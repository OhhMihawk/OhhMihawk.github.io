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B7D18" w:rsidRPr="00D84A9B" w:rsidRDefault="000B7D18" w:rsidP="002D0988">
      <w:pPr>
        <w:rPr>
          <w:rFonts w:cs="Arial"/>
          <w:sz w:val="24"/>
          <w:szCs w:val="24"/>
        </w:rPr>
      </w:pPr>
    </w:p>
    <w:p w:rsidR="000B7D18" w:rsidRPr="00D84A9B" w:rsidRDefault="0091014F" w:rsidP="002D0988">
      <w:pPr>
        <w:rPr>
          <w:rFonts w:cs="Arial"/>
          <w:sz w:val="24"/>
          <w:szCs w:val="24"/>
        </w:rPr>
      </w:pPr>
      <w:r w:rsidRPr="00D84A9B">
        <w:rPr>
          <w:rFonts w:cs="Arial"/>
          <w:noProof/>
          <w:sz w:val="24"/>
          <w:szCs w:val="24"/>
          <w:lang w:eastAsia="fr-FR"/>
        </w:rPr>
        <w:drawing>
          <wp:anchor distT="0" distB="0" distL="114300" distR="114300" simplePos="0" relativeHeight="251698176" behindDoc="0" locked="0" layoutInCell="1" allowOverlap="1" wp14:anchorId="25306621" wp14:editId="4CCAC526">
            <wp:simplePos x="0" y="0"/>
            <wp:positionH relativeFrom="column">
              <wp:posOffset>4944745</wp:posOffset>
            </wp:positionH>
            <wp:positionV relativeFrom="paragraph">
              <wp:posOffset>-324485</wp:posOffset>
            </wp:positionV>
            <wp:extent cx="1087200" cy="1087200"/>
            <wp:effectExtent l="0" t="0" r="0" b="0"/>
            <wp:wrapNone/>
            <wp:docPr id="3" name="Image 3" descr="C:\Users\odd\Pictures\Af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dd\Pictures\Afp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200" cy="1087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CE060B" w:rsidRPr="00D84A9B" w:rsidRDefault="00851554" w:rsidP="002D0988">
      <w:pPr>
        <w:rPr>
          <w:rFonts w:cs="Arial"/>
          <w:sz w:val="24"/>
          <w:szCs w:val="24"/>
        </w:rPr>
      </w:pPr>
      <w:r w:rsidRPr="00D84A9B">
        <w:rPr>
          <w:rFonts w:cs="Arial"/>
          <w:noProof/>
          <w:sz w:val="24"/>
          <w:szCs w:val="24"/>
          <w:lang w:eastAsia="fr-FR"/>
        </w:rPr>
        <mc:AlternateContent>
          <mc:Choice Requires="wps">
            <w:drawing>
              <wp:anchor distT="0" distB="0" distL="114300" distR="114300" simplePos="0" relativeHeight="251637759" behindDoc="0" locked="0" layoutInCell="1" allowOverlap="1">
                <wp:simplePos x="0" y="0"/>
                <wp:positionH relativeFrom="column">
                  <wp:posOffset>1134110</wp:posOffset>
                </wp:positionH>
                <wp:positionV relativeFrom="paragraph">
                  <wp:posOffset>204470</wp:posOffset>
                </wp:positionV>
                <wp:extent cx="4940300" cy="4737100"/>
                <wp:effectExtent l="0" t="0" r="0" b="6350"/>
                <wp:wrapNone/>
                <wp:docPr id="1" name="Zone de texte 1"/>
                <wp:cNvGraphicFramePr/>
                <a:graphic xmlns:a="http://schemas.openxmlformats.org/drawingml/2006/main">
                  <a:graphicData uri="http://schemas.microsoft.com/office/word/2010/wordprocessingShape">
                    <wps:wsp>
                      <wps:cNvSpPr txBox="1"/>
                      <wps:spPr>
                        <a:xfrm>
                          <a:off x="0" y="0"/>
                          <a:ext cx="4940300" cy="4737100"/>
                        </a:xfrm>
                        <a:prstGeom prst="rect">
                          <a:avLst/>
                        </a:prstGeom>
                        <a:blipFill>
                          <a:blip r:embed="rId14"/>
                          <a:stretch>
                            <a:fillRect/>
                          </a:stretch>
                        </a:blipFill>
                        <a:ln w="6350">
                          <a:noFill/>
                        </a:ln>
                        <a:effectLst/>
                      </wps:spPr>
                      <wps:style>
                        <a:lnRef idx="0">
                          <a:schemeClr val="accent1"/>
                        </a:lnRef>
                        <a:fillRef idx="0">
                          <a:schemeClr val="accent1"/>
                        </a:fillRef>
                        <a:effectRef idx="0">
                          <a:schemeClr val="accent1"/>
                        </a:effectRef>
                        <a:fontRef idx="minor">
                          <a:schemeClr val="dk1"/>
                        </a:fontRef>
                      </wps:style>
                      <wps:txbx>
                        <w:txbxContent>
                          <w:p w:rsidR="00566054" w:rsidRDefault="00566054" w:rsidP="00CD6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89.3pt;margin-top:16.1pt;width:389pt;height:373pt;z-index:251637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" stroked="f" strokeweight=".5pt">
                <v:fill r:id="rId15" o:title="" recolor="t" rotate="t" type="frame"/>
                <v:textbox>
                  <w:txbxContent>
                    <w:p w:rsidR="00566054" w:rsidRDefault="00566054" w:rsidP="00CD63FF"/>
                  </w:txbxContent>
                </v:textbox>
              </v:shape>
            </w:pict>
          </mc:Fallback>
        </mc:AlternateContent>
      </w:r>
    </w:p>
    <w:p w:rsidR="00CE060B" w:rsidRPr="00D84A9B" w:rsidRDefault="00CD63FF" w:rsidP="002D0988">
      <w:pPr>
        <w:rPr>
          <w:rFonts w:cs="Arial"/>
          <w:sz w:val="24"/>
          <w:szCs w:val="24"/>
        </w:rPr>
      </w:pPr>
      <w:r w:rsidRPr="00D84A9B">
        <w:rPr>
          <w:rFonts w:cs="Arial"/>
          <w:noProof/>
          <w:sz w:val="24"/>
          <w:szCs w:val="24"/>
          <w:lang w:eastAsia="fr-FR"/>
        </w:rPr>
        <mc:AlternateContent>
          <mc:Choice Requires="wpg">
            <w:drawing>
              <wp:anchor distT="0" distB="0" distL="114300" distR="114300" simplePos="0" relativeHeight="251696128" behindDoc="0" locked="0" layoutInCell="1" allowOverlap="1">
                <wp:simplePos x="0" y="0"/>
                <wp:positionH relativeFrom="column">
                  <wp:posOffset>1213485</wp:posOffset>
                </wp:positionH>
                <wp:positionV relativeFrom="paragraph">
                  <wp:posOffset>81915</wp:posOffset>
                </wp:positionV>
                <wp:extent cx="4613703" cy="4452864"/>
                <wp:effectExtent l="0" t="0" r="15875" b="5080"/>
                <wp:wrapNone/>
                <wp:docPr id="5" name="Groupe 5"/>
                <wp:cNvGraphicFramePr/>
                <a:graphic xmlns:a="http://schemas.openxmlformats.org/drawingml/2006/main">
                  <a:graphicData uri="http://schemas.microsoft.com/office/word/2010/wordprocessingGroup">
                    <wpg:wgp>
                      <wpg:cNvGrpSpPr/>
                      <wpg:grpSpPr>
                        <a:xfrm>
                          <a:off x="0" y="0"/>
                          <a:ext cx="4613703" cy="4452864"/>
                          <a:chOff x="0" y="31863"/>
                          <a:chExt cx="4748574" cy="4965171"/>
                        </a:xfrm>
                      </wpg:grpSpPr>
                      <wpg:grpSp>
                        <wpg:cNvPr id="79" name="Groupe 79"/>
                        <wpg:cNvGrpSpPr/>
                        <wpg:grpSpPr>
                          <a:xfrm>
                            <a:off x="0" y="31863"/>
                            <a:ext cx="4748574" cy="4965171"/>
                            <a:chOff x="0" y="31863"/>
                            <a:chExt cx="4748574" cy="4965171"/>
                          </a:xfrm>
                        </wpg:grpSpPr>
                        <wps:wsp>
                          <wps:cNvPr id="70" name="Text Box 9"/>
                          <wps:cNvSpPr txBox="1">
                            <a:spLocks noChangeArrowheads="1"/>
                          </wps:cNvSpPr>
                          <wps:spPr bwMode="auto">
                            <a:xfrm>
                              <a:off x="39210" y="31863"/>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1B1C41" w:rsidRDefault="00566054" w:rsidP="001B1C41">
                                <w:pPr>
                                  <w:jc w:val="center"/>
                                  <w:rPr>
                                    <w:sz w:val="32"/>
                                    <w:szCs w:val="32"/>
                                  </w:rPr>
                                </w:pPr>
                                <w:r w:rsidRPr="001B1C41">
                                  <w:rPr>
                                    <w:sz w:val="32"/>
                                    <w:szCs w:val="32"/>
                                  </w:rPr>
                                  <w:t>Secteur Tertiaire Informatique</w:t>
                                </w:r>
                              </w:p>
                              <w:p w:rsidR="00566054" w:rsidRDefault="00566054"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wps:txbx>
                          <wps:bodyPr rot="0" vert="horz" wrap="square" lIns="0" tIns="0" rIns="0" bIns="0" anchor="ctr" anchorCtr="0" upright="1">
                            <a:noAutofit/>
                          </wps:bodyPr>
                        </wps:wsp>
                        <wps:wsp>
                          <wps:cNvPr id="72" name="Text Box 10"/>
                          <wps:cNvSpPr txBox="1">
                            <a:spLocks noChangeArrowheads="1"/>
                          </wps:cNvSpPr>
                          <wps:spPr bwMode="auto">
                            <a:xfrm>
                              <a:off x="0" y="1538298"/>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1B1C41" w:rsidRDefault="00566054" w:rsidP="001B1C41">
                                <w:pPr>
                                  <w:jc w:val="center"/>
                                  <w:rPr>
                                    <w:b/>
                                    <w:color w:val="FFFFFF" w:themeColor="background1"/>
                                    <w:sz w:val="32"/>
                                    <w:szCs w:val="32"/>
                                  </w:rPr>
                                </w:pPr>
                                <w:r>
                                  <w:rPr>
                                    <w:b/>
                                    <w:color w:val="FFFFFF" w:themeColor="background1"/>
                                    <w:sz w:val="32"/>
                                    <w:szCs w:val="32"/>
                                  </w:rPr>
                                  <w:t>TP HTML5 – CSS3 - FlexBox - BootStrap JavaScript - JQuery - Cordova</w:t>
                                </w:r>
                              </w:p>
                            </w:txbxContent>
                          </wps:txbx>
                          <wps:bodyPr rot="0" vert="horz" wrap="square" lIns="0" tIns="0" rIns="0" bIns="0" anchor="ctr" anchorCtr="0" upright="1">
                            <a:noAutofit/>
                          </wps:bodyPr>
                        </wps:wsp>
                        <wps:wsp>
                          <wps:cNvPr id="71" name="Text Box 9"/>
                          <wps:cNvSpPr txBox="1">
                            <a:spLocks noChangeArrowheads="1"/>
                          </wps:cNvSpPr>
                          <wps:spPr bwMode="auto">
                            <a:xfrm>
                              <a:off x="68624" y="854116"/>
                              <a:ext cx="4679950" cy="61150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F84FD8" w:rsidRDefault="00566054" w:rsidP="001B1C41">
                                <w:pPr>
                                  <w:jc w:val="center"/>
                                  <w:rPr>
                                    <w:sz w:val="32"/>
                                    <w:szCs w:val="32"/>
                                  </w:rPr>
                                </w:pPr>
                                <w:r>
                                  <w:rPr>
                                    <w:sz w:val="32"/>
                                    <w:szCs w:val="32"/>
                                  </w:rPr>
                                  <w:t>Séquence</w:t>
                                </w:r>
                                <w:r w:rsidRPr="00F84FD8">
                                  <w:rPr>
                                    <w:sz w:val="32"/>
                                    <w:szCs w:val="32"/>
                                  </w:rPr>
                                  <w:t xml:space="preserve"> « </w:t>
                                </w:r>
                                <w:r>
                                  <w:rPr>
                                    <w:sz w:val="32"/>
                                    <w:szCs w:val="32"/>
                                  </w:rPr>
                                  <w:t>Développer des pages Web</w:t>
                                </w:r>
                                <w:r w:rsidRPr="00F84FD8">
                                  <w:rPr>
                                    <w:sz w:val="32"/>
                                    <w:szCs w:val="32"/>
                                  </w:rPr>
                                  <w:t> »</w:t>
                                </w:r>
                              </w:p>
                            </w:txbxContent>
                          </wps:txbx>
                          <wps:bodyPr rot="0" vert="horz" wrap="square" lIns="0" tIns="0" rIns="0" bIns="0" anchor="ctr" anchorCtr="0" upright="1">
                            <a:noAutofit/>
                          </wps:bodyPr>
                        </wps:wsp>
                        <wps:wsp>
                          <wps:cNvPr id="76" name="Text Box 4"/>
                          <wps:cNvSpPr txBox="1">
                            <a:spLocks noChangeArrowheads="1"/>
                          </wps:cNvSpPr>
                          <wps:spPr bwMode="auto">
                            <a:xfrm>
                              <a:off x="39214" y="4205189"/>
                              <a:ext cx="1835785" cy="791845"/>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1B1C41" w:rsidRDefault="00566054" w:rsidP="001B1C41">
                                <w:pPr>
                                  <w:jc w:val="center"/>
                                  <w:rPr>
                                    <w:sz w:val="32"/>
                                    <w:szCs w:val="32"/>
                                  </w:rPr>
                                </w:pPr>
                                <w:r w:rsidRPr="001B1C41">
                                  <w:rPr>
                                    <w:sz w:val="32"/>
                                    <w:szCs w:val="32"/>
                                  </w:rPr>
                                  <w:t>Evaluation</w:t>
                                </w:r>
                              </w:p>
                            </w:txbxContent>
                          </wps:txbx>
                          <wps:bodyPr rot="0" vert="horz" wrap="square" lIns="0" tIns="0" rIns="0" bIns="0" anchor="ctr" anchorCtr="0" upright="1">
                            <a:noAutofit/>
                          </wps:bodyPr>
                        </wps:wsp>
                      </wpg:grpSp>
                      <wps:wsp>
                        <wps:cNvPr id="2" name="Text Box 7"/>
                        <wps:cNvSpPr txBox="1">
                          <a:spLocks noChangeArrowheads="1"/>
                        </wps:cNvSpPr>
                        <wps:spPr bwMode="auto">
                          <a:xfrm>
                            <a:off x="19607" y="3208101"/>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9C5D52" w:rsidRDefault="00566054"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wps:txbx>
                        <wps:bodyPr rot="0" vert="horz" wrap="square" lIns="0" tIns="0" rIns="0" bIns="0" anchor="ctr" anchorCtr="0" upright="1">
                          <a:noAutofit/>
                        </wps:bodyPr>
                      </wps:wsp>
                      <wps:wsp>
                        <wps:cNvPr id="4" name="Text Box 6"/>
                        <wps:cNvSpPr txBox="1">
                          <a:spLocks noChangeArrowheads="1"/>
                        </wps:cNvSpPr>
                        <wps:spPr bwMode="auto">
                          <a:xfrm>
                            <a:off x="6350" y="2306175"/>
                            <a:ext cx="1835785" cy="791210"/>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6054" w:rsidRPr="009C5D52" w:rsidRDefault="00566054" w:rsidP="00002D72">
                              <w:pPr>
                                <w:jc w:val="center"/>
                                <w:rPr>
                                  <w:sz w:val="32"/>
                                  <w:szCs w:val="32"/>
                                </w:rPr>
                              </w:pPr>
                              <w:r w:rsidRPr="009C5D52">
                                <w:rPr>
                                  <w:sz w:val="32"/>
                                  <w:szCs w:val="32"/>
                                </w:rPr>
                                <w:t>Apprentissage</w:t>
                              </w:r>
                            </w:p>
                          </w:txbxContent>
                        </wps:txbx>
                        <wps:bodyPr rot="0" vert="horz" wrap="square" lIns="0" tIns="0" rIns="0" bIns="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e 5" o:spid="_x0000_s1027" style="position:absolute;left:0;text-align:left;margin-left:95.55pt;margin-top:6.45pt;width:363.3pt;height:350.6pt;z-index:251696128;mso-width-relative:margin;mso-height-relative:margin" coordorigin=",318" coordsize="47485,49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">
                <v:group id="Groupe 79" o:spid="_x0000_s1028" style="position:absolute;top:318;width:47485;height:49652" coordorigin=",318" coordsize="47485,49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Text Box 9" o:spid="_x0000_s1029" type="#_x0000_t202" style="position:absolute;left:392;top:318;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" filled="f" stroked="f">
                    <v:textbox inset="0,0,0,0">
                      <w:txbxContent>
                        <w:p w:rsidR="00566054" w:rsidRPr="001B1C41" w:rsidRDefault="00566054" w:rsidP="001B1C41">
                          <w:pPr>
                            <w:jc w:val="center"/>
                            <w:rPr>
                              <w:sz w:val="32"/>
                              <w:szCs w:val="32"/>
                            </w:rPr>
                          </w:pPr>
                          <w:r w:rsidRPr="001B1C41">
                            <w:rPr>
                              <w:sz w:val="32"/>
                              <w:szCs w:val="32"/>
                            </w:rPr>
                            <w:t>Secteur Tertiaire Informatique</w:t>
                          </w:r>
                        </w:p>
                        <w:p w:rsidR="00566054" w:rsidRDefault="00566054" w:rsidP="001B1C41">
                          <w:pPr>
                            <w:jc w:val="center"/>
                          </w:pPr>
                          <w:r w:rsidRPr="001B1C41">
                            <w:rPr>
                              <w:sz w:val="32"/>
                              <w:szCs w:val="32"/>
                            </w:rPr>
                            <w:t xml:space="preserve">Filière </w:t>
                          </w:r>
                          <w:r>
                            <w:rPr>
                              <w:sz w:val="32"/>
                              <w:szCs w:val="32"/>
                            </w:rPr>
                            <w:t>« E</w:t>
                          </w:r>
                          <w:r w:rsidRPr="001B1C41">
                            <w:rPr>
                              <w:sz w:val="32"/>
                              <w:szCs w:val="32"/>
                            </w:rPr>
                            <w:t>tude</w:t>
                          </w:r>
                          <w:r>
                            <w:rPr>
                              <w:sz w:val="32"/>
                              <w:szCs w:val="32"/>
                            </w:rPr>
                            <w:t xml:space="preserve"> et</w:t>
                          </w:r>
                          <w:r w:rsidRPr="001B1C41">
                            <w:rPr>
                              <w:sz w:val="32"/>
                              <w:szCs w:val="32"/>
                            </w:rPr>
                            <w:t xml:space="preserve"> développement</w:t>
                          </w:r>
                          <w:r>
                            <w:rPr>
                              <w:sz w:val="32"/>
                              <w:szCs w:val="32"/>
                            </w:rPr>
                            <w:t> »</w:t>
                          </w:r>
                        </w:p>
                      </w:txbxContent>
                    </v:textbox>
                  </v:shape>
                  <v:shape id="Text Box 10" o:spid="_x0000_s1030" type="#_x0000_t202" style="position:absolute;top:15382;width:46799;height:6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" filled="f" stroked="f">
                    <v:textbox inset="0,0,0,0">
                      <w:txbxContent>
                        <w:p w:rsidR="00566054" w:rsidRPr="001B1C41" w:rsidRDefault="00566054" w:rsidP="001B1C41">
                          <w:pPr>
                            <w:jc w:val="center"/>
                            <w:rPr>
                              <w:b/>
                              <w:color w:val="FFFFFF" w:themeColor="background1"/>
                              <w:sz w:val="32"/>
                              <w:szCs w:val="32"/>
                            </w:rPr>
                          </w:pPr>
                          <w:r>
                            <w:rPr>
                              <w:b/>
                              <w:color w:val="FFFFFF" w:themeColor="background1"/>
                              <w:sz w:val="32"/>
                              <w:szCs w:val="32"/>
                            </w:rPr>
                            <w:t>TP HTML5 – CSS3 - FlexBox - BootStrap JavaScript - JQuery - Cordova</w:t>
                          </w:r>
                        </w:p>
                      </w:txbxContent>
                    </v:textbox>
                  </v:shape>
                  <v:shape id="Text Box 9" o:spid="_x0000_s1031" type="#_x0000_t202" style="position:absolute;left:686;top:8541;width:46799;height:6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" filled="f" stroked="f">
                    <v:textbox inset="0,0,0,0">
                      <w:txbxContent>
                        <w:p w:rsidR="00566054" w:rsidRPr="00F84FD8" w:rsidRDefault="00566054" w:rsidP="001B1C41">
                          <w:pPr>
                            <w:jc w:val="center"/>
                            <w:rPr>
                              <w:sz w:val="32"/>
                              <w:szCs w:val="32"/>
                            </w:rPr>
                          </w:pPr>
                          <w:r>
                            <w:rPr>
                              <w:sz w:val="32"/>
                              <w:szCs w:val="32"/>
                            </w:rPr>
                            <w:t>Séquence</w:t>
                          </w:r>
                          <w:r w:rsidRPr="00F84FD8">
                            <w:rPr>
                              <w:sz w:val="32"/>
                              <w:szCs w:val="32"/>
                            </w:rPr>
                            <w:t xml:space="preserve"> « </w:t>
                          </w:r>
                          <w:r>
                            <w:rPr>
                              <w:sz w:val="32"/>
                              <w:szCs w:val="32"/>
                            </w:rPr>
                            <w:t>Développer des pages Web</w:t>
                          </w:r>
                          <w:r w:rsidRPr="00F84FD8">
                            <w:rPr>
                              <w:sz w:val="32"/>
                              <w:szCs w:val="32"/>
                            </w:rPr>
                            <w:t> »</w:t>
                          </w:r>
                        </w:p>
                      </w:txbxContent>
                    </v:textbox>
                  </v:shape>
                  <v:shape id="Text Box 4" o:spid="_x0000_s1032" type="#_x0000_t202" style="position:absolute;left:392;top:42051;width:18357;height:7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rsidR="00566054" w:rsidRPr="001B1C41" w:rsidRDefault="00566054" w:rsidP="001B1C41">
                          <w:pPr>
                            <w:jc w:val="center"/>
                            <w:rPr>
                              <w:sz w:val="32"/>
                              <w:szCs w:val="32"/>
                            </w:rPr>
                          </w:pPr>
                          <w:r w:rsidRPr="001B1C41">
                            <w:rPr>
                              <w:sz w:val="32"/>
                              <w:szCs w:val="32"/>
                            </w:rPr>
                            <w:t>Evaluation</w:t>
                          </w:r>
                        </w:p>
                      </w:txbxContent>
                    </v:textbox>
                  </v:shape>
                </v:group>
                <v:shape id="Text Box 7" o:spid="_x0000_s1033" type="#_x0000_t202" style="position:absolute;left:196;top:32081;width:18357;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rsidR="00566054" w:rsidRPr="009C5D52" w:rsidRDefault="00566054" w:rsidP="00002D72">
                        <w:pPr>
                          <w:jc w:val="center"/>
                          <w:rPr>
                            <w:b/>
                            <w:color w:val="FFFFFF" w:themeColor="background1"/>
                            <w:sz w:val="32"/>
                            <w:szCs w:val="32"/>
                          </w:rPr>
                        </w:pPr>
                        <w:r w:rsidRPr="009C5D52">
                          <w:rPr>
                            <w:b/>
                            <w:color w:val="FFFFFF" w:themeColor="background1"/>
                            <w:sz w:val="32"/>
                            <w:szCs w:val="32"/>
                          </w:rPr>
                          <w:t xml:space="preserve">Mise en </w:t>
                        </w:r>
                        <w:r>
                          <w:rPr>
                            <w:b/>
                            <w:color w:val="FFFFFF" w:themeColor="background1"/>
                            <w:sz w:val="32"/>
                            <w:szCs w:val="32"/>
                          </w:rPr>
                          <w:t>pratique</w:t>
                        </w:r>
                      </w:p>
                    </w:txbxContent>
                  </v:textbox>
                </v:shape>
                <v:shape id="Text Box 6" o:spid="_x0000_s1034" type="#_x0000_t202" style="position:absolute;left:63;top:23061;width:18358;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UOAwwAAANoAAAAPAAAAZHJzL2Rvd25yZXYueG1sRI/dasJA&#10;FITvC77DcoTeFLNRpE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r/FDgMMAAADaAAAADwAA&#10;AAAAAAAAAAAAAAAHAgAAZHJzL2Rvd25yZXYueG1sUEsFBgAAAAADAAMAtwAAAPcCAAAAAA==&#10;" filled="f" stroked="f">
                  <v:textbox inset="0,0,0,0">
                    <w:txbxContent>
                      <w:p w:rsidR="00566054" w:rsidRPr="009C5D52" w:rsidRDefault="00566054" w:rsidP="00002D72">
                        <w:pPr>
                          <w:jc w:val="center"/>
                          <w:rPr>
                            <w:sz w:val="32"/>
                            <w:szCs w:val="32"/>
                          </w:rPr>
                        </w:pPr>
                        <w:r w:rsidRPr="009C5D52">
                          <w:rPr>
                            <w:sz w:val="32"/>
                            <w:szCs w:val="32"/>
                          </w:rPr>
                          <w:t>Apprentissage</w:t>
                        </w:r>
                      </w:p>
                    </w:txbxContent>
                  </v:textbox>
                </v:shape>
              </v:group>
            </w:pict>
          </mc:Fallback>
        </mc:AlternateContent>
      </w: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E060B" w:rsidP="002D0988">
      <w:pPr>
        <w:rPr>
          <w:rFonts w:cs="Arial"/>
          <w:sz w:val="24"/>
          <w:szCs w:val="24"/>
        </w:rPr>
      </w:pPr>
    </w:p>
    <w:p w:rsidR="00CE060B" w:rsidRPr="00D84A9B" w:rsidRDefault="00C909EF" w:rsidP="002D0988">
      <w:pPr>
        <w:rPr>
          <w:rFonts w:cs="Arial"/>
          <w:sz w:val="24"/>
          <w:szCs w:val="24"/>
        </w:rPr>
      </w:pPr>
      <w:r w:rsidRPr="00D84A9B">
        <w:rPr>
          <w:rFonts w:cs="Arial"/>
          <w:noProof/>
          <w:sz w:val="24"/>
          <w:szCs w:val="24"/>
          <w:lang w:eastAsia="fr-FR"/>
        </w:rPr>
        <w:drawing>
          <wp:anchor distT="0" distB="0" distL="114300" distR="114300" simplePos="0" relativeHeight="251716608" behindDoc="0" locked="0" layoutInCell="1" allowOverlap="1">
            <wp:simplePos x="0" y="0"/>
            <wp:positionH relativeFrom="column">
              <wp:posOffset>3166110</wp:posOffset>
            </wp:positionH>
            <wp:positionV relativeFrom="paragraph">
              <wp:posOffset>78104</wp:posOffset>
            </wp:positionV>
            <wp:extent cx="2789072" cy="1056467"/>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HTML5-Css3-JavaScrip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1685" cy="1068820"/>
                    </a:xfrm>
                    <a:prstGeom prst="rect">
                      <a:avLst/>
                    </a:prstGeom>
                  </pic:spPr>
                </pic:pic>
              </a:graphicData>
            </a:graphic>
            <wp14:sizeRelH relativeFrom="margin">
              <wp14:pctWidth>0</wp14:pctWidth>
            </wp14:sizeRelH>
            <wp14:sizeRelV relativeFrom="margin">
              <wp14:pctHeight>0</wp14:pctHeight>
            </wp14:sizeRelV>
          </wp:anchor>
        </w:drawing>
      </w: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0B7D18" w:rsidRPr="00D84A9B" w:rsidRDefault="000B7D18" w:rsidP="002D0988">
      <w:pPr>
        <w:rPr>
          <w:rFonts w:cs="Arial"/>
          <w:sz w:val="24"/>
          <w:szCs w:val="24"/>
        </w:rPr>
      </w:pPr>
    </w:p>
    <w:p w:rsidR="009F6D02" w:rsidRDefault="009F6D02" w:rsidP="002D0988">
      <w:pPr>
        <w:rPr>
          <w:rFonts w:cs="Arial"/>
          <w:color w:val="839BCD"/>
          <w:sz w:val="24"/>
          <w:szCs w:val="24"/>
        </w:rPr>
      </w:pPr>
      <w:bookmarkStart w:id="0" w:name="_Toc386099923"/>
      <w:bookmarkStart w:id="1" w:name="_Toc386103056"/>
    </w:p>
    <w:p w:rsidR="000C6914" w:rsidRDefault="000C6914" w:rsidP="009F6D02">
      <w:pPr>
        <w:rPr>
          <w:rFonts w:cs="Arial"/>
          <w:b/>
          <w:caps/>
          <w:color w:val="839BCD"/>
          <w:sz w:val="24"/>
          <w:szCs w:val="24"/>
        </w:rPr>
      </w:pPr>
      <w:bookmarkStart w:id="2" w:name="_GoBack"/>
      <w:r w:rsidRPr="00D84A9B">
        <w:rPr>
          <w:rFonts w:cs="Arial"/>
          <w:b/>
          <w:caps/>
          <w:color w:val="839BCD"/>
          <w:sz w:val="24"/>
          <w:szCs w:val="24"/>
        </w:rPr>
        <w:lastRenderedPageBreak/>
        <w:t>Table des matières</w:t>
      </w:r>
      <w:bookmarkEnd w:id="0"/>
      <w:bookmarkEnd w:id="1"/>
    </w:p>
    <w:p w:rsidR="009F6D02" w:rsidRPr="009F6D02" w:rsidRDefault="009F6D02" w:rsidP="009F6D02">
      <w:pPr>
        <w:rPr>
          <w:rFonts w:cs="Arial"/>
          <w:b/>
          <w:caps/>
          <w:color w:val="839BCD"/>
          <w:sz w:val="24"/>
          <w:szCs w:val="24"/>
        </w:rPr>
      </w:pPr>
    </w:p>
    <w:p w:rsidR="00207711" w:rsidRDefault="000C6914">
      <w:pPr>
        <w:pStyle w:val="TM1"/>
        <w:tabs>
          <w:tab w:val="left" w:pos="600"/>
        </w:tabs>
        <w:rPr>
          <w:rFonts w:asciiTheme="minorHAnsi" w:eastAsiaTheme="minorEastAsia" w:hAnsiTheme="minorHAnsi" w:cstheme="minorBidi"/>
          <w:b w:val="0"/>
          <w:iCs w:val="0"/>
          <w:caps w:val="0"/>
          <w:noProof/>
          <w:color w:val="auto"/>
          <w:sz w:val="22"/>
          <w:szCs w:val="22"/>
          <w:lang w:eastAsia="fr-FR"/>
        </w:rPr>
      </w:pPr>
      <w:r w:rsidRPr="00D84A9B">
        <w:rPr>
          <w:rFonts w:cs="Arial"/>
          <w:sz w:val="24"/>
          <w:szCs w:val="24"/>
        </w:rPr>
        <w:fldChar w:fldCharType="begin"/>
      </w:r>
      <w:r w:rsidRPr="00D84A9B">
        <w:rPr>
          <w:rFonts w:cs="Arial"/>
          <w:sz w:val="24"/>
          <w:szCs w:val="24"/>
        </w:rPr>
        <w:instrText xml:space="preserve"> TOC \o "1-3" \h \z \u </w:instrText>
      </w:r>
      <w:r w:rsidRPr="00D84A9B">
        <w:rPr>
          <w:rFonts w:cs="Arial"/>
          <w:sz w:val="24"/>
          <w:szCs w:val="24"/>
        </w:rPr>
        <w:fldChar w:fldCharType="separate"/>
      </w:r>
      <w:hyperlink w:anchor="_Toc71729690" w:history="1">
        <w:r w:rsidR="00207711" w:rsidRPr="003E379A">
          <w:rPr>
            <w:rStyle w:val="Lienhypertexte"/>
            <w:noProof/>
          </w:rPr>
          <w:t>1.</w:t>
        </w:r>
        <w:r w:rsidR="00207711">
          <w:rPr>
            <w:rFonts w:asciiTheme="minorHAnsi" w:eastAsiaTheme="minorEastAsia" w:hAnsiTheme="minorHAnsi" w:cstheme="minorBidi"/>
            <w:b w:val="0"/>
            <w:iCs w:val="0"/>
            <w:caps w:val="0"/>
            <w:noProof/>
            <w:color w:val="auto"/>
            <w:sz w:val="22"/>
            <w:szCs w:val="22"/>
            <w:lang w:eastAsia="fr-FR"/>
          </w:rPr>
          <w:tab/>
        </w:r>
        <w:r w:rsidR="00207711" w:rsidRPr="003E379A">
          <w:rPr>
            <w:rStyle w:val="Lienhypertexte"/>
            <w:noProof/>
          </w:rPr>
          <w:t>Utilisation de l’API Web : Zippopotam</w:t>
        </w:r>
        <w:r w:rsidR="00207711">
          <w:rPr>
            <w:noProof/>
            <w:webHidden/>
          </w:rPr>
          <w:tab/>
        </w:r>
        <w:r w:rsidR="00207711">
          <w:rPr>
            <w:noProof/>
            <w:webHidden/>
          </w:rPr>
          <w:fldChar w:fldCharType="begin"/>
        </w:r>
        <w:r w:rsidR="00207711">
          <w:rPr>
            <w:noProof/>
            <w:webHidden/>
          </w:rPr>
          <w:instrText xml:space="preserve"> PAGEREF _Toc71729690 \h </w:instrText>
        </w:r>
        <w:r w:rsidR="00207711">
          <w:rPr>
            <w:noProof/>
            <w:webHidden/>
          </w:rPr>
        </w:r>
        <w:r w:rsidR="00207711">
          <w:rPr>
            <w:noProof/>
            <w:webHidden/>
          </w:rPr>
          <w:fldChar w:fldCharType="separate"/>
        </w:r>
        <w:r w:rsidR="00207711">
          <w:rPr>
            <w:noProof/>
            <w:webHidden/>
          </w:rPr>
          <w:t>3</w:t>
        </w:r>
        <w:r w:rsidR="00207711">
          <w:rPr>
            <w:noProof/>
            <w:webHidden/>
          </w:rPr>
          <w:fldChar w:fldCharType="end"/>
        </w:r>
      </w:hyperlink>
    </w:p>
    <w:p w:rsidR="00207711" w:rsidRDefault="00207711">
      <w:pPr>
        <w:pStyle w:val="TM1"/>
        <w:tabs>
          <w:tab w:val="left" w:pos="600"/>
        </w:tabs>
        <w:rPr>
          <w:rFonts w:asciiTheme="minorHAnsi" w:eastAsiaTheme="minorEastAsia" w:hAnsiTheme="minorHAnsi" w:cstheme="minorBidi"/>
          <w:b w:val="0"/>
          <w:iCs w:val="0"/>
          <w:caps w:val="0"/>
          <w:noProof/>
          <w:color w:val="auto"/>
          <w:sz w:val="22"/>
          <w:szCs w:val="22"/>
          <w:lang w:eastAsia="fr-FR"/>
        </w:rPr>
      </w:pPr>
      <w:hyperlink w:anchor="_Toc71729691" w:history="1">
        <w:r w:rsidRPr="003E379A">
          <w:rPr>
            <w:rStyle w:val="Lienhypertexte"/>
            <w:noProof/>
          </w:rPr>
          <w:t>2.</w:t>
        </w:r>
        <w:r>
          <w:rPr>
            <w:rFonts w:asciiTheme="minorHAnsi" w:eastAsiaTheme="minorEastAsia" w:hAnsiTheme="minorHAnsi" w:cstheme="minorBidi"/>
            <w:b w:val="0"/>
            <w:iCs w:val="0"/>
            <w:caps w:val="0"/>
            <w:noProof/>
            <w:color w:val="auto"/>
            <w:sz w:val="22"/>
            <w:szCs w:val="22"/>
            <w:lang w:eastAsia="fr-FR"/>
          </w:rPr>
          <w:tab/>
        </w:r>
        <w:r w:rsidRPr="003E379A">
          <w:rPr>
            <w:rStyle w:val="Lienhypertexte"/>
            <w:noProof/>
          </w:rPr>
          <w:t>Les Pays du Monde - Exploitation de Flux JSON avec AJAX et JQuery</w:t>
        </w:r>
        <w:r>
          <w:rPr>
            <w:noProof/>
            <w:webHidden/>
          </w:rPr>
          <w:tab/>
        </w:r>
        <w:r>
          <w:rPr>
            <w:noProof/>
            <w:webHidden/>
          </w:rPr>
          <w:fldChar w:fldCharType="begin"/>
        </w:r>
        <w:r>
          <w:rPr>
            <w:noProof/>
            <w:webHidden/>
          </w:rPr>
          <w:instrText xml:space="preserve"> PAGEREF _Toc71729691 \h </w:instrText>
        </w:r>
        <w:r>
          <w:rPr>
            <w:noProof/>
            <w:webHidden/>
          </w:rPr>
        </w:r>
        <w:r>
          <w:rPr>
            <w:noProof/>
            <w:webHidden/>
          </w:rPr>
          <w:fldChar w:fldCharType="separate"/>
        </w:r>
        <w:r>
          <w:rPr>
            <w:noProof/>
            <w:webHidden/>
          </w:rPr>
          <w:t>3</w:t>
        </w:r>
        <w:r>
          <w:rPr>
            <w:noProof/>
            <w:webHidden/>
          </w:rPr>
          <w:fldChar w:fldCharType="end"/>
        </w:r>
      </w:hyperlink>
    </w:p>
    <w:p w:rsidR="00877DA6" w:rsidRDefault="000C6914" w:rsidP="00973350">
      <w:pPr>
        <w:rPr>
          <w:rFonts w:cs="Arial"/>
          <w:sz w:val="24"/>
          <w:szCs w:val="24"/>
        </w:rPr>
      </w:pPr>
      <w:r w:rsidRPr="00D84A9B">
        <w:rPr>
          <w:rFonts w:cs="Arial"/>
          <w:sz w:val="24"/>
          <w:szCs w:val="24"/>
        </w:rPr>
        <w:fldChar w:fldCharType="end"/>
      </w:r>
      <w:bookmarkEnd w:id="2"/>
    </w:p>
    <w:p w:rsidR="00973350" w:rsidRDefault="00973350">
      <w:pPr>
        <w:suppressAutoHyphens w:val="0"/>
        <w:spacing w:after="0" w:line="240" w:lineRule="auto"/>
        <w:ind w:right="0"/>
        <w:jc w:val="left"/>
        <w:rPr>
          <w:rFonts w:cs="Arial"/>
          <w:sz w:val="24"/>
          <w:szCs w:val="24"/>
        </w:rPr>
      </w:pPr>
      <w:r>
        <w:rPr>
          <w:rFonts w:cs="Arial"/>
          <w:sz w:val="24"/>
          <w:szCs w:val="24"/>
        </w:rPr>
        <w:br w:type="page"/>
      </w:r>
    </w:p>
    <w:p w:rsidR="00E5702F" w:rsidRPr="00E67FF3" w:rsidRDefault="00E5702F" w:rsidP="00E5702F">
      <w:pPr>
        <w:suppressAutoHyphens w:val="0"/>
        <w:spacing w:after="0" w:line="240" w:lineRule="auto"/>
        <w:ind w:right="0"/>
        <w:jc w:val="left"/>
        <w:rPr>
          <w:rFonts w:cs="Arial"/>
          <w:sz w:val="24"/>
          <w:szCs w:val="24"/>
        </w:rPr>
      </w:pPr>
    </w:p>
    <w:p w:rsidR="00E5702F" w:rsidRDefault="00E5702F" w:rsidP="00E5702F">
      <w:pPr>
        <w:pStyle w:val="Titre1"/>
        <w:numPr>
          <w:ilvl w:val="0"/>
          <w:numId w:val="3"/>
        </w:numPr>
        <w:rPr>
          <w:szCs w:val="32"/>
        </w:rPr>
      </w:pPr>
      <w:bookmarkStart w:id="3" w:name="_Toc39593628"/>
      <w:bookmarkStart w:id="4" w:name="_Toc71729690"/>
      <w:r>
        <w:rPr>
          <w:szCs w:val="32"/>
        </w:rPr>
        <w:t xml:space="preserve">Utilisation de l’API Web : </w:t>
      </w:r>
      <w:proofErr w:type="spellStart"/>
      <w:r>
        <w:rPr>
          <w:szCs w:val="32"/>
        </w:rPr>
        <w:t>Zippopotam</w:t>
      </w:r>
      <w:bookmarkEnd w:id="3"/>
      <w:bookmarkEnd w:id="4"/>
      <w:proofErr w:type="spellEnd"/>
    </w:p>
    <w:p w:rsidR="00E5702F" w:rsidRDefault="00E5702F" w:rsidP="00E5702F"/>
    <w:p w:rsidR="00E5702F" w:rsidRPr="003D03ED" w:rsidRDefault="00E5702F" w:rsidP="00E5702F">
      <w:pPr>
        <w:rPr>
          <w:sz w:val="24"/>
          <w:szCs w:val="24"/>
        </w:rPr>
      </w:pPr>
      <w:r w:rsidRPr="003D03ED">
        <w:rPr>
          <w:sz w:val="24"/>
          <w:szCs w:val="24"/>
        </w:rPr>
        <w:t xml:space="preserve">L’objectif de ce TP est de mettre en œuvre un système d’appel </w:t>
      </w:r>
      <w:r w:rsidRPr="003D03ED">
        <w:rPr>
          <w:b/>
          <w:sz w:val="24"/>
          <w:szCs w:val="24"/>
        </w:rPr>
        <w:t>Ajax</w:t>
      </w:r>
      <w:r w:rsidRPr="003D03ED">
        <w:rPr>
          <w:sz w:val="24"/>
          <w:szCs w:val="24"/>
        </w:rPr>
        <w:t xml:space="preserve"> sur une </w:t>
      </w:r>
      <w:r w:rsidRPr="003D03ED">
        <w:rPr>
          <w:b/>
          <w:sz w:val="24"/>
          <w:szCs w:val="24"/>
        </w:rPr>
        <w:t>API Web</w:t>
      </w:r>
      <w:r w:rsidRPr="003D03ED">
        <w:rPr>
          <w:sz w:val="24"/>
          <w:szCs w:val="24"/>
        </w:rPr>
        <w:t xml:space="preserve"> (</w:t>
      </w:r>
      <w:hyperlink r:id="rId17" w:history="1">
        <w:r w:rsidRPr="003D03ED">
          <w:rPr>
            <w:rStyle w:val="Emphaseintense"/>
            <w:sz w:val="24"/>
            <w:szCs w:val="24"/>
          </w:rPr>
          <w:t>http://zippopotam.us/</w:t>
        </w:r>
      </w:hyperlink>
      <w:r w:rsidRPr="003D03ED">
        <w:rPr>
          <w:sz w:val="24"/>
          <w:szCs w:val="24"/>
        </w:rPr>
        <w:t xml:space="preserve">) qui fournit les noms des communes en fonction du </w:t>
      </w:r>
      <w:r w:rsidRPr="003D03ED">
        <w:rPr>
          <w:b/>
          <w:sz w:val="24"/>
          <w:szCs w:val="24"/>
        </w:rPr>
        <w:t>Code Postal</w:t>
      </w:r>
      <w:r w:rsidRPr="003D03ED">
        <w:rPr>
          <w:sz w:val="24"/>
          <w:szCs w:val="24"/>
        </w:rPr>
        <w:t xml:space="preserve"> que l’application utilisateur demande.</w:t>
      </w:r>
    </w:p>
    <w:p w:rsidR="00E5702F" w:rsidRPr="003D03ED" w:rsidRDefault="00E5702F" w:rsidP="00E5702F">
      <w:pPr>
        <w:rPr>
          <w:sz w:val="24"/>
          <w:szCs w:val="24"/>
        </w:rPr>
      </w:pPr>
      <w:r w:rsidRPr="003D03ED">
        <w:rPr>
          <w:sz w:val="24"/>
          <w:szCs w:val="24"/>
        </w:rPr>
        <w:t xml:space="preserve">Dans un premier temps, vous étudierez cette API et vous essayerez de mettre en œuvre une page Web qui interrogera cette API à travers une </w:t>
      </w:r>
      <w:r w:rsidRPr="003D03ED">
        <w:rPr>
          <w:b/>
          <w:sz w:val="24"/>
          <w:szCs w:val="24"/>
        </w:rPr>
        <w:t>requête Ajax</w:t>
      </w:r>
      <w:r w:rsidRPr="003D03ED">
        <w:rPr>
          <w:sz w:val="24"/>
          <w:szCs w:val="24"/>
        </w:rPr>
        <w:t xml:space="preserve"> écrite en code </w:t>
      </w:r>
      <w:r w:rsidRPr="003D03ED">
        <w:rPr>
          <w:b/>
          <w:sz w:val="24"/>
          <w:szCs w:val="24"/>
        </w:rPr>
        <w:t xml:space="preserve">JavaScript </w:t>
      </w:r>
      <w:r>
        <w:rPr>
          <w:sz w:val="24"/>
          <w:szCs w:val="24"/>
        </w:rPr>
        <w:t>natif</w:t>
      </w:r>
      <w:r w:rsidRPr="003D03ED">
        <w:rPr>
          <w:sz w:val="24"/>
          <w:szCs w:val="24"/>
        </w:rPr>
        <w:t xml:space="preserve"> (utilisation de l’objet </w:t>
      </w:r>
      <w:proofErr w:type="spellStart"/>
      <w:r w:rsidRPr="003D03ED">
        <w:rPr>
          <w:b/>
          <w:sz w:val="24"/>
          <w:szCs w:val="24"/>
        </w:rPr>
        <w:t>XMLHttpRequest</w:t>
      </w:r>
      <w:proofErr w:type="spellEnd"/>
      <w:r w:rsidRPr="003D03ED">
        <w:rPr>
          <w:sz w:val="24"/>
          <w:szCs w:val="24"/>
        </w:rPr>
        <w:t>).</w:t>
      </w:r>
    </w:p>
    <w:p w:rsidR="00E5702F" w:rsidRPr="003D03ED" w:rsidRDefault="00E5702F" w:rsidP="00E5702F">
      <w:pPr>
        <w:rPr>
          <w:rFonts w:cs="Arial"/>
          <w:sz w:val="24"/>
          <w:szCs w:val="24"/>
        </w:rPr>
      </w:pPr>
      <w:r w:rsidRPr="003D03ED">
        <w:rPr>
          <w:sz w:val="24"/>
          <w:szCs w:val="24"/>
        </w:rPr>
        <w:t xml:space="preserve">Vous vous concentrerez uniquement sur les </w:t>
      </w:r>
      <w:r w:rsidRPr="003D03ED">
        <w:rPr>
          <w:b/>
          <w:sz w:val="24"/>
          <w:szCs w:val="24"/>
        </w:rPr>
        <w:t>Communes Françaises </w:t>
      </w:r>
      <w:r w:rsidRPr="003D03ED">
        <w:rPr>
          <w:sz w:val="24"/>
          <w:szCs w:val="24"/>
        </w:rPr>
        <w:t>!!!</w:t>
      </w:r>
      <w:r w:rsidRPr="003D03ED">
        <w:rPr>
          <w:rFonts w:cs="Arial"/>
          <w:sz w:val="24"/>
          <w:szCs w:val="24"/>
        </w:rPr>
        <w:t xml:space="preserve"> </w:t>
      </w:r>
    </w:p>
    <w:p w:rsidR="00E5702F" w:rsidRDefault="00E5702F" w:rsidP="00E5702F">
      <w:pPr>
        <w:rPr>
          <w:rFonts w:cs="Arial"/>
          <w:sz w:val="24"/>
          <w:szCs w:val="24"/>
        </w:rPr>
      </w:pPr>
    </w:p>
    <w:p w:rsidR="00E5702F" w:rsidRDefault="00E5702F" w:rsidP="00E5702F">
      <w:pPr>
        <w:jc w:val="center"/>
        <w:rPr>
          <w:rFonts w:cs="Arial"/>
          <w:sz w:val="24"/>
          <w:szCs w:val="24"/>
        </w:rPr>
      </w:pPr>
      <w:r>
        <w:rPr>
          <w:rFonts w:cs="Arial"/>
          <w:noProof/>
          <w:sz w:val="24"/>
          <w:szCs w:val="24"/>
          <w:lang w:eastAsia="fr-FR"/>
        </w:rPr>
        <w:drawing>
          <wp:inline distT="0" distB="0" distL="0" distR="0" wp14:anchorId="4B887CBD" wp14:editId="4E263FB9">
            <wp:extent cx="6105525" cy="185141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Postal1.jpg"/>
                    <pic:cNvPicPr/>
                  </pic:nvPicPr>
                  <pic:blipFill>
                    <a:blip r:embed="rId18">
                      <a:extLst>
                        <a:ext uri="{28A0092B-C50C-407E-A947-70E740481C1C}">
                          <a14:useLocalDpi xmlns:a14="http://schemas.microsoft.com/office/drawing/2010/main" val="0"/>
                        </a:ext>
                      </a:extLst>
                    </a:blip>
                    <a:stretch>
                      <a:fillRect/>
                    </a:stretch>
                  </pic:blipFill>
                  <pic:spPr>
                    <a:xfrm>
                      <a:off x="0" y="0"/>
                      <a:ext cx="6142867" cy="1862742"/>
                    </a:xfrm>
                    <a:prstGeom prst="rect">
                      <a:avLst/>
                    </a:prstGeom>
                  </pic:spPr>
                </pic:pic>
              </a:graphicData>
            </a:graphic>
          </wp:inline>
        </w:drawing>
      </w:r>
    </w:p>
    <w:p w:rsidR="00E5702F" w:rsidRDefault="00E5702F" w:rsidP="00E5702F">
      <w:pPr>
        <w:suppressAutoHyphens w:val="0"/>
        <w:spacing w:after="0" w:line="240" w:lineRule="auto"/>
        <w:ind w:right="0"/>
        <w:jc w:val="left"/>
        <w:rPr>
          <w:rFonts w:cs="Arial"/>
          <w:sz w:val="24"/>
          <w:szCs w:val="24"/>
        </w:rPr>
      </w:pPr>
    </w:p>
    <w:p w:rsidR="00056500" w:rsidRDefault="00056500">
      <w:pPr>
        <w:suppressAutoHyphens w:val="0"/>
        <w:spacing w:after="0" w:line="240" w:lineRule="auto"/>
        <w:ind w:right="0"/>
        <w:jc w:val="left"/>
        <w:rPr>
          <w:rFonts w:cs="Arial"/>
          <w:sz w:val="24"/>
          <w:szCs w:val="24"/>
        </w:rPr>
      </w:pPr>
    </w:p>
    <w:p w:rsidR="00207711" w:rsidRDefault="00207711" w:rsidP="00207711">
      <w:pPr>
        <w:pStyle w:val="Titre1"/>
        <w:numPr>
          <w:ilvl w:val="0"/>
          <w:numId w:val="3"/>
        </w:numPr>
        <w:rPr>
          <w:szCs w:val="32"/>
        </w:rPr>
      </w:pPr>
      <w:bookmarkStart w:id="5" w:name="_Toc70595719"/>
      <w:bookmarkStart w:id="6" w:name="_Toc71729691"/>
      <w:r>
        <w:rPr>
          <w:szCs w:val="32"/>
        </w:rPr>
        <w:t>Les Pays du Monde - Exploitation de Flux JSON avec AJAX et JQuery</w:t>
      </w:r>
      <w:bookmarkEnd w:id="5"/>
      <w:bookmarkEnd w:id="6"/>
    </w:p>
    <w:p w:rsidR="00207711" w:rsidRDefault="00207711" w:rsidP="00207711"/>
    <w:p w:rsidR="00207711" w:rsidRDefault="00207711" w:rsidP="00207711">
      <w:pPr>
        <w:rPr>
          <w:sz w:val="24"/>
          <w:szCs w:val="24"/>
        </w:rPr>
      </w:pPr>
      <w:r w:rsidRPr="007C1BF5">
        <w:rPr>
          <w:sz w:val="24"/>
          <w:szCs w:val="24"/>
        </w:rPr>
        <w:t xml:space="preserve">Afin de mener à bien ce TP, vous </w:t>
      </w:r>
      <w:r>
        <w:rPr>
          <w:sz w:val="24"/>
          <w:szCs w:val="24"/>
        </w:rPr>
        <w:t>devrez placer vos scripts sur votre</w:t>
      </w:r>
      <w:r w:rsidRPr="007C1BF5">
        <w:rPr>
          <w:sz w:val="24"/>
          <w:szCs w:val="24"/>
        </w:rPr>
        <w:t xml:space="preserve"> serveur </w:t>
      </w:r>
      <w:r w:rsidRPr="007C1BF5">
        <w:rPr>
          <w:b/>
          <w:sz w:val="24"/>
          <w:szCs w:val="24"/>
        </w:rPr>
        <w:t>Apache</w:t>
      </w:r>
      <w:r w:rsidRPr="007C1BF5">
        <w:rPr>
          <w:sz w:val="24"/>
          <w:szCs w:val="24"/>
        </w:rPr>
        <w:t>.</w:t>
      </w:r>
    </w:p>
    <w:p w:rsidR="00207711" w:rsidRDefault="00207711" w:rsidP="00207711">
      <w:pPr>
        <w:rPr>
          <w:sz w:val="24"/>
          <w:szCs w:val="24"/>
        </w:rPr>
      </w:pPr>
      <w:r>
        <w:rPr>
          <w:sz w:val="24"/>
          <w:szCs w:val="24"/>
        </w:rPr>
        <w:t xml:space="preserve">Si vous arrivez à ce TP c’est que vous avez déjà réalisé le TP sur </w:t>
      </w:r>
      <w:r w:rsidRPr="00D72B7B">
        <w:rPr>
          <w:b/>
          <w:sz w:val="24"/>
          <w:szCs w:val="24"/>
        </w:rPr>
        <w:t>l’auto-complétion</w:t>
      </w:r>
      <w:r>
        <w:rPr>
          <w:sz w:val="24"/>
          <w:szCs w:val="24"/>
        </w:rPr>
        <w:t xml:space="preserve"> en </w:t>
      </w:r>
      <w:r w:rsidRPr="00D72B7B">
        <w:rPr>
          <w:b/>
          <w:sz w:val="24"/>
          <w:szCs w:val="24"/>
        </w:rPr>
        <w:t>JQuery</w:t>
      </w:r>
      <w:r>
        <w:rPr>
          <w:sz w:val="24"/>
          <w:szCs w:val="24"/>
        </w:rPr>
        <w:t xml:space="preserve"> proposé dans le </w:t>
      </w:r>
      <w:r w:rsidRPr="00D72B7B">
        <w:rPr>
          <w:b/>
          <w:sz w:val="24"/>
          <w:szCs w:val="24"/>
        </w:rPr>
        <w:t>livret d’apprentissage d’Ajax</w:t>
      </w:r>
      <w:r>
        <w:rPr>
          <w:sz w:val="24"/>
          <w:szCs w:val="24"/>
        </w:rPr>
        <w:t xml:space="preserve">. Si toutefois vous n’avez pas réussi à implémenter votre propre système d’auto-complétion vous pouvez passer directement à la </w:t>
      </w:r>
      <w:r w:rsidRPr="00422EEA">
        <w:rPr>
          <w:b/>
          <w:sz w:val="24"/>
          <w:szCs w:val="24"/>
        </w:rPr>
        <w:t>deuxième partie de ce TP</w:t>
      </w:r>
      <w:r>
        <w:rPr>
          <w:sz w:val="24"/>
          <w:szCs w:val="24"/>
        </w:rPr>
        <w:t xml:space="preserve">.  </w:t>
      </w:r>
    </w:p>
    <w:p w:rsidR="00207711" w:rsidRDefault="00207711" w:rsidP="00207711">
      <w:pPr>
        <w:rPr>
          <w:sz w:val="24"/>
          <w:szCs w:val="24"/>
        </w:rPr>
      </w:pPr>
    </w:p>
    <w:p w:rsidR="00207711" w:rsidRPr="00D72B7B" w:rsidRDefault="00207711" w:rsidP="00207711">
      <w:pPr>
        <w:rPr>
          <w:sz w:val="24"/>
          <w:szCs w:val="24"/>
        </w:rPr>
      </w:pPr>
      <w:r>
        <w:rPr>
          <w:sz w:val="24"/>
          <w:szCs w:val="24"/>
        </w:rPr>
        <w:t>L</w:t>
      </w:r>
      <w:r w:rsidRPr="007C1BF5">
        <w:rPr>
          <w:sz w:val="24"/>
          <w:szCs w:val="24"/>
        </w:rPr>
        <w:t xml:space="preserve">e fichier JSON qui contient la liste de tous les pays du Monde : </w:t>
      </w:r>
      <w:proofErr w:type="gramStart"/>
      <w:r>
        <w:rPr>
          <w:b/>
          <w:sz w:val="24"/>
          <w:szCs w:val="24"/>
        </w:rPr>
        <w:t>pays.</w:t>
      </w:r>
      <w:r w:rsidRPr="007C1BF5">
        <w:rPr>
          <w:b/>
          <w:sz w:val="24"/>
          <w:szCs w:val="24"/>
        </w:rPr>
        <w:t>json</w:t>
      </w:r>
      <w:proofErr w:type="gramEnd"/>
      <w:r>
        <w:rPr>
          <w:b/>
          <w:sz w:val="24"/>
          <w:szCs w:val="24"/>
        </w:rPr>
        <w:t xml:space="preserve"> </w:t>
      </w:r>
      <w:r w:rsidRPr="00D72B7B">
        <w:rPr>
          <w:sz w:val="24"/>
          <w:szCs w:val="24"/>
        </w:rPr>
        <w:t>correspond à vos données internes de l’entreprise.</w:t>
      </w:r>
      <w:r>
        <w:rPr>
          <w:sz w:val="24"/>
          <w:szCs w:val="24"/>
        </w:rPr>
        <w:t xml:space="preserve"> C’est sur ce script JSON que vous requêter de façon </w:t>
      </w:r>
      <w:r w:rsidRPr="00D72B7B">
        <w:rPr>
          <w:b/>
          <w:sz w:val="24"/>
          <w:szCs w:val="24"/>
        </w:rPr>
        <w:t>asynchrone</w:t>
      </w:r>
      <w:r>
        <w:rPr>
          <w:sz w:val="24"/>
          <w:szCs w:val="24"/>
        </w:rPr>
        <w:t xml:space="preserve"> pour obtenir </w:t>
      </w:r>
      <w:r w:rsidRPr="00D72B7B">
        <w:rPr>
          <w:b/>
          <w:sz w:val="24"/>
          <w:szCs w:val="24"/>
        </w:rPr>
        <w:t>l’auto-complétion</w:t>
      </w:r>
      <w:r>
        <w:rPr>
          <w:sz w:val="24"/>
          <w:szCs w:val="24"/>
        </w:rPr>
        <w:t>.</w:t>
      </w:r>
    </w:p>
    <w:p w:rsidR="00207711" w:rsidRDefault="00207711" w:rsidP="00207711">
      <w:pPr>
        <w:jc w:val="center"/>
      </w:pPr>
      <w:r>
        <w:rPr>
          <w:noProof/>
          <w:lang w:eastAsia="fr-FR"/>
        </w:rPr>
        <w:lastRenderedPageBreak/>
        <w:drawing>
          <wp:inline distT="0" distB="0" distL="0" distR="0" wp14:anchorId="2D04885C" wp14:editId="21F00186">
            <wp:extent cx="4743450" cy="2659760"/>
            <wp:effectExtent l="0" t="0" r="0" b="762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ays1.png"/>
                    <pic:cNvPicPr/>
                  </pic:nvPicPr>
                  <pic:blipFill>
                    <a:blip r:embed="rId19">
                      <a:extLst>
                        <a:ext uri="{28A0092B-C50C-407E-A947-70E740481C1C}">
                          <a14:useLocalDpi xmlns:a14="http://schemas.microsoft.com/office/drawing/2010/main" val="0"/>
                        </a:ext>
                      </a:extLst>
                    </a:blip>
                    <a:stretch>
                      <a:fillRect/>
                    </a:stretch>
                  </pic:blipFill>
                  <pic:spPr>
                    <a:xfrm>
                      <a:off x="0" y="0"/>
                      <a:ext cx="4754775" cy="2666110"/>
                    </a:xfrm>
                    <a:prstGeom prst="rect">
                      <a:avLst/>
                    </a:prstGeom>
                  </pic:spPr>
                </pic:pic>
              </a:graphicData>
            </a:graphic>
          </wp:inline>
        </w:drawing>
      </w:r>
    </w:p>
    <w:p w:rsidR="00207711" w:rsidRDefault="00207711" w:rsidP="00207711"/>
    <w:p w:rsidR="00207711" w:rsidRPr="007C1BF5" w:rsidRDefault="00207711" w:rsidP="00207711">
      <w:pPr>
        <w:rPr>
          <w:rStyle w:val="Emphaseintense"/>
          <w:sz w:val="24"/>
          <w:szCs w:val="24"/>
        </w:rPr>
      </w:pPr>
      <w:r w:rsidRPr="007C1BF5">
        <w:rPr>
          <w:sz w:val="24"/>
          <w:szCs w:val="24"/>
        </w:rPr>
        <w:t xml:space="preserve">Les données contenues dans le </w:t>
      </w:r>
      <w:r>
        <w:rPr>
          <w:sz w:val="24"/>
          <w:szCs w:val="24"/>
        </w:rPr>
        <w:t>script</w:t>
      </w:r>
      <w:r w:rsidRPr="007C1BF5">
        <w:rPr>
          <w:sz w:val="24"/>
          <w:szCs w:val="24"/>
        </w:rPr>
        <w:t xml:space="preserve"> </w:t>
      </w:r>
      <w:r w:rsidRPr="007A0954">
        <w:rPr>
          <w:b/>
          <w:sz w:val="24"/>
          <w:szCs w:val="24"/>
        </w:rPr>
        <w:t>JSON</w:t>
      </w:r>
      <w:r w:rsidRPr="007C1BF5">
        <w:rPr>
          <w:sz w:val="24"/>
          <w:szCs w:val="24"/>
        </w:rPr>
        <w:t xml:space="preserve"> initial étant trop limitées, je vous propose donc, afin d’enrichir votre interface utilisateur, d’aller maintenant chercher des </w:t>
      </w:r>
      <w:r w:rsidRPr="007C1BF5">
        <w:rPr>
          <w:b/>
          <w:sz w:val="24"/>
          <w:szCs w:val="24"/>
        </w:rPr>
        <w:t xml:space="preserve">informations supplémentaires </w:t>
      </w:r>
      <w:r w:rsidRPr="007C1BF5">
        <w:rPr>
          <w:sz w:val="24"/>
          <w:szCs w:val="24"/>
        </w:rPr>
        <w:t>sur</w:t>
      </w:r>
      <w:r>
        <w:rPr>
          <w:b/>
          <w:sz w:val="24"/>
          <w:szCs w:val="24"/>
        </w:rPr>
        <w:t xml:space="preserve"> l’API REST</w:t>
      </w:r>
      <w:r w:rsidRPr="007C1BF5">
        <w:rPr>
          <w:b/>
          <w:sz w:val="24"/>
          <w:szCs w:val="24"/>
        </w:rPr>
        <w:t xml:space="preserve"> </w:t>
      </w:r>
      <w:r>
        <w:rPr>
          <w:b/>
          <w:sz w:val="24"/>
          <w:szCs w:val="24"/>
        </w:rPr>
        <w:t>FULL</w:t>
      </w:r>
      <w:r w:rsidRPr="007C1BF5">
        <w:rPr>
          <w:b/>
          <w:sz w:val="24"/>
          <w:szCs w:val="24"/>
        </w:rPr>
        <w:t xml:space="preserve"> </w:t>
      </w:r>
      <w:r w:rsidRPr="007C1BF5">
        <w:rPr>
          <w:sz w:val="24"/>
          <w:szCs w:val="24"/>
        </w:rPr>
        <w:t>à l’adresse</w:t>
      </w:r>
      <w:r>
        <w:rPr>
          <w:sz w:val="24"/>
          <w:szCs w:val="24"/>
        </w:rPr>
        <w:t xml:space="preserve"> suivante</w:t>
      </w:r>
      <w:r w:rsidRPr="007C1BF5">
        <w:rPr>
          <w:b/>
          <w:sz w:val="24"/>
          <w:szCs w:val="24"/>
        </w:rPr>
        <w:t xml:space="preserve"> : </w:t>
      </w:r>
      <w:hyperlink r:id="rId20" w:history="1">
        <w:r w:rsidRPr="007C1BF5">
          <w:rPr>
            <w:rStyle w:val="Emphaseintense"/>
            <w:sz w:val="24"/>
            <w:szCs w:val="24"/>
          </w:rPr>
          <w:t>http://restcountries.eu/</w:t>
        </w:r>
      </w:hyperlink>
      <w:r w:rsidRPr="007C1BF5">
        <w:rPr>
          <w:rStyle w:val="Emphaseintense"/>
          <w:sz w:val="24"/>
          <w:szCs w:val="24"/>
        </w:rPr>
        <w:t xml:space="preserve"> </w:t>
      </w:r>
    </w:p>
    <w:p w:rsidR="00207711" w:rsidRDefault="00207711" w:rsidP="00207711">
      <w:pPr>
        <w:rPr>
          <w:sz w:val="24"/>
          <w:szCs w:val="24"/>
        </w:rPr>
      </w:pPr>
      <w:r w:rsidRPr="007C1BF5">
        <w:rPr>
          <w:sz w:val="24"/>
          <w:szCs w:val="24"/>
        </w:rPr>
        <w:t xml:space="preserve">Vous devrez prendre le temps d’étudier cette </w:t>
      </w:r>
      <w:r w:rsidRPr="007C1BF5">
        <w:rPr>
          <w:b/>
          <w:sz w:val="24"/>
          <w:szCs w:val="24"/>
        </w:rPr>
        <w:t xml:space="preserve">API </w:t>
      </w:r>
      <w:r w:rsidRPr="007C1BF5">
        <w:rPr>
          <w:sz w:val="24"/>
          <w:szCs w:val="24"/>
        </w:rPr>
        <w:t xml:space="preserve">avant de </w:t>
      </w:r>
      <w:r>
        <w:rPr>
          <w:sz w:val="24"/>
          <w:szCs w:val="24"/>
        </w:rPr>
        <w:t>continuer ce TP.</w:t>
      </w:r>
    </w:p>
    <w:p w:rsidR="00207711" w:rsidRPr="007C1BF5" w:rsidRDefault="00207711" w:rsidP="00207711">
      <w:pPr>
        <w:rPr>
          <w:b/>
          <w:sz w:val="24"/>
          <w:szCs w:val="24"/>
        </w:rPr>
      </w:pPr>
      <w:r w:rsidRPr="007C1BF5">
        <w:rPr>
          <w:sz w:val="24"/>
          <w:szCs w:val="24"/>
        </w:rPr>
        <w:t xml:space="preserve">Dans cette </w:t>
      </w:r>
      <w:r w:rsidRPr="00E24A51">
        <w:rPr>
          <w:b/>
          <w:sz w:val="24"/>
          <w:szCs w:val="24"/>
        </w:rPr>
        <w:t>deuxième phase</w:t>
      </w:r>
      <w:r w:rsidRPr="007C1BF5">
        <w:rPr>
          <w:sz w:val="24"/>
          <w:szCs w:val="24"/>
        </w:rPr>
        <w:t xml:space="preserve">, </w:t>
      </w:r>
      <w:r>
        <w:rPr>
          <w:sz w:val="24"/>
          <w:szCs w:val="24"/>
        </w:rPr>
        <w:t xml:space="preserve">lorsque l’utilisateur de l’application aura sélectionné un pays dans la </w:t>
      </w:r>
      <w:r w:rsidRPr="00E24A51">
        <w:rPr>
          <w:b/>
          <w:sz w:val="24"/>
          <w:szCs w:val="24"/>
        </w:rPr>
        <w:t>pseudo-liste déroulante</w:t>
      </w:r>
      <w:r>
        <w:rPr>
          <w:sz w:val="24"/>
          <w:szCs w:val="24"/>
        </w:rPr>
        <w:t xml:space="preserve">, après la soumission du formulaire, une </w:t>
      </w:r>
      <w:r w:rsidRPr="00E24A51">
        <w:rPr>
          <w:b/>
          <w:sz w:val="24"/>
          <w:szCs w:val="24"/>
        </w:rPr>
        <w:t>nouvelle requête Ajax</w:t>
      </w:r>
      <w:r>
        <w:rPr>
          <w:sz w:val="24"/>
          <w:szCs w:val="24"/>
        </w:rPr>
        <w:t xml:space="preserve"> sera envoyée pour interroger les données proposées par le </w:t>
      </w:r>
      <w:r w:rsidRPr="00E24A51">
        <w:rPr>
          <w:b/>
          <w:sz w:val="24"/>
          <w:szCs w:val="24"/>
        </w:rPr>
        <w:t>Web Service</w:t>
      </w:r>
      <w:r>
        <w:rPr>
          <w:sz w:val="24"/>
          <w:szCs w:val="24"/>
        </w:rPr>
        <w:t>.</w:t>
      </w:r>
    </w:p>
    <w:p w:rsidR="00207711" w:rsidRPr="007C1BF5" w:rsidRDefault="00207711" w:rsidP="00207711">
      <w:pPr>
        <w:rPr>
          <w:sz w:val="24"/>
          <w:szCs w:val="24"/>
        </w:rPr>
      </w:pPr>
      <w:r w:rsidRPr="007C1BF5">
        <w:rPr>
          <w:sz w:val="24"/>
          <w:szCs w:val="24"/>
        </w:rPr>
        <w:t>Vous devrez exposer cette fois les informations suivantes</w:t>
      </w:r>
      <w:r>
        <w:rPr>
          <w:sz w:val="24"/>
          <w:szCs w:val="24"/>
        </w:rPr>
        <w:t xml:space="preserve"> (</w:t>
      </w:r>
      <w:r w:rsidRPr="00534968">
        <w:rPr>
          <w:b/>
          <w:sz w:val="24"/>
          <w:szCs w:val="24"/>
        </w:rPr>
        <w:t>données externes</w:t>
      </w:r>
      <w:r>
        <w:rPr>
          <w:sz w:val="24"/>
          <w:szCs w:val="24"/>
        </w:rPr>
        <w:t xml:space="preserve"> à l’application)</w:t>
      </w:r>
      <w:r w:rsidRPr="007C1BF5">
        <w:rPr>
          <w:sz w:val="24"/>
          <w:szCs w:val="24"/>
        </w:rPr>
        <w:t xml:space="preserve"> : </w:t>
      </w:r>
      <w:r w:rsidRPr="006D08B8">
        <w:rPr>
          <w:b/>
          <w:sz w:val="24"/>
          <w:szCs w:val="24"/>
        </w:rPr>
        <w:t>Capitale du Pays</w:t>
      </w:r>
      <w:r w:rsidRPr="007C1BF5">
        <w:rPr>
          <w:sz w:val="24"/>
          <w:szCs w:val="24"/>
        </w:rPr>
        <w:t xml:space="preserve">, </w:t>
      </w:r>
      <w:r w:rsidRPr="006D08B8">
        <w:rPr>
          <w:b/>
          <w:sz w:val="24"/>
          <w:szCs w:val="24"/>
        </w:rPr>
        <w:t>Surface du Pays</w:t>
      </w:r>
      <w:r w:rsidRPr="007C1BF5">
        <w:rPr>
          <w:sz w:val="24"/>
          <w:szCs w:val="24"/>
        </w:rPr>
        <w:t xml:space="preserve">, </w:t>
      </w:r>
      <w:r w:rsidRPr="006D08B8">
        <w:rPr>
          <w:b/>
          <w:sz w:val="24"/>
          <w:szCs w:val="24"/>
        </w:rPr>
        <w:t>Population du Pays</w:t>
      </w:r>
      <w:r w:rsidRPr="007C1BF5">
        <w:rPr>
          <w:sz w:val="24"/>
          <w:szCs w:val="24"/>
        </w:rPr>
        <w:t xml:space="preserve">, </w:t>
      </w:r>
      <w:r w:rsidRPr="006D08B8">
        <w:rPr>
          <w:b/>
          <w:sz w:val="24"/>
          <w:szCs w:val="24"/>
        </w:rPr>
        <w:t>Code du Pays</w:t>
      </w:r>
      <w:r w:rsidRPr="007C1BF5">
        <w:rPr>
          <w:sz w:val="24"/>
          <w:szCs w:val="24"/>
        </w:rPr>
        <w:t xml:space="preserve">, </w:t>
      </w:r>
      <w:r w:rsidRPr="006D08B8">
        <w:rPr>
          <w:b/>
          <w:sz w:val="24"/>
          <w:szCs w:val="24"/>
        </w:rPr>
        <w:t>Région du Pays</w:t>
      </w:r>
      <w:r w:rsidRPr="007C1BF5">
        <w:rPr>
          <w:sz w:val="24"/>
          <w:szCs w:val="24"/>
        </w:rPr>
        <w:t xml:space="preserve">, </w:t>
      </w:r>
      <w:r w:rsidRPr="006D08B8">
        <w:rPr>
          <w:b/>
          <w:sz w:val="24"/>
          <w:szCs w:val="24"/>
        </w:rPr>
        <w:t>Monnaie du Pays</w:t>
      </w:r>
      <w:r w:rsidRPr="007C1BF5">
        <w:rPr>
          <w:sz w:val="24"/>
          <w:szCs w:val="24"/>
        </w:rPr>
        <w:t xml:space="preserve"> et </w:t>
      </w:r>
      <w:r w:rsidRPr="006D08B8">
        <w:rPr>
          <w:b/>
          <w:sz w:val="24"/>
          <w:szCs w:val="24"/>
        </w:rPr>
        <w:t>Symbole</w:t>
      </w:r>
      <w:r w:rsidRPr="007C1BF5">
        <w:rPr>
          <w:sz w:val="24"/>
          <w:szCs w:val="24"/>
        </w:rPr>
        <w:t xml:space="preserve"> de la monnaie. Votre interface </w:t>
      </w:r>
      <w:r>
        <w:rPr>
          <w:sz w:val="24"/>
          <w:szCs w:val="24"/>
        </w:rPr>
        <w:t xml:space="preserve">utilisateur </w:t>
      </w:r>
      <w:r w:rsidRPr="007C1BF5">
        <w:rPr>
          <w:sz w:val="24"/>
          <w:szCs w:val="24"/>
        </w:rPr>
        <w:t>dev</w:t>
      </w:r>
      <w:r>
        <w:rPr>
          <w:sz w:val="24"/>
          <w:szCs w:val="24"/>
        </w:rPr>
        <w:t>ra ressembler à ce qui suit : (Après la</w:t>
      </w:r>
      <w:r w:rsidRPr="007C1BF5">
        <w:rPr>
          <w:sz w:val="24"/>
          <w:szCs w:val="24"/>
        </w:rPr>
        <w:t xml:space="preserve"> </w:t>
      </w:r>
      <w:r>
        <w:rPr>
          <w:sz w:val="24"/>
          <w:szCs w:val="24"/>
        </w:rPr>
        <w:t>soumission du formulaire</w:t>
      </w:r>
      <w:r w:rsidRPr="007C1BF5">
        <w:rPr>
          <w:sz w:val="24"/>
          <w:szCs w:val="24"/>
        </w:rPr>
        <w:t>).</w:t>
      </w:r>
    </w:p>
    <w:p w:rsidR="00207711" w:rsidRDefault="00207711" w:rsidP="00207711">
      <w:pPr>
        <w:jc w:val="center"/>
        <w:rPr>
          <w:rStyle w:val="Emphaseintense"/>
          <w:b w:val="0"/>
          <w:i w:val="0"/>
        </w:rPr>
      </w:pPr>
    </w:p>
    <w:p w:rsidR="00207711" w:rsidRDefault="00207711" w:rsidP="00207711">
      <w:pPr>
        <w:jc w:val="center"/>
        <w:rPr>
          <w:sz w:val="24"/>
          <w:szCs w:val="24"/>
        </w:rPr>
      </w:pPr>
      <w:r>
        <w:rPr>
          <w:noProof/>
          <w:sz w:val="24"/>
          <w:szCs w:val="24"/>
          <w:lang w:eastAsia="fr-FR"/>
        </w:rPr>
        <w:lastRenderedPageBreak/>
        <w:drawing>
          <wp:inline distT="0" distB="0" distL="0" distR="0" wp14:anchorId="0F772BD4" wp14:editId="69D915B1">
            <wp:extent cx="4572000" cy="2864220"/>
            <wp:effectExtent l="0" t="0" r="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ays2.png"/>
                    <pic:cNvPicPr/>
                  </pic:nvPicPr>
                  <pic:blipFill>
                    <a:blip r:embed="rId21">
                      <a:extLst>
                        <a:ext uri="{28A0092B-C50C-407E-A947-70E740481C1C}">
                          <a14:useLocalDpi xmlns:a14="http://schemas.microsoft.com/office/drawing/2010/main" val="0"/>
                        </a:ext>
                      </a:extLst>
                    </a:blip>
                    <a:stretch>
                      <a:fillRect/>
                    </a:stretch>
                  </pic:blipFill>
                  <pic:spPr>
                    <a:xfrm>
                      <a:off x="0" y="0"/>
                      <a:ext cx="4586205" cy="2873119"/>
                    </a:xfrm>
                    <a:prstGeom prst="rect">
                      <a:avLst/>
                    </a:prstGeom>
                  </pic:spPr>
                </pic:pic>
              </a:graphicData>
            </a:graphic>
          </wp:inline>
        </w:drawing>
      </w:r>
    </w:p>
    <w:p w:rsidR="00207711" w:rsidRDefault="00207711" w:rsidP="00207711">
      <w:pPr>
        <w:suppressAutoHyphens w:val="0"/>
        <w:spacing w:after="0" w:line="240" w:lineRule="auto"/>
        <w:ind w:right="0"/>
        <w:jc w:val="left"/>
      </w:pPr>
    </w:p>
    <w:p w:rsidR="00207711" w:rsidRDefault="00207711" w:rsidP="00207711">
      <w:pPr>
        <w:rPr>
          <w:b/>
          <w:sz w:val="24"/>
          <w:szCs w:val="24"/>
          <w:u w:val="single"/>
        </w:rPr>
      </w:pPr>
    </w:p>
    <w:p w:rsidR="00207711" w:rsidRPr="00A82530" w:rsidRDefault="00207711" w:rsidP="00207711">
      <w:pPr>
        <w:rPr>
          <w:sz w:val="24"/>
          <w:szCs w:val="24"/>
        </w:rPr>
      </w:pPr>
      <w:r w:rsidRPr="00A82530">
        <w:rPr>
          <w:b/>
          <w:sz w:val="24"/>
          <w:szCs w:val="24"/>
          <w:u w:val="single"/>
        </w:rPr>
        <w:t>Deuxième partie </w:t>
      </w:r>
      <w:r w:rsidRPr="00A82530">
        <w:rPr>
          <w:sz w:val="24"/>
          <w:szCs w:val="24"/>
        </w:rPr>
        <w:t>:</w:t>
      </w:r>
      <w:r>
        <w:rPr>
          <w:sz w:val="24"/>
          <w:szCs w:val="24"/>
        </w:rPr>
        <w:t xml:space="preserve"> (Pour ceux d’entre vous qui n’ont pas réussi à implémenter leur propre système d’auto-complétion)</w:t>
      </w:r>
    </w:p>
    <w:p w:rsidR="00207711" w:rsidRPr="00A82530" w:rsidRDefault="00207711" w:rsidP="00207711">
      <w:pPr>
        <w:rPr>
          <w:sz w:val="24"/>
          <w:szCs w:val="24"/>
        </w:rPr>
      </w:pPr>
    </w:p>
    <w:p w:rsidR="00207711" w:rsidRDefault="00207711" w:rsidP="00207711">
      <w:pPr>
        <w:rPr>
          <w:sz w:val="24"/>
          <w:szCs w:val="24"/>
        </w:rPr>
      </w:pPr>
      <w:r w:rsidRPr="00A82530">
        <w:rPr>
          <w:sz w:val="24"/>
          <w:szCs w:val="24"/>
        </w:rPr>
        <w:t>Pour cette deuxième phase, vous devrez présenter à l’utilisateur un système d’</w:t>
      </w:r>
      <w:r w:rsidRPr="00A82530">
        <w:rPr>
          <w:b/>
          <w:sz w:val="24"/>
          <w:szCs w:val="24"/>
        </w:rPr>
        <w:t xml:space="preserve">auto-complétion </w:t>
      </w:r>
      <w:r w:rsidRPr="00A82530">
        <w:rPr>
          <w:sz w:val="24"/>
          <w:szCs w:val="24"/>
        </w:rPr>
        <w:t>portant</w:t>
      </w:r>
      <w:r w:rsidRPr="00A82530">
        <w:rPr>
          <w:b/>
          <w:sz w:val="24"/>
          <w:szCs w:val="24"/>
        </w:rPr>
        <w:t xml:space="preserve"> </w:t>
      </w:r>
      <w:r w:rsidRPr="00A82530">
        <w:rPr>
          <w:sz w:val="24"/>
          <w:szCs w:val="24"/>
        </w:rPr>
        <w:t>sur</w:t>
      </w:r>
      <w:r>
        <w:rPr>
          <w:sz w:val="24"/>
          <w:szCs w:val="24"/>
        </w:rPr>
        <w:t xml:space="preserve"> le champ </w:t>
      </w:r>
      <w:r w:rsidRPr="004B2C39">
        <w:rPr>
          <w:i/>
          <w:sz w:val="24"/>
          <w:szCs w:val="24"/>
        </w:rPr>
        <w:t>input</w:t>
      </w:r>
      <w:r>
        <w:rPr>
          <w:sz w:val="24"/>
          <w:szCs w:val="24"/>
        </w:rPr>
        <w:t xml:space="preserve"> du </w:t>
      </w:r>
      <w:r w:rsidRPr="00A82530">
        <w:rPr>
          <w:sz w:val="24"/>
          <w:szCs w:val="24"/>
        </w:rPr>
        <w:t>nom du pays recherché.</w:t>
      </w:r>
      <w:r>
        <w:rPr>
          <w:sz w:val="24"/>
          <w:szCs w:val="24"/>
        </w:rPr>
        <w:t xml:space="preserve"> </w:t>
      </w:r>
    </w:p>
    <w:p w:rsidR="00207711" w:rsidRPr="00A82530" w:rsidRDefault="00207711" w:rsidP="00207711">
      <w:pPr>
        <w:rPr>
          <w:sz w:val="24"/>
          <w:szCs w:val="24"/>
        </w:rPr>
      </w:pPr>
      <w:r w:rsidRPr="00A82530">
        <w:rPr>
          <w:sz w:val="24"/>
          <w:szCs w:val="24"/>
        </w:rPr>
        <w:t xml:space="preserve"> </w:t>
      </w:r>
    </w:p>
    <w:p w:rsidR="00207711" w:rsidRPr="00A82530" w:rsidRDefault="00207711" w:rsidP="00207711">
      <w:pPr>
        <w:rPr>
          <w:sz w:val="24"/>
          <w:szCs w:val="24"/>
        </w:rPr>
      </w:pPr>
      <w:r w:rsidRPr="00A82530">
        <w:rPr>
          <w:sz w:val="24"/>
          <w:szCs w:val="24"/>
        </w:rPr>
        <w:t>Vous ciblerez toujours le fichier JSON initial (</w:t>
      </w:r>
      <w:proofErr w:type="gramStart"/>
      <w:r w:rsidRPr="00A82530">
        <w:rPr>
          <w:b/>
          <w:sz w:val="24"/>
          <w:szCs w:val="24"/>
        </w:rPr>
        <w:t>pays.json</w:t>
      </w:r>
      <w:proofErr w:type="gramEnd"/>
      <w:r w:rsidRPr="00A82530">
        <w:rPr>
          <w:sz w:val="24"/>
          <w:szCs w:val="24"/>
        </w:rPr>
        <w:t xml:space="preserve">) et il devra renvoyer la liste des pays en fonction de la saisie utilisateur (vous présenterez à l’utilisateur le </w:t>
      </w:r>
      <w:r w:rsidRPr="00A82530">
        <w:rPr>
          <w:b/>
          <w:sz w:val="24"/>
          <w:szCs w:val="24"/>
        </w:rPr>
        <w:t>nom du pays</w:t>
      </w:r>
      <w:r>
        <w:rPr>
          <w:sz w:val="24"/>
          <w:szCs w:val="24"/>
        </w:rPr>
        <w:t xml:space="preserve"> ainsi que son</w:t>
      </w:r>
      <w:r w:rsidRPr="00A82530">
        <w:rPr>
          <w:sz w:val="24"/>
          <w:szCs w:val="24"/>
        </w:rPr>
        <w:t xml:space="preserve"> </w:t>
      </w:r>
      <w:r w:rsidRPr="001774AB">
        <w:rPr>
          <w:b/>
          <w:sz w:val="24"/>
          <w:szCs w:val="24"/>
        </w:rPr>
        <w:t>c</w:t>
      </w:r>
      <w:r w:rsidRPr="00A82530">
        <w:rPr>
          <w:b/>
          <w:sz w:val="24"/>
          <w:szCs w:val="24"/>
        </w:rPr>
        <w:t>ode alpha 2</w:t>
      </w:r>
      <w:r w:rsidRPr="00A82530">
        <w:rPr>
          <w:sz w:val="24"/>
          <w:szCs w:val="24"/>
        </w:rPr>
        <w:t xml:space="preserve"> (</w:t>
      </w:r>
      <w:r>
        <w:rPr>
          <w:sz w:val="24"/>
          <w:szCs w:val="24"/>
        </w:rPr>
        <w:t xml:space="preserve">code </w:t>
      </w:r>
      <w:r w:rsidRPr="00A82530">
        <w:rPr>
          <w:sz w:val="24"/>
          <w:szCs w:val="24"/>
        </w:rPr>
        <w:t xml:space="preserve">sur deux lettres, </w:t>
      </w:r>
      <w:r>
        <w:rPr>
          <w:sz w:val="24"/>
          <w:szCs w:val="24"/>
        </w:rPr>
        <w:t xml:space="preserve">exemple : </w:t>
      </w:r>
      <w:r w:rsidRPr="00A82530">
        <w:rPr>
          <w:sz w:val="24"/>
          <w:szCs w:val="24"/>
        </w:rPr>
        <w:t>France - FR).</w:t>
      </w:r>
    </w:p>
    <w:p w:rsidR="00207711" w:rsidRPr="00A82530" w:rsidRDefault="00207711" w:rsidP="00207711">
      <w:pPr>
        <w:rPr>
          <w:sz w:val="24"/>
          <w:szCs w:val="24"/>
        </w:rPr>
      </w:pPr>
    </w:p>
    <w:p w:rsidR="00207711" w:rsidRDefault="00207711" w:rsidP="00207711">
      <w:pPr>
        <w:rPr>
          <w:sz w:val="24"/>
          <w:szCs w:val="24"/>
        </w:rPr>
      </w:pPr>
      <w:r w:rsidRPr="00A82530">
        <w:rPr>
          <w:sz w:val="24"/>
          <w:szCs w:val="24"/>
        </w:rPr>
        <w:t>Afin de faciliter votre tâche dans vos développements, vous pourrez mettre en place le système d’</w:t>
      </w:r>
      <w:r w:rsidRPr="004D2829">
        <w:rPr>
          <w:b/>
          <w:sz w:val="24"/>
          <w:szCs w:val="24"/>
        </w:rPr>
        <w:t>auto-complétion</w:t>
      </w:r>
      <w:r w:rsidRPr="00A82530">
        <w:rPr>
          <w:sz w:val="24"/>
          <w:szCs w:val="24"/>
        </w:rPr>
        <w:t xml:space="preserve"> : </w:t>
      </w:r>
      <w:r w:rsidRPr="00A82530">
        <w:rPr>
          <w:b/>
          <w:sz w:val="24"/>
          <w:szCs w:val="24"/>
        </w:rPr>
        <w:t>EasyAutocomplete</w:t>
      </w:r>
      <w:r>
        <w:rPr>
          <w:sz w:val="24"/>
          <w:szCs w:val="24"/>
        </w:rPr>
        <w:t xml:space="preserve"> proposé</w:t>
      </w:r>
      <w:r w:rsidRPr="00A82530">
        <w:rPr>
          <w:sz w:val="24"/>
          <w:szCs w:val="24"/>
        </w:rPr>
        <w:t xml:space="preserve"> par la bibliothèque </w:t>
      </w:r>
      <w:r w:rsidRPr="00A82530">
        <w:rPr>
          <w:b/>
          <w:sz w:val="24"/>
          <w:szCs w:val="24"/>
        </w:rPr>
        <w:t>JQuery</w:t>
      </w:r>
      <w:r w:rsidRPr="00A82530">
        <w:rPr>
          <w:sz w:val="24"/>
          <w:szCs w:val="24"/>
        </w:rPr>
        <w:t xml:space="preserve">. </w:t>
      </w:r>
      <w:r>
        <w:rPr>
          <w:sz w:val="24"/>
          <w:szCs w:val="24"/>
        </w:rPr>
        <w:t xml:space="preserve">Pour sa mise en œuvre référez-vous à la documentation en ligne : </w:t>
      </w:r>
      <w:hyperlink r:id="rId22" w:history="1">
        <w:r w:rsidRPr="00A82530">
          <w:rPr>
            <w:rStyle w:val="Emphaseintense"/>
            <w:sz w:val="24"/>
            <w:szCs w:val="24"/>
          </w:rPr>
          <w:t>http://easyautocomplete.com/guide</w:t>
        </w:r>
      </w:hyperlink>
      <w:r>
        <w:rPr>
          <w:sz w:val="24"/>
          <w:szCs w:val="24"/>
        </w:rPr>
        <w:t xml:space="preserve"> </w:t>
      </w:r>
      <w:r w:rsidRPr="00A82530">
        <w:rPr>
          <w:sz w:val="24"/>
          <w:szCs w:val="24"/>
        </w:rPr>
        <w:t>.</w:t>
      </w:r>
    </w:p>
    <w:p w:rsidR="00207711" w:rsidRPr="00A82530" w:rsidRDefault="00207711" w:rsidP="00207711">
      <w:pPr>
        <w:rPr>
          <w:sz w:val="24"/>
          <w:szCs w:val="24"/>
        </w:rPr>
      </w:pPr>
    </w:p>
    <w:p w:rsidR="00207711" w:rsidRDefault="00207711" w:rsidP="00207711">
      <w:pPr>
        <w:rPr>
          <w:rFonts w:cs="Arial"/>
          <w:sz w:val="24"/>
          <w:szCs w:val="24"/>
        </w:rPr>
      </w:pPr>
      <w:r>
        <w:rPr>
          <w:rFonts w:cs="Arial"/>
          <w:sz w:val="24"/>
          <w:szCs w:val="24"/>
        </w:rPr>
        <w:t xml:space="preserve">Lorsque la requête </w:t>
      </w:r>
      <w:r w:rsidRPr="00A82530">
        <w:rPr>
          <w:rFonts w:cs="Arial"/>
          <w:b/>
          <w:sz w:val="24"/>
          <w:szCs w:val="24"/>
        </w:rPr>
        <w:t>AJAX</w:t>
      </w:r>
      <w:r>
        <w:rPr>
          <w:rFonts w:cs="Arial"/>
          <w:sz w:val="24"/>
          <w:szCs w:val="24"/>
        </w:rPr>
        <w:t xml:space="preserve"> renverra une </w:t>
      </w:r>
      <w:r w:rsidRPr="00A82530">
        <w:rPr>
          <w:rFonts w:cs="Arial"/>
          <w:b/>
          <w:sz w:val="24"/>
          <w:szCs w:val="24"/>
        </w:rPr>
        <w:t>erreur 404</w:t>
      </w:r>
      <w:r>
        <w:rPr>
          <w:rFonts w:cs="Arial"/>
          <w:sz w:val="24"/>
          <w:szCs w:val="24"/>
        </w:rPr>
        <w:t xml:space="preserve"> vous informerez l’utilisateur qu’il pourra relancer sa recherche en utilisant le </w:t>
      </w:r>
      <w:r w:rsidRPr="00A82530">
        <w:rPr>
          <w:rFonts w:cs="Arial"/>
          <w:b/>
          <w:sz w:val="24"/>
          <w:szCs w:val="24"/>
        </w:rPr>
        <w:t>code alpha 2</w:t>
      </w:r>
      <w:r>
        <w:rPr>
          <w:rFonts w:cs="Arial"/>
          <w:sz w:val="24"/>
          <w:szCs w:val="24"/>
        </w:rPr>
        <w:t xml:space="preserve"> (sur deux lettres) du pays, normalement, il y aura toujours un renvoi de données. C’est pour cette raison que je vous ai incité à afficher ce code </w:t>
      </w:r>
      <w:r w:rsidRPr="00D3510C">
        <w:rPr>
          <w:rFonts w:cs="Arial"/>
          <w:b/>
          <w:sz w:val="24"/>
          <w:szCs w:val="24"/>
        </w:rPr>
        <w:t>alpha2</w:t>
      </w:r>
      <w:r>
        <w:rPr>
          <w:rFonts w:cs="Arial"/>
          <w:sz w:val="24"/>
          <w:szCs w:val="24"/>
        </w:rPr>
        <w:t xml:space="preserve"> dans la liste de réponse de l’</w:t>
      </w:r>
      <w:r w:rsidRPr="00A82530">
        <w:rPr>
          <w:rFonts w:cs="Arial"/>
          <w:b/>
          <w:sz w:val="24"/>
          <w:szCs w:val="24"/>
        </w:rPr>
        <w:t>auto-complétion</w:t>
      </w:r>
      <w:r>
        <w:rPr>
          <w:rFonts w:cs="Arial"/>
          <w:sz w:val="24"/>
          <w:szCs w:val="24"/>
        </w:rPr>
        <w:t> ;-)</w:t>
      </w:r>
    </w:p>
    <w:p w:rsidR="00207711" w:rsidRDefault="00207711" w:rsidP="00207711">
      <w:pPr>
        <w:rPr>
          <w:rFonts w:cs="Arial"/>
          <w:sz w:val="24"/>
          <w:szCs w:val="24"/>
        </w:rPr>
      </w:pPr>
    </w:p>
    <w:p w:rsidR="00207711" w:rsidRDefault="00207711" w:rsidP="00207711">
      <w:pPr>
        <w:rPr>
          <w:rFonts w:cs="Arial"/>
          <w:sz w:val="24"/>
          <w:szCs w:val="24"/>
        </w:rPr>
      </w:pPr>
      <w:r w:rsidRPr="009A39B6">
        <w:rPr>
          <w:rFonts w:cs="Arial"/>
          <w:b/>
          <w:sz w:val="24"/>
          <w:szCs w:val="24"/>
          <w:u w:val="single"/>
        </w:rPr>
        <w:lastRenderedPageBreak/>
        <w:t>Indice</w:t>
      </w:r>
      <w:r w:rsidRPr="009A39B6">
        <w:rPr>
          <w:rFonts w:cs="Arial"/>
          <w:sz w:val="24"/>
          <w:szCs w:val="24"/>
          <w:u w:val="single"/>
        </w:rPr>
        <w:t> </w:t>
      </w:r>
      <w:r>
        <w:rPr>
          <w:rFonts w:cs="Arial"/>
          <w:sz w:val="24"/>
          <w:szCs w:val="24"/>
        </w:rPr>
        <w:t>: Vous devrez solliciter l’</w:t>
      </w:r>
      <w:r w:rsidRPr="00A82530">
        <w:rPr>
          <w:rFonts w:cs="Arial"/>
          <w:b/>
          <w:sz w:val="24"/>
          <w:szCs w:val="24"/>
        </w:rPr>
        <w:t xml:space="preserve">API </w:t>
      </w:r>
      <w:r>
        <w:rPr>
          <w:rFonts w:cs="Arial"/>
          <w:b/>
          <w:sz w:val="24"/>
          <w:szCs w:val="24"/>
        </w:rPr>
        <w:t xml:space="preserve">REST </w:t>
      </w:r>
      <w:r w:rsidRPr="00A82530">
        <w:rPr>
          <w:rFonts w:cs="Arial"/>
          <w:b/>
          <w:sz w:val="24"/>
          <w:szCs w:val="24"/>
        </w:rPr>
        <w:t>Countries</w:t>
      </w:r>
      <w:r>
        <w:rPr>
          <w:rFonts w:cs="Arial"/>
          <w:sz w:val="24"/>
          <w:szCs w:val="24"/>
        </w:rPr>
        <w:t xml:space="preserve"> avec le point de terminaison REST : </w:t>
      </w:r>
      <w:r w:rsidRPr="00A82530">
        <w:rPr>
          <w:rFonts w:cs="Arial"/>
          <w:b/>
          <w:sz w:val="24"/>
          <w:szCs w:val="24"/>
        </w:rPr>
        <w:t>Full Name</w:t>
      </w:r>
      <w:r>
        <w:rPr>
          <w:rFonts w:cs="Arial"/>
          <w:b/>
          <w:sz w:val="24"/>
          <w:szCs w:val="24"/>
        </w:rPr>
        <w:t xml:space="preserve"> </w:t>
      </w:r>
      <w:r w:rsidRPr="00A82530">
        <w:rPr>
          <w:rFonts w:cs="Arial"/>
          <w:sz w:val="24"/>
          <w:szCs w:val="24"/>
        </w:rPr>
        <w:t>pour</w:t>
      </w:r>
      <w:r>
        <w:rPr>
          <w:rFonts w:cs="Arial"/>
          <w:sz w:val="24"/>
          <w:szCs w:val="24"/>
        </w:rPr>
        <w:t xml:space="preserve"> pouvoir avancer … et pour pouvoir exposer les données supplémentaires relatives au pays recherché.</w:t>
      </w:r>
    </w:p>
    <w:p w:rsidR="00207711" w:rsidRDefault="00207711" w:rsidP="00207711">
      <w:pPr>
        <w:jc w:val="center"/>
        <w:rPr>
          <w:rFonts w:cs="Arial"/>
          <w:sz w:val="24"/>
          <w:szCs w:val="24"/>
        </w:rPr>
      </w:pPr>
      <w:r>
        <w:rPr>
          <w:rFonts w:cs="Arial"/>
          <w:noProof/>
          <w:sz w:val="24"/>
          <w:szCs w:val="24"/>
          <w:lang w:eastAsia="fr-FR"/>
        </w:rPr>
        <w:drawing>
          <wp:inline distT="0" distB="0" distL="0" distR="0" wp14:anchorId="4822118D" wp14:editId="5E08176D">
            <wp:extent cx="6412703" cy="3552825"/>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ys4.jpg"/>
                    <pic:cNvPicPr/>
                  </pic:nvPicPr>
                  <pic:blipFill>
                    <a:blip r:embed="rId23">
                      <a:extLst>
                        <a:ext uri="{28A0092B-C50C-407E-A947-70E740481C1C}">
                          <a14:useLocalDpi xmlns:a14="http://schemas.microsoft.com/office/drawing/2010/main" val="0"/>
                        </a:ext>
                      </a:extLst>
                    </a:blip>
                    <a:stretch>
                      <a:fillRect/>
                    </a:stretch>
                  </pic:blipFill>
                  <pic:spPr>
                    <a:xfrm>
                      <a:off x="0" y="0"/>
                      <a:ext cx="6432017" cy="3563526"/>
                    </a:xfrm>
                    <a:prstGeom prst="rect">
                      <a:avLst/>
                    </a:prstGeom>
                  </pic:spPr>
                </pic:pic>
              </a:graphicData>
            </a:graphic>
          </wp:inline>
        </w:drawing>
      </w:r>
    </w:p>
    <w:p w:rsidR="00207711" w:rsidRDefault="00207711" w:rsidP="00207711">
      <w:pPr>
        <w:suppressAutoHyphens w:val="0"/>
        <w:spacing w:after="0" w:line="240" w:lineRule="auto"/>
        <w:ind w:right="0"/>
        <w:jc w:val="left"/>
        <w:rPr>
          <w:rFonts w:cs="Arial"/>
          <w:sz w:val="24"/>
          <w:szCs w:val="24"/>
        </w:rPr>
      </w:pPr>
    </w:p>
    <w:p w:rsidR="00207711" w:rsidRDefault="00207711" w:rsidP="00207711">
      <w:pPr>
        <w:suppressAutoHyphens w:val="0"/>
        <w:spacing w:after="0" w:line="240" w:lineRule="auto"/>
        <w:ind w:right="0"/>
        <w:jc w:val="left"/>
        <w:rPr>
          <w:rFonts w:cs="Arial"/>
          <w:sz w:val="24"/>
          <w:szCs w:val="24"/>
        </w:rPr>
      </w:pPr>
    </w:p>
    <w:p w:rsidR="00207711" w:rsidRDefault="00207711" w:rsidP="00207711">
      <w:pPr>
        <w:jc w:val="left"/>
        <w:rPr>
          <w:rFonts w:cs="Arial"/>
          <w:b/>
          <w:sz w:val="24"/>
          <w:szCs w:val="24"/>
        </w:rPr>
      </w:pPr>
      <w:r w:rsidRPr="00322626">
        <w:rPr>
          <w:rFonts w:cs="Arial"/>
          <w:b/>
          <w:sz w:val="24"/>
          <w:szCs w:val="24"/>
          <w:u w:val="single"/>
        </w:rPr>
        <w:t>Troisième partie </w:t>
      </w:r>
      <w:r w:rsidRPr="00322626">
        <w:rPr>
          <w:rFonts w:cs="Arial"/>
          <w:b/>
          <w:sz w:val="24"/>
          <w:szCs w:val="24"/>
        </w:rPr>
        <w:t>:</w:t>
      </w:r>
      <w:r>
        <w:rPr>
          <w:rFonts w:cs="Arial"/>
          <w:b/>
          <w:sz w:val="24"/>
          <w:szCs w:val="24"/>
        </w:rPr>
        <w:t xml:space="preserve"> (Affichage de la carte du pays)</w:t>
      </w:r>
    </w:p>
    <w:p w:rsidR="00207711" w:rsidRDefault="00207711" w:rsidP="00207711">
      <w:pPr>
        <w:jc w:val="left"/>
        <w:rPr>
          <w:rFonts w:cs="Arial"/>
          <w:b/>
          <w:sz w:val="24"/>
          <w:szCs w:val="24"/>
        </w:rPr>
      </w:pPr>
    </w:p>
    <w:p w:rsidR="00207711" w:rsidRPr="009F03E5" w:rsidRDefault="00207711" w:rsidP="00207711">
      <w:pPr>
        <w:jc w:val="left"/>
        <w:rPr>
          <w:rFonts w:cs="Arial"/>
          <w:sz w:val="24"/>
          <w:szCs w:val="24"/>
        </w:rPr>
      </w:pPr>
      <w:r w:rsidRPr="009F03E5">
        <w:rPr>
          <w:rFonts w:cs="Arial"/>
          <w:sz w:val="24"/>
          <w:szCs w:val="24"/>
        </w:rPr>
        <w:t>Pour cette dernière partie, vous devrez présenter la carte du pays actif à droite de la zone des informations sur le pays.</w:t>
      </w:r>
    </w:p>
    <w:p w:rsidR="00207711" w:rsidRPr="009F03E5" w:rsidRDefault="00207711" w:rsidP="00207711">
      <w:pPr>
        <w:jc w:val="left"/>
        <w:rPr>
          <w:rFonts w:cs="Arial"/>
          <w:sz w:val="24"/>
          <w:szCs w:val="24"/>
        </w:rPr>
      </w:pPr>
      <w:r w:rsidRPr="009F03E5">
        <w:rPr>
          <w:rFonts w:cs="Arial"/>
          <w:sz w:val="24"/>
          <w:szCs w:val="24"/>
        </w:rPr>
        <w:t>Pour ce faire, vous devrez étudier l’</w:t>
      </w:r>
      <w:r w:rsidRPr="009F03E5">
        <w:rPr>
          <w:rFonts w:cs="Arial"/>
          <w:b/>
          <w:sz w:val="24"/>
          <w:szCs w:val="24"/>
        </w:rPr>
        <w:t>API Google Maps</w:t>
      </w:r>
      <w:r w:rsidRPr="009F03E5">
        <w:rPr>
          <w:rFonts w:cs="Arial"/>
          <w:sz w:val="24"/>
          <w:szCs w:val="24"/>
        </w:rPr>
        <w:t xml:space="preserve"> et ainsi vous pourrez implémenter cette nouvelle fonctionnalité.</w:t>
      </w:r>
    </w:p>
    <w:p w:rsidR="00207711" w:rsidRPr="009F03E5" w:rsidRDefault="00207711" w:rsidP="00207711">
      <w:pPr>
        <w:jc w:val="left"/>
        <w:rPr>
          <w:rFonts w:cs="Arial"/>
          <w:sz w:val="24"/>
          <w:szCs w:val="24"/>
        </w:rPr>
      </w:pPr>
      <w:r w:rsidRPr="009F03E5">
        <w:rPr>
          <w:rFonts w:cs="Arial"/>
          <w:b/>
          <w:sz w:val="24"/>
          <w:szCs w:val="24"/>
          <w:u w:val="single"/>
        </w:rPr>
        <w:t>Indice </w:t>
      </w:r>
      <w:r w:rsidRPr="009F03E5">
        <w:rPr>
          <w:rFonts w:cs="Arial"/>
          <w:sz w:val="24"/>
          <w:szCs w:val="24"/>
        </w:rPr>
        <w:t>: Vous devrez fournir à l’</w:t>
      </w:r>
      <w:r w:rsidRPr="009F03E5">
        <w:rPr>
          <w:rFonts w:cs="Arial"/>
          <w:b/>
          <w:sz w:val="24"/>
          <w:szCs w:val="24"/>
        </w:rPr>
        <w:t>API GM</w:t>
      </w:r>
      <w:r w:rsidRPr="009F03E5">
        <w:rPr>
          <w:rFonts w:cs="Arial"/>
          <w:sz w:val="24"/>
          <w:szCs w:val="24"/>
        </w:rPr>
        <w:t xml:space="preserve"> les </w:t>
      </w:r>
      <w:r w:rsidRPr="009F03E5">
        <w:rPr>
          <w:rFonts w:cs="Arial"/>
          <w:b/>
          <w:sz w:val="24"/>
          <w:szCs w:val="24"/>
        </w:rPr>
        <w:t>coordonnées de géolocalisation</w:t>
      </w:r>
      <w:r w:rsidRPr="009F03E5">
        <w:rPr>
          <w:rFonts w:cs="Arial"/>
          <w:sz w:val="24"/>
          <w:szCs w:val="24"/>
        </w:rPr>
        <w:t xml:space="preserve"> du pays considéré (</w:t>
      </w:r>
      <w:r w:rsidRPr="009F03E5">
        <w:rPr>
          <w:rFonts w:cs="Arial"/>
          <w:b/>
          <w:sz w:val="24"/>
          <w:szCs w:val="24"/>
        </w:rPr>
        <w:t>Latitude</w:t>
      </w:r>
      <w:r w:rsidRPr="009F03E5">
        <w:rPr>
          <w:rFonts w:cs="Arial"/>
          <w:sz w:val="24"/>
          <w:szCs w:val="24"/>
        </w:rPr>
        <w:t xml:space="preserve"> et </w:t>
      </w:r>
      <w:r w:rsidRPr="009F03E5">
        <w:rPr>
          <w:rFonts w:cs="Arial"/>
          <w:b/>
          <w:sz w:val="24"/>
          <w:szCs w:val="24"/>
        </w:rPr>
        <w:t>Longitude</w:t>
      </w:r>
      <w:r w:rsidRPr="009F03E5">
        <w:rPr>
          <w:rFonts w:cs="Arial"/>
          <w:sz w:val="24"/>
          <w:szCs w:val="24"/>
        </w:rPr>
        <w:t xml:space="preserve">). En choisissant un </w:t>
      </w:r>
      <w:r w:rsidRPr="009F03E5">
        <w:rPr>
          <w:rFonts w:cs="Arial"/>
          <w:b/>
          <w:sz w:val="24"/>
          <w:szCs w:val="24"/>
        </w:rPr>
        <w:t>zoom actif</w:t>
      </w:r>
      <w:r w:rsidRPr="009F03E5">
        <w:rPr>
          <w:rFonts w:cs="Arial"/>
          <w:sz w:val="24"/>
          <w:szCs w:val="24"/>
        </w:rPr>
        <w:t xml:space="preserve"> de départ à </w:t>
      </w:r>
      <w:r w:rsidRPr="009F03E5">
        <w:rPr>
          <w:rFonts w:cs="Arial"/>
          <w:b/>
          <w:sz w:val="24"/>
          <w:szCs w:val="24"/>
        </w:rPr>
        <w:t>5</w:t>
      </w:r>
      <w:r w:rsidRPr="009F03E5">
        <w:rPr>
          <w:rFonts w:cs="Arial"/>
          <w:sz w:val="24"/>
          <w:szCs w:val="24"/>
        </w:rPr>
        <w:t>, vous obtiendrez une représentation de la carte du pays qui sera convenable.</w:t>
      </w:r>
    </w:p>
    <w:p w:rsidR="00207711" w:rsidRPr="009F03E5" w:rsidRDefault="00207711" w:rsidP="00207711">
      <w:pPr>
        <w:jc w:val="left"/>
        <w:rPr>
          <w:rFonts w:cs="Arial"/>
          <w:sz w:val="24"/>
          <w:szCs w:val="24"/>
        </w:rPr>
      </w:pPr>
    </w:p>
    <w:p w:rsidR="00207711" w:rsidRPr="009F03E5" w:rsidRDefault="00207711" w:rsidP="00207711">
      <w:pPr>
        <w:jc w:val="left"/>
        <w:rPr>
          <w:rFonts w:cs="Arial"/>
          <w:sz w:val="24"/>
          <w:szCs w:val="24"/>
        </w:rPr>
      </w:pPr>
      <w:r w:rsidRPr="009F03E5">
        <w:rPr>
          <w:rFonts w:cs="Arial"/>
          <w:b/>
          <w:sz w:val="24"/>
          <w:szCs w:val="24"/>
          <w:u w:val="single"/>
        </w:rPr>
        <w:t>Remarque </w:t>
      </w:r>
      <w:r w:rsidRPr="009F03E5">
        <w:rPr>
          <w:rFonts w:cs="Arial"/>
          <w:sz w:val="24"/>
          <w:szCs w:val="24"/>
        </w:rPr>
        <w:t xml:space="preserve">: Si vous êtes réticent à donner vos codes de carte bleue à Google vous pouvez aussi explorer la solution : </w:t>
      </w:r>
      <w:proofErr w:type="spellStart"/>
      <w:r w:rsidRPr="009F03E5">
        <w:rPr>
          <w:rFonts w:cs="Arial"/>
          <w:b/>
          <w:sz w:val="24"/>
          <w:szCs w:val="24"/>
        </w:rPr>
        <w:t>Leaflet</w:t>
      </w:r>
      <w:proofErr w:type="spellEnd"/>
      <w:r w:rsidRPr="009F03E5">
        <w:rPr>
          <w:rFonts w:cs="Arial"/>
          <w:sz w:val="24"/>
          <w:szCs w:val="24"/>
        </w:rPr>
        <w:t xml:space="preserve">  (</w:t>
      </w:r>
      <w:hyperlink r:id="rId24" w:history="1">
        <w:r w:rsidRPr="009F03E5">
          <w:rPr>
            <w:rStyle w:val="Emphaseintense"/>
            <w:sz w:val="24"/>
            <w:szCs w:val="24"/>
          </w:rPr>
          <w:t>https://leafletjs.com/</w:t>
        </w:r>
      </w:hyperlink>
      <w:r w:rsidRPr="009F03E5">
        <w:rPr>
          <w:sz w:val="24"/>
          <w:szCs w:val="24"/>
        </w:rPr>
        <w:t>) qui est une bibliothèque JavaScript qui permet d’insérer une carte interactive sur votre application ;-)</w:t>
      </w:r>
    </w:p>
    <w:p w:rsidR="00207711" w:rsidRPr="009F03E5" w:rsidRDefault="00207711" w:rsidP="00207711">
      <w:pPr>
        <w:jc w:val="left"/>
        <w:rPr>
          <w:rFonts w:cs="Arial"/>
          <w:sz w:val="24"/>
          <w:szCs w:val="24"/>
        </w:rPr>
      </w:pPr>
    </w:p>
    <w:p w:rsidR="00207711" w:rsidRDefault="00207711" w:rsidP="00207711">
      <w:pPr>
        <w:jc w:val="left"/>
        <w:rPr>
          <w:rFonts w:cs="Arial"/>
          <w:sz w:val="24"/>
          <w:szCs w:val="24"/>
        </w:rPr>
      </w:pPr>
      <w:r>
        <w:rPr>
          <w:rFonts w:cs="Arial"/>
          <w:sz w:val="24"/>
          <w:szCs w:val="24"/>
        </w:rPr>
        <w:t>Le résultat attendu sera conforme à ce qui suit :</w:t>
      </w:r>
    </w:p>
    <w:p w:rsidR="00207711" w:rsidRDefault="00207711" w:rsidP="00207711">
      <w:pPr>
        <w:jc w:val="left"/>
        <w:rPr>
          <w:rFonts w:cs="Arial"/>
          <w:sz w:val="24"/>
          <w:szCs w:val="24"/>
        </w:rPr>
      </w:pPr>
    </w:p>
    <w:p w:rsidR="00207711" w:rsidRDefault="00207711" w:rsidP="00207711">
      <w:pPr>
        <w:jc w:val="left"/>
        <w:rPr>
          <w:rFonts w:cs="Arial"/>
          <w:sz w:val="24"/>
          <w:szCs w:val="24"/>
        </w:rPr>
      </w:pPr>
      <w:r>
        <w:rPr>
          <w:rFonts w:cs="Arial"/>
          <w:noProof/>
          <w:sz w:val="24"/>
          <w:szCs w:val="24"/>
          <w:lang w:eastAsia="fr-FR"/>
        </w:rPr>
        <w:drawing>
          <wp:inline distT="0" distB="0" distL="0" distR="0" wp14:anchorId="77779C31" wp14:editId="42AFFDB6">
            <wp:extent cx="6381750" cy="303736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tePays1.jpg"/>
                    <pic:cNvPicPr/>
                  </pic:nvPicPr>
                  <pic:blipFill>
                    <a:blip r:embed="rId25">
                      <a:extLst>
                        <a:ext uri="{28A0092B-C50C-407E-A947-70E740481C1C}">
                          <a14:useLocalDpi xmlns:a14="http://schemas.microsoft.com/office/drawing/2010/main" val="0"/>
                        </a:ext>
                      </a:extLst>
                    </a:blip>
                    <a:stretch>
                      <a:fillRect/>
                    </a:stretch>
                  </pic:blipFill>
                  <pic:spPr>
                    <a:xfrm>
                      <a:off x="0" y="0"/>
                      <a:ext cx="6403972" cy="3047946"/>
                    </a:xfrm>
                    <a:prstGeom prst="rect">
                      <a:avLst/>
                    </a:prstGeom>
                  </pic:spPr>
                </pic:pic>
              </a:graphicData>
            </a:graphic>
          </wp:inline>
        </w:drawing>
      </w:r>
    </w:p>
    <w:p w:rsidR="00207711" w:rsidRDefault="00207711" w:rsidP="00207711">
      <w:pPr>
        <w:jc w:val="left"/>
        <w:rPr>
          <w:rFonts w:cs="Arial"/>
          <w:sz w:val="24"/>
          <w:szCs w:val="24"/>
        </w:rPr>
      </w:pPr>
      <w:r>
        <w:rPr>
          <w:rFonts w:cs="Arial"/>
          <w:sz w:val="24"/>
          <w:szCs w:val="24"/>
        </w:rPr>
        <w:t xml:space="preserve">Avec l’API de </w:t>
      </w:r>
      <w:r w:rsidRPr="0087347D">
        <w:rPr>
          <w:rFonts w:cs="Arial"/>
          <w:color w:val="548DD4" w:themeColor="text2" w:themeTint="99"/>
          <w:sz w:val="24"/>
          <w:szCs w:val="24"/>
        </w:rPr>
        <w:t>Google Maps</w:t>
      </w:r>
      <w:r>
        <w:rPr>
          <w:rFonts w:cs="Arial"/>
          <w:color w:val="548DD4" w:themeColor="text2" w:themeTint="99"/>
          <w:sz w:val="24"/>
          <w:szCs w:val="24"/>
        </w:rPr>
        <w:t>.</w:t>
      </w:r>
    </w:p>
    <w:p w:rsidR="00207711" w:rsidRDefault="00207711" w:rsidP="00207711">
      <w:pPr>
        <w:jc w:val="left"/>
        <w:rPr>
          <w:rFonts w:cs="Arial"/>
          <w:sz w:val="24"/>
          <w:szCs w:val="24"/>
        </w:rPr>
      </w:pPr>
      <w:r>
        <w:rPr>
          <w:rFonts w:cs="Arial"/>
          <w:noProof/>
          <w:sz w:val="24"/>
          <w:szCs w:val="24"/>
          <w:lang w:eastAsia="fr-FR"/>
        </w:rPr>
        <w:drawing>
          <wp:inline distT="0" distB="0" distL="0" distR="0" wp14:anchorId="74A4F6F8" wp14:editId="77A38FB6">
            <wp:extent cx="6400800" cy="3583751"/>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eaflet.png"/>
                    <pic:cNvPicPr/>
                  </pic:nvPicPr>
                  <pic:blipFill>
                    <a:blip r:embed="rId26">
                      <a:extLst>
                        <a:ext uri="{28A0092B-C50C-407E-A947-70E740481C1C}">
                          <a14:useLocalDpi xmlns:a14="http://schemas.microsoft.com/office/drawing/2010/main" val="0"/>
                        </a:ext>
                      </a:extLst>
                    </a:blip>
                    <a:stretch>
                      <a:fillRect/>
                    </a:stretch>
                  </pic:blipFill>
                  <pic:spPr>
                    <a:xfrm>
                      <a:off x="0" y="0"/>
                      <a:ext cx="6415912" cy="3592212"/>
                    </a:xfrm>
                    <a:prstGeom prst="rect">
                      <a:avLst/>
                    </a:prstGeom>
                  </pic:spPr>
                </pic:pic>
              </a:graphicData>
            </a:graphic>
          </wp:inline>
        </w:drawing>
      </w:r>
    </w:p>
    <w:p w:rsidR="00207711" w:rsidRDefault="00207711" w:rsidP="00207711">
      <w:pPr>
        <w:jc w:val="left"/>
        <w:rPr>
          <w:rFonts w:cs="Arial"/>
          <w:sz w:val="24"/>
          <w:szCs w:val="24"/>
        </w:rPr>
      </w:pPr>
      <w:r>
        <w:rPr>
          <w:rFonts w:cs="Arial"/>
          <w:sz w:val="24"/>
          <w:szCs w:val="24"/>
        </w:rPr>
        <w:t xml:space="preserve">Avec la Bibliothèque </w:t>
      </w:r>
      <w:proofErr w:type="spellStart"/>
      <w:r w:rsidRPr="0079094E">
        <w:rPr>
          <w:rFonts w:cs="Arial"/>
          <w:color w:val="00B050"/>
          <w:sz w:val="24"/>
          <w:szCs w:val="24"/>
        </w:rPr>
        <w:t>Leaflet</w:t>
      </w:r>
      <w:proofErr w:type="spellEnd"/>
      <w:r>
        <w:rPr>
          <w:rFonts w:cs="Arial"/>
          <w:sz w:val="24"/>
          <w:szCs w:val="24"/>
        </w:rPr>
        <w:t>.</w:t>
      </w:r>
    </w:p>
    <w:p w:rsidR="00207711" w:rsidRDefault="00207711" w:rsidP="00207711">
      <w:pPr>
        <w:suppressAutoHyphens w:val="0"/>
        <w:spacing w:after="0" w:line="240" w:lineRule="auto"/>
        <w:ind w:right="0"/>
        <w:jc w:val="left"/>
        <w:rPr>
          <w:rFonts w:cs="Arial"/>
          <w:sz w:val="24"/>
          <w:szCs w:val="24"/>
        </w:rPr>
      </w:pPr>
      <w:r>
        <w:rPr>
          <w:rFonts w:cs="Arial"/>
          <w:sz w:val="24"/>
          <w:szCs w:val="24"/>
        </w:rPr>
        <w:br w:type="page"/>
      </w:r>
    </w:p>
    <w:p w:rsidR="001901A4" w:rsidRDefault="001901A4" w:rsidP="00D73188">
      <w:pPr>
        <w:rPr>
          <w:sz w:val="24"/>
          <w:szCs w:val="24"/>
        </w:rPr>
      </w:pPr>
    </w:p>
    <w:p w:rsidR="00B332E8" w:rsidRDefault="00B332E8" w:rsidP="00D73188">
      <w:pPr>
        <w:rPr>
          <w:sz w:val="24"/>
          <w:szCs w:val="24"/>
        </w:rPr>
      </w:pPr>
    </w:p>
    <w:p w:rsidR="00B332E8" w:rsidRDefault="00B332E8" w:rsidP="00D73188">
      <w:pPr>
        <w:rPr>
          <w:sz w:val="24"/>
          <w:szCs w:val="24"/>
        </w:rPr>
      </w:pPr>
    </w:p>
    <w:p w:rsidR="00B332E8" w:rsidRDefault="00B332E8" w:rsidP="00D73188">
      <w:pPr>
        <w:rPr>
          <w:sz w:val="24"/>
          <w:szCs w:val="24"/>
        </w:rPr>
      </w:pPr>
    </w:p>
    <w:p w:rsidR="00654C57" w:rsidRDefault="00654C57" w:rsidP="00D73188">
      <w:pPr>
        <w:rPr>
          <w:sz w:val="24"/>
          <w:szCs w:val="24"/>
        </w:rPr>
      </w:pPr>
    </w:p>
    <w:p w:rsidR="00654C57" w:rsidRDefault="00654C57" w:rsidP="00D73188">
      <w:pPr>
        <w:rPr>
          <w:sz w:val="24"/>
          <w:szCs w:val="24"/>
        </w:rPr>
      </w:pPr>
    </w:p>
    <w:p w:rsidR="00654C57" w:rsidRDefault="00654C57" w:rsidP="00D73188">
      <w:pPr>
        <w:rPr>
          <w:sz w:val="24"/>
          <w:szCs w:val="24"/>
        </w:rPr>
      </w:pPr>
    </w:p>
    <w:p w:rsidR="00654C57" w:rsidRDefault="00654C57" w:rsidP="00D73188">
      <w:pPr>
        <w:rPr>
          <w:sz w:val="24"/>
          <w:szCs w:val="24"/>
        </w:rPr>
      </w:pPr>
    </w:p>
    <w:p w:rsidR="00654C57" w:rsidRDefault="00654C57" w:rsidP="00D73188">
      <w:pPr>
        <w:rPr>
          <w:sz w:val="24"/>
          <w:szCs w:val="24"/>
        </w:rPr>
      </w:pPr>
    </w:p>
    <w:p w:rsidR="00654C57" w:rsidRDefault="00654C57" w:rsidP="00D73188">
      <w:pPr>
        <w:rPr>
          <w:sz w:val="24"/>
          <w:szCs w:val="24"/>
        </w:rPr>
      </w:pPr>
    </w:p>
    <w:p w:rsidR="00447A65" w:rsidRDefault="00447A65" w:rsidP="002D0988">
      <w:pPr>
        <w:pStyle w:val="Noparagraphstyle"/>
        <w:spacing w:line="100" w:lineRule="atLeast"/>
        <w:jc w:val="both"/>
        <w:rPr>
          <w:rFonts w:ascii="Arial" w:hAnsi="Arial" w:cs="Arial"/>
          <w:b/>
          <w:bCs/>
        </w:rPr>
      </w:pPr>
    </w:p>
    <w:p w:rsidR="001443FC" w:rsidRPr="00FE0801" w:rsidRDefault="001443FC" w:rsidP="002D0988">
      <w:pPr>
        <w:pStyle w:val="Noparagraphstyle"/>
        <w:spacing w:line="100" w:lineRule="atLeast"/>
        <w:jc w:val="both"/>
        <w:rPr>
          <w:rFonts w:ascii="Arial" w:hAnsi="Arial" w:cs="Arial"/>
          <w:bCs/>
        </w:rPr>
      </w:pPr>
    </w:p>
    <w:p w:rsidR="001443FC" w:rsidRDefault="001443FC"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r w:rsidRPr="00D84A9B">
        <w:rPr>
          <w:rFonts w:cs="Arial"/>
          <w:noProof/>
          <w:lang w:eastAsia="fr-FR"/>
        </w:rPr>
        <mc:AlternateContent>
          <mc:Choice Requires="wps">
            <w:drawing>
              <wp:anchor distT="0" distB="0" distL="114935" distR="114935" simplePos="0" relativeHeight="251700224" behindDoc="0" locked="0" layoutInCell="1" allowOverlap="1" wp14:anchorId="105CB742" wp14:editId="4FEF1320">
                <wp:simplePos x="0" y="0"/>
                <wp:positionH relativeFrom="margin">
                  <wp:align>center</wp:align>
                </wp:positionH>
                <wp:positionV relativeFrom="paragraph">
                  <wp:posOffset>8255</wp:posOffset>
                </wp:positionV>
                <wp:extent cx="3957320" cy="1256665"/>
                <wp:effectExtent l="0" t="0" r="5080" b="635"/>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320" cy="1256665"/>
                        </a:xfrm>
                        <a:prstGeom prst="rect">
                          <a:avLst/>
                        </a:prstGeom>
                        <a:solidFill>
                          <a:srgbClr val="C7D2E8"/>
                        </a:solidFill>
                        <a:ln>
                          <a:noFill/>
                        </a:ln>
                        <a:extLst/>
                      </wps:spPr>
                      <wps:txbx>
                        <w:txbxContent>
                          <w:p w:rsidR="00566054" w:rsidRDefault="00566054" w:rsidP="000C6914">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566054" w:rsidRDefault="00566054" w:rsidP="000C6914">
                            <w:pPr>
                              <w:pStyle w:val="Noparagraphstyle"/>
                              <w:spacing w:line="100" w:lineRule="atLeast"/>
                              <w:ind w:left="113" w:right="113"/>
                              <w:jc w:val="both"/>
                              <w:rPr>
                                <w:rFonts w:ascii="Myriad Pro" w:hAnsi="Myriad Pro"/>
                                <w:b/>
                                <w:sz w:val="18"/>
                              </w:rPr>
                            </w:pPr>
                          </w:p>
                          <w:p w:rsidR="00566054" w:rsidRDefault="00566054" w:rsidP="000C6914">
                            <w:pPr>
                              <w:pStyle w:val="Corpsdetexte31"/>
                            </w:pPr>
                            <w:r>
                              <w:t>Article L 122-4 du code de la propriété intellectuelle.</w:t>
                            </w:r>
                          </w:p>
                          <w:p w:rsidR="00566054" w:rsidRDefault="00566054" w:rsidP="000C6914">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5CB742" id="Text Box 13" o:spid="_x0000_s1035" type="#_x0000_t202" style="position:absolute;left:0;text-align:left;margin-left:0;margin-top:.65pt;width:311.6pt;height:98.95pt;z-index:251700224;visibility:visible;mso-wrap-style:square;mso-width-percent:0;mso-height-percent:0;mso-wrap-distance-left:9.05pt;mso-wrap-distance-top:0;mso-wrap-distance-right:9.05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" fillcolor="#c7d2e8" stroked="f">
                <v:textbox inset="0,0,0,0">
                  <w:txbxContent>
                    <w:p w:rsidR="00566054" w:rsidRDefault="00566054" w:rsidP="000C6914">
                      <w:pPr>
                        <w:pStyle w:val="Noparagraphstyle"/>
                        <w:spacing w:before="120" w:line="100" w:lineRule="atLeast"/>
                        <w:ind w:left="113" w:right="113"/>
                        <w:jc w:val="center"/>
                        <w:rPr>
                          <w:rFonts w:ascii="Myriad Pro Cond" w:hAnsi="Myriad Pro Cond" w:cs="Arial"/>
                          <w:b/>
                          <w:sz w:val="32"/>
                          <w:szCs w:val="32"/>
                        </w:rPr>
                      </w:pPr>
                      <w:r>
                        <w:rPr>
                          <w:rFonts w:ascii="Myriad Pro Cond" w:hAnsi="Myriad Pro Cond" w:cs="Arial"/>
                          <w:b/>
                          <w:sz w:val="32"/>
                          <w:szCs w:val="32"/>
                        </w:rPr>
                        <w:t>Reproduction interdite</w:t>
                      </w:r>
                    </w:p>
                    <w:p w:rsidR="00566054" w:rsidRDefault="00566054" w:rsidP="000C6914">
                      <w:pPr>
                        <w:pStyle w:val="Noparagraphstyle"/>
                        <w:spacing w:line="100" w:lineRule="atLeast"/>
                        <w:ind w:left="113" w:right="113"/>
                        <w:jc w:val="both"/>
                        <w:rPr>
                          <w:rFonts w:ascii="Myriad Pro" w:hAnsi="Myriad Pro"/>
                          <w:b/>
                          <w:sz w:val="18"/>
                        </w:rPr>
                      </w:pPr>
                    </w:p>
                    <w:p w:rsidR="00566054" w:rsidRDefault="00566054" w:rsidP="000C6914">
                      <w:pPr>
                        <w:pStyle w:val="Corpsdetexte31"/>
                      </w:pPr>
                      <w:r>
                        <w:t>Article L 122-4 du code de la propriété intellectuelle.</w:t>
                      </w:r>
                    </w:p>
                    <w:p w:rsidR="00566054" w:rsidRDefault="00566054" w:rsidP="000C6914">
                      <w:pPr>
                        <w:pStyle w:val="Corpsdetexte31"/>
                      </w:pPr>
                      <w:r>
                        <w:t>« Toute représentation ou reproduction intégrale ou partielle faite sans le consentement de l’auteur ou de ses ayants droits ou ayants cause est illicite. Il en est de même pour la traduction, l’adaptation ou la reproduction par un art ou un procédé quelconque. »</w:t>
                      </w:r>
                    </w:p>
                  </w:txbxContent>
                </v:textbox>
                <w10:wrap anchorx="margin"/>
              </v:shape>
            </w:pict>
          </mc:Fallback>
        </mc:AlternateContent>
      </w: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2E56D6" w:rsidRDefault="002E56D6" w:rsidP="002D0988">
      <w:pPr>
        <w:pStyle w:val="Noparagraphstyle"/>
        <w:spacing w:line="100" w:lineRule="atLeast"/>
        <w:jc w:val="both"/>
        <w:rPr>
          <w:rFonts w:ascii="Arial" w:hAnsi="Arial" w:cs="Arial"/>
          <w:b/>
          <w:bCs/>
        </w:rPr>
      </w:pPr>
    </w:p>
    <w:p w:rsidR="000C6914" w:rsidRPr="00D84A9B" w:rsidRDefault="000C6914" w:rsidP="002D0988">
      <w:pPr>
        <w:pStyle w:val="Noparagraphstyle"/>
        <w:spacing w:line="100" w:lineRule="atLeast"/>
        <w:jc w:val="both"/>
        <w:rPr>
          <w:rFonts w:ascii="Arial" w:hAnsi="Arial" w:cs="Arial"/>
          <w:b/>
          <w:bCs/>
        </w:rPr>
      </w:pPr>
      <w:r w:rsidRPr="00D84A9B">
        <w:rPr>
          <w:rFonts w:ascii="Arial" w:hAnsi="Arial" w:cs="Arial"/>
          <w:b/>
          <w:bCs/>
        </w:rPr>
        <w:t>CREDITS</w:t>
      </w:r>
    </w:p>
    <w:p w:rsidR="000C6914" w:rsidRPr="00D84A9B" w:rsidRDefault="000C6914" w:rsidP="002D0988">
      <w:pPr>
        <w:pStyle w:val="Noparagraphstyle"/>
        <w:spacing w:line="100" w:lineRule="atLeast"/>
        <w:jc w:val="both"/>
        <w:rPr>
          <w:rFonts w:ascii="Arial" w:hAnsi="Arial" w:cs="Arial"/>
          <w:b/>
          <w:bCs/>
        </w:rPr>
      </w:pPr>
    </w:p>
    <w:p w:rsidR="000C6914" w:rsidRPr="00D84A9B" w:rsidRDefault="000C6914" w:rsidP="002D0988">
      <w:pPr>
        <w:pStyle w:val="Noparagraphstyle"/>
        <w:spacing w:line="100" w:lineRule="atLeast"/>
        <w:jc w:val="both"/>
        <w:rPr>
          <w:rFonts w:ascii="Arial" w:hAnsi="Arial" w:cs="Arial"/>
          <w:b/>
          <w:bCs/>
        </w:rPr>
      </w:pPr>
      <w:r w:rsidRPr="00D84A9B">
        <w:rPr>
          <w:rFonts w:ascii="Arial" w:hAnsi="Arial" w:cs="Arial"/>
          <w:b/>
          <w:bCs/>
        </w:rPr>
        <w:t>ŒUVRE COLLECTIVE DE l’AFPA</w:t>
      </w:r>
    </w:p>
    <w:p w:rsidR="000C6914" w:rsidRPr="00D84A9B" w:rsidRDefault="000C6914" w:rsidP="002D0988">
      <w:pPr>
        <w:pStyle w:val="Noparagraphstyle"/>
        <w:spacing w:line="100" w:lineRule="atLeast"/>
        <w:jc w:val="both"/>
        <w:rPr>
          <w:rFonts w:ascii="Arial" w:hAnsi="Arial" w:cs="Arial"/>
          <w:b/>
          <w:bCs/>
        </w:rPr>
      </w:pPr>
      <w:r w:rsidRPr="00D84A9B">
        <w:rPr>
          <w:rFonts w:ascii="Arial" w:hAnsi="Arial" w:cs="Arial"/>
          <w:b/>
          <w:bCs/>
        </w:rPr>
        <w:t>Sous le pilotage de la DIIP et du centre d’ingénierie sectoriel Tertiaire-Services</w:t>
      </w:r>
    </w:p>
    <w:p w:rsidR="000C6914" w:rsidRPr="00D84A9B" w:rsidRDefault="000C6914" w:rsidP="002D0988">
      <w:pPr>
        <w:pStyle w:val="Noparagraphstyle"/>
        <w:spacing w:line="100" w:lineRule="atLeast"/>
        <w:jc w:val="both"/>
        <w:rPr>
          <w:rFonts w:ascii="Arial" w:hAnsi="Arial" w:cs="Arial"/>
          <w:b/>
          <w:bCs/>
        </w:rPr>
      </w:pPr>
    </w:p>
    <w:p w:rsidR="000C6914" w:rsidRPr="00D84A9B" w:rsidRDefault="000C6914" w:rsidP="002D0988">
      <w:pPr>
        <w:pStyle w:val="Noparagraphstyle"/>
        <w:spacing w:line="100" w:lineRule="atLeast"/>
        <w:jc w:val="both"/>
        <w:rPr>
          <w:rFonts w:ascii="Arial" w:hAnsi="Arial" w:cs="Arial"/>
          <w:b/>
          <w:bCs/>
        </w:rPr>
      </w:pPr>
      <w:r w:rsidRPr="00D84A9B">
        <w:rPr>
          <w:rFonts w:ascii="Arial" w:hAnsi="Arial" w:cs="Arial"/>
          <w:b/>
          <w:bCs/>
        </w:rPr>
        <w:t>Equipe de conception (IF, formateur, mediatiseur)</w:t>
      </w:r>
    </w:p>
    <w:p w:rsidR="000C6914" w:rsidRPr="00D84A9B" w:rsidRDefault="000C6914" w:rsidP="002D0988">
      <w:pPr>
        <w:pStyle w:val="Noparagraphstyle"/>
        <w:spacing w:line="100" w:lineRule="atLeast"/>
        <w:jc w:val="both"/>
        <w:rPr>
          <w:rFonts w:ascii="Arial" w:hAnsi="Arial" w:cs="Arial"/>
          <w:iCs/>
        </w:rPr>
      </w:pPr>
      <w:r w:rsidRPr="00D84A9B">
        <w:rPr>
          <w:rFonts w:ascii="Arial" w:hAnsi="Arial" w:cs="Arial"/>
          <w:iCs/>
        </w:rPr>
        <w:t>Formateur : Alexandre RESTOUEIX</w:t>
      </w:r>
    </w:p>
    <w:p w:rsidR="000C6914" w:rsidRPr="00D84A9B" w:rsidRDefault="000C6914" w:rsidP="002D0988">
      <w:pPr>
        <w:rPr>
          <w:rFonts w:cs="Arial"/>
          <w:sz w:val="24"/>
          <w:szCs w:val="24"/>
        </w:rPr>
      </w:pPr>
    </w:p>
    <w:p w:rsidR="000C6914" w:rsidRPr="00D84A9B" w:rsidRDefault="000C6914" w:rsidP="002D0988">
      <w:pPr>
        <w:rPr>
          <w:rFonts w:cs="Arial"/>
          <w:sz w:val="24"/>
          <w:szCs w:val="24"/>
        </w:rPr>
      </w:pPr>
      <w:r w:rsidRPr="00D84A9B">
        <w:rPr>
          <w:rFonts w:cs="Arial"/>
          <w:b/>
          <w:sz w:val="24"/>
          <w:szCs w:val="24"/>
        </w:rPr>
        <w:t>Date de mise à jour</w:t>
      </w:r>
      <w:r w:rsidR="00173DF8" w:rsidRPr="00D84A9B">
        <w:rPr>
          <w:rFonts w:cs="Arial"/>
          <w:sz w:val="24"/>
          <w:szCs w:val="24"/>
        </w:rPr>
        <w:t> : 29/0</w:t>
      </w:r>
      <w:r w:rsidR="00BE22BC">
        <w:rPr>
          <w:rFonts w:cs="Arial"/>
          <w:sz w:val="24"/>
          <w:szCs w:val="24"/>
        </w:rPr>
        <w:t>5</w:t>
      </w:r>
      <w:r w:rsidR="00173DF8" w:rsidRPr="00D84A9B">
        <w:rPr>
          <w:rFonts w:cs="Arial"/>
          <w:sz w:val="24"/>
          <w:szCs w:val="24"/>
        </w:rPr>
        <w:t>/</w:t>
      </w:r>
      <w:r w:rsidR="00C755B4">
        <w:rPr>
          <w:rFonts w:cs="Arial"/>
          <w:sz w:val="24"/>
          <w:szCs w:val="24"/>
        </w:rPr>
        <w:t>20</w:t>
      </w:r>
      <w:r w:rsidR="00173DF8" w:rsidRPr="00D84A9B">
        <w:rPr>
          <w:rFonts w:cs="Arial"/>
          <w:sz w:val="24"/>
          <w:szCs w:val="24"/>
        </w:rPr>
        <w:t>19</w:t>
      </w:r>
    </w:p>
    <w:p w:rsidR="000C6914" w:rsidRPr="00D84A9B" w:rsidRDefault="000C6914" w:rsidP="002D0988">
      <w:pPr>
        <w:rPr>
          <w:rFonts w:cs="Arial"/>
          <w:sz w:val="24"/>
          <w:szCs w:val="24"/>
        </w:rPr>
      </w:pPr>
    </w:p>
    <w:p w:rsidR="000B7D18" w:rsidRPr="00D84A9B" w:rsidRDefault="000B7D18" w:rsidP="002D0988">
      <w:pPr>
        <w:rPr>
          <w:rFonts w:cs="Arial"/>
          <w:sz w:val="24"/>
          <w:szCs w:val="24"/>
        </w:rPr>
      </w:pPr>
    </w:p>
    <w:sectPr w:rsidR="000B7D18" w:rsidRPr="00D84A9B" w:rsidSect="0022264C">
      <w:footerReference w:type="default" r:id="rId27"/>
      <w:footerReference w:type="first" r:id="rId28"/>
      <w:pgSz w:w="11906" w:h="16838"/>
      <w:pgMar w:top="1418" w:right="1418" w:bottom="1418" w:left="1134" w:header="720" w:footer="104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6EB" w:rsidRDefault="00B226EB" w:rsidP="00476499">
      <w:r>
        <w:separator/>
      </w:r>
    </w:p>
    <w:p w:rsidR="00B226EB" w:rsidRDefault="00B226EB" w:rsidP="00476499"/>
  </w:endnote>
  <w:endnote w:type="continuationSeparator" w:id="0">
    <w:p w:rsidR="00B226EB" w:rsidRDefault="00B226EB" w:rsidP="00476499">
      <w:r>
        <w:continuationSeparator/>
      </w:r>
    </w:p>
    <w:p w:rsidR="00B226EB" w:rsidRDefault="00B226EB" w:rsidP="004764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Times">
    <w:panose1 w:val="00000000000000000000"/>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utch 801 SWA">
    <w:altName w:val="Times New Roman"/>
    <w:charset w:val="00"/>
    <w:family w:val="roman"/>
    <w:pitch w:val="variable"/>
    <w:sig w:usb0="00000001" w:usb1="00000000" w:usb2="00000000" w:usb3="00000000" w:csb0="0000001B"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Myriad Pro Cond">
    <w:altName w:val="Arial"/>
    <w:panose1 w:val="00000000000000000000"/>
    <w:charset w:val="00"/>
    <w:family w:val="swiss"/>
    <w:notTrueType/>
    <w:pitch w:val="variable"/>
    <w:sig w:usb0="00000001"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70" w:type="dxa"/>
        <w:right w:w="70" w:type="dxa"/>
      </w:tblCellMar>
      <w:tblLook w:val="0000" w:firstRow="0" w:lastRow="0" w:firstColumn="0" w:lastColumn="0" w:noHBand="0" w:noVBand="0"/>
    </w:tblPr>
    <w:tblGrid>
      <w:gridCol w:w="8556"/>
    </w:tblGrid>
    <w:tr w:rsidR="00566054" w:rsidTr="00C1312B">
      <w:trPr>
        <w:jc w:val="center"/>
      </w:trPr>
      <w:tc>
        <w:tcPr>
          <w:tcW w:w="8556" w:type="dxa"/>
        </w:tcPr>
        <w:p w:rsidR="00566054" w:rsidRDefault="00566054" w:rsidP="004942C9">
          <w:pPr>
            <w:pStyle w:val="Pieddepage"/>
            <w:jc w:val="center"/>
          </w:pPr>
          <w:r>
            <w:t>Mise en pratique – Découverte HTML5 - CSS3 – FlexBox - BootStrap - JavaScript – JQuery - JQuery Mobile - Cordova</w:t>
          </w:r>
        </w:p>
      </w:tc>
    </w:tr>
    <w:tr w:rsidR="00566054" w:rsidTr="00C1312B">
      <w:trPr>
        <w:jc w:val="center"/>
      </w:trPr>
      <w:tc>
        <w:tcPr>
          <w:tcW w:w="8556" w:type="dxa"/>
        </w:tcPr>
        <w:p w:rsidR="00566054" w:rsidRDefault="00566054" w:rsidP="00C1312B">
          <w:pPr>
            <w:pStyle w:val="Pieddepage"/>
            <w:jc w:val="center"/>
          </w:pPr>
          <w:r>
            <w:rPr>
              <w:iCs/>
            </w:rPr>
            <w:t xml:space="preserve">Afpa </w:t>
          </w:r>
          <w:r>
            <w:rPr>
              <w:rFonts w:ascii="Symbol" w:hAnsi="Symbol"/>
              <w:iCs/>
            </w:rPr>
            <w:t></w:t>
          </w:r>
          <w:r>
            <w:rPr>
              <w:iCs/>
            </w:rPr>
            <w:t xml:space="preserve"> 2020 </w:t>
          </w:r>
          <w:r>
            <w:t>– Section Tertiaire Informatique – Filière « Etude et développement »</w:t>
          </w:r>
        </w:p>
        <w:p w:rsidR="00566054" w:rsidRDefault="00566054" w:rsidP="00C1312B">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207711">
            <w:rPr>
              <w:rStyle w:val="Numrodepage"/>
              <w:noProof/>
              <w:sz w:val="16"/>
            </w:rPr>
            <w:t>2</w:t>
          </w:r>
          <w:r>
            <w:rPr>
              <w:rStyle w:val="Numrodepage"/>
              <w:sz w:val="16"/>
            </w:rPr>
            <w:fldChar w:fldCharType="end"/>
          </w:r>
          <w:r>
            <w:rPr>
              <w:rStyle w:val="Numrodepage"/>
              <w:iCs/>
              <w:color w:val="000000"/>
              <w:sz w:val="16"/>
              <w:szCs w:val="16"/>
            </w:rPr>
            <w:t>/</w:t>
          </w:r>
          <w:r>
            <w:rPr>
              <w:rStyle w:val="Numrodepage"/>
              <w:iCs/>
              <w:noProof/>
              <w:color w:val="000000"/>
              <w:sz w:val="16"/>
              <w:szCs w:val="16"/>
            </w:rPr>
            <w:fldChar w:fldCharType="begin"/>
          </w:r>
          <w:r>
            <w:rPr>
              <w:rStyle w:val="Numrodepage"/>
              <w:iCs/>
              <w:noProof/>
              <w:color w:val="000000"/>
              <w:sz w:val="16"/>
              <w:szCs w:val="16"/>
            </w:rPr>
            <w:instrText xml:space="preserve"> NUMPAGES  \* Arabic  \* MERGEFORMAT </w:instrText>
          </w:r>
          <w:r>
            <w:rPr>
              <w:rStyle w:val="Numrodepage"/>
              <w:iCs/>
              <w:noProof/>
              <w:color w:val="000000"/>
              <w:sz w:val="16"/>
              <w:szCs w:val="16"/>
            </w:rPr>
            <w:fldChar w:fldCharType="separate"/>
          </w:r>
          <w:r w:rsidR="00207711">
            <w:rPr>
              <w:rStyle w:val="Numrodepage"/>
              <w:iCs/>
              <w:noProof/>
              <w:color w:val="000000"/>
              <w:sz w:val="16"/>
              <w:szCs w:val="16"/>
            </w:rPr>
            <w:t>8</w:t>
          </w:r>
          <w:r>
            <w:rPr>
              <w:rStyle w:val="Numrodepage"/>
              <w:iCs/>
              <w:noProof/>
              <w:color w:val="000000"/>
              <w:sz w:val="16"/>
              <w:szCs w:val="16"/>
            </w:rPr>
            <w:fldChar w:fldCharType="end"/>
          </w:r>
        </w:p>
      </w:tc>
    </w:tr>
  </w:tbl>
  <w:p w:rsidR="00566054" w:rsidRPr="007765CC" w:rsidRDefault="00566054" w:rsidP="00C1312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Layout w:type="fixed"/>
      <w:tblCellMar>
        <w:left w:w="70" w:type="dxa"/>
        <w:right w:w="70" w:type="dxa"/>
      </w:tblCellMar>
      <w:tblLook w:val="0000" w:firstRow="0" w:lastRow="0" w:firstColumn="0" w:lastColumn="0" w:noHBand="0" w:noVBand="0"/>
    </w:tblPr>
    <w:tblGrid>
      <w:gridCol w:w="8556"/>
    </w:tblGrid>
    <w:tr w:rsidR="00566054" w:rsidTr="00C1312B">
      <w:trPr>
        <w:jc w:val="center"/>
      </w:trPr>
      <w:tc>
        <w:tcPr>
          <w:tcW w:w="8556" w:type="dxa"/>
        </w:tcPr>
        <w:p w:rsidR="00566054" w:rsidRDefault="00566054" w:rsidP="00CB7C0B">
          <w:pPr>
            <w:pStyle w:val="Pieddepage"/>
            <w:jc w:val="center"/>
          </w:pPr>
          <w:r>
            <w:t>Mise en pratique - Découverte HTML5 - CSS3 - FlexBox - BootStrap - JavaScript - JQuery - JQuery Mobile - Cordova</w:t>
          </w:r>
        </w:p>
      </w:tc>
    </w:tr>
    <w:tr w:rsidR="00566054" w:rsidTr="00C1312B">
      <w:trPr>
        <w:jc w:val="center"/>
      </w:trPr>
      <w:tc>
        <w:tcPr>
          <w:tcW w:w="8556" w:type="dxa"/>
        </w:tcPr>
        <w:p w:rsidR="00566054" w:rsidRDefault="00566054" w:rsidP="00C1312B">
          <w:pPr>
            <w:pStyle w:val="Pieddepage"/>
            <w:jc w:val="center"/>
          </w:pPr>
          <w:r>
            <w:rPr>
              <w:iCs/>
            </w:rPr>
            <w:t xml:space="preserve">Afpa </w:t>
          </w:r>
          <w:r>
            <w:rPr>
              <w:rFonts w:ascii="Symbol" w:hAnsi="Symbol"/>
              <w:iCs/>
            </w:rPr>
            <w:t></w:t>
          </w:r>
          <w:r>
            <w:rPr>
              <w:iCs/>
            </w:rPr>
            <w:t xml:space="preserve"> 2019 </w:t>
          </w:r>
          <w:r>
            <w:t>– Section Tertiaire Informatique – Filière « Etude et développement »</w:t>
          </w:r>
        </w:p>
        <w:p w:rsidR="00566054" w:rsidRDefault="00566054" w:rsidP="00C1312B">
          <w:pPr>
            <w:pStyle w:val="Pieddepage"/>
            <w:jc w:val="center"/>
          </w:pPr>
          <w:r>
            <w:rPr>
              <w:rStyle w:val="Numrodepage"/>
              <w:sz w:val="16"/>
            </w:rPr>
            <w:fldChar w:fldCharType="begin"/>
          </w:r>
          <w:r>
            <w:rPr>
              <w:rStyle w:val="Numrodepage"/>
              <w:sz w:val="16"/>
            </w:rPr>
            <w:instrText xml:space="preserve"> PAGE </w:instrText>
          </w:r>
          <w:r>
            <w:rPr>
              <w:rStyle w:val="Numrodepage"/>
              <w:sz w:val="16"/>
            </w:rPr>
            <w:fldChar w:fldCharType="separate"/>
          </w:r>
          <w:r w:rsidR="00207711">
            <w:rPr>
              <w:rStyle w:val="Numrodepage"/>
              <w:noProof/>
              <w:sz w:val="16"/>
            </w:rPr>
            <w:t>1</w:t>
          </w:r>
          <w:r>
            <w:rPr>
              <w:rStyle w:val="Numrodepage"/>
              <w:sz w:val="16"/>
            </w:rPr>
            <w:fldChar w:fldCharType="end"/>
          </w:r>
          <w:r>
            <w:rPr>
              <w:rStyle w:val="Numrodepage"/>
              <w:iCs/>
              <w:color w:val="000000"/>
              <w:sz w:val="16"/>
              <w:szCs w:val="16"/>
            </w:rPr>
            <w:t>/</w:t>
          </w:r>
          <w:r>
            <w:rPr>
              <w:rStyle w:val="Numrodepage"/>
              <w:iCs/>
              <w:noProof/>
              <w:color w:val="000000"/>
              <w:sz w:val="16"/>
              <w:szCs w:val="16"/>
            </w:rPr>
            <w:fldChar w:fldCharType="begin"/>
          </w:r>
          <w:r>
            <w:rPr>
              <w:rStyle w:val="Numrodepage"/>
              <w:iCs/>
              <w:noProof/>
              <w:color w:val="000000"/>
              <w:sz w:val="16"/>
              <w:szCs w:val="16"/>
            </w:rPr>
            <w:instrText xml:space="preserve"> NUMPAGES  \* Arabic  \* MERGEFORMAT </w:instrText>
          </w:r>
          <w:r>
            <w:rPr>
              <w:rStyle w:val="Numrodepage"/>
              <w:iCs/>
              <w:noProof/>
              <w:color w:val="000000"/>
              <w:sz w:val="16"/>
              <w:szCs w:val="16"/>
            </w:rPr>
            <w:fldChar w:fldCharType="separate"/>
          </w:r>
          <w:r w:rsidR="00207711">
            <w:rPr>
              <w:rStyle w:val="Numrodepage"/>
              <w:iCs/>
              <w:noProof/>
              <w:color w:val="000000"/>
              <w:sz w:val="16"/>
              <w:szCs w:val="16"/>
            </w:rPr>
            <w:t>8</w:t>
          </w:r>
          <w:r>
            <w:rPr>
              <w:rStyle w:val="Numrodepage"/>
              <w:iCs/>
              <w:noProof/>
              <w:color w:val="000000"/>
              <w:sz w:val="16"/>
              <w:szCs w:val="16"/>
            </w:rPr>
            <w:fldChar w:fldCharType="end"/>
          </w:r>
        </w:p>
      </w:tc>
    </w:tr>
  </w:tbl>
  <w:p w:rsidR="00566054" w:rsidRPr="0046654B" w:rsidRDefault="00566054" w:rsidP="0046654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6EB" w:rsidRDefault="00B226EB" w:rsidP="00476499">
      <w:r>
        <w:separator/>
      </w:r>
    </w:p>
    <w:p w:rsidR="00B226EB" w:rsidRDefault="00B226EB" w:rsidP="00476499"/>
  </w:footnote>
  <w:footnote w:type="continuationSeparator" w:id="0">
    <w:p w:rsidR="00B226EB" w:rsidRDefault="00B226EB" w:rsidP="00476499">
      <w:r>
        <w:continuationSeparator/>
      </w:r>
    </w:p>
    <w:p w:rsidR="00B226EB" w:rsidRDefault="00B226EB" w:rsidP="00476499"/>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984_"/>
      </v:shape>
    </w:pict>
  </w:numPicBullet>
  <w:abstractNum w:abstractNumId="0" w15:restartNumberingAfterBreak="0">
    <w:nsid w:val="00000002"/>
    <w:multiLevelType w:val="multilevel"/>
    <w:tmpl w:val="66649BFC"/>
    <w:name w:val="WW8Num1"/>
    <w:lvl w:ilvl="0">
      <w:start w:val="1"/>
      <w:numFmt w:val="upperRoman"/>
      <w:lvlText w:val="%1"/>
      <w:lvlJc w:val="left"/>
      <w:pPr>
        <w:tabs>
          <w:tab w:val="num" w:pos="999"/>
        </w:tabs>
        <w:ind w:left="999" w:hanging="432"/>
      </w:pPr>
    </w:lvl>
    <w:lvl w:ilvl="1">
      <w:start w:val="1"/>
      <w:numFmt w:val="decimal"/>
      <w:lvlText w:val="%1.%2"/>
      <w:lvlJc w:val="left"/>
      <w:pPr>
        <w:tabs>
          <w:tab w:val="num" w:pos="1428"/>
        </w:tabs>
        <w:ind w:left="1428" w:hanging="576"/>
      </w:pPr>
    </w:lvl>
    <w:lvl w:ilvl="2">
      <w:start w:val="1"/>
      <w:numFmt w:val="decimal"/>
      <w:lvlText w:val="%1.%2.%3"/>
      <w:lvlJc w:val="left"/>
      <w:pPr>
        <w:tabs>
          <w:tab w:val="num" w:pos="1287"/>
        </w:tabs>
        <w:ind w:left="1287" w:hanging="720"/>
      </w:p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abstractNum w:abstractNumId="1"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15:restartNumberingAfterBreak="0">
    <w:nsid w:val="00000005"/>
    <w:multiLevelType w:val="multilevel"/>
    <w:tmpl w:val="00000005"/>
    <w:name w:val="WW8Num4"/>
    <w:lvl w:ilvl="0">
      <w:start w:val="1"/>
      <w:numFmt w:val="decimal"/>
      <w:lvlText w:val="%1."/>
      <w:lvlJc w:val="left"/>
      <w:pPr>
        <w:tabs>
          <w:tab w:val="num" w:pos="1315"/>
        </w:tabs>
        <w:ind w:left="1315" w:hanging="360"/>
      </w:pPr>
    </w:lvl>
    <w:lvl w:ilvl="1">
      <w:start w:val="1"/>
      <w:numFmt w:val="bullet"/>
      <w:lvlText w:val="o"/>
      <w:lvlJc w:val="left"/>
      <w:pPr>
        <w:tabs>
          <w:tab w:val="num" w:pos="2035"/>
        </w:tabs>
        <w:ind w:left="2035" w:hanging="360"/>
      </w:pPr>
      <w:rPr>
        <w:rFonts w:ascii="Courier New" w:hAnsi="Courier New" w:cs="Courier New"/>
      </w:rPr>
    </w:lvl>
    <w:lvl w:ilvl="2">
      <w:start w:val="1"/>
      <w:numFmt w:val="bullet"/>
      <w:lvlText w:val=""/>
      <w:lvlJc w:val="left"/>
      <w:pPr>
        <w:tabs>
          <w:tab w:val="num" w:pos="2755"/>
        </w:tabs>
        <w:ind w:left="2755" w:hanging="360"/>
      </w:pPr>
      <w:rPr>
        <w:rFonts w:ascii="Wingdings" w:hAnsi="Wingdings"/>
      </w:rPr>
    </w:lvl>
    <w:lvl w:ilvl="3">
      <w:start w:val="1"/>
      <w:numFmt w:val="bullet"/>
      <w:lvlText w:val=""/>
      <w:lvlJc w:val="left"/>
      <w:pPr>
        <w:tabs>
          <w:tab w:val="num" w:pos="3475"/>
        </w:tabs>
        <w:ind w:left="3475" w:hanging="360"/>
      </w:pPr>
      <w:rPr>
        <w:rFonts w:ascii="Wingdings" w:hAnsi="Wingdings"/>
      </w:rPr>
    </w:lvl>
    <w:lvl w:ilvl="4">
      <w:start w:val="1"/>
      <w:numFmt w:val="bullet"/>
      <w:lvlText w:val=""/>
      <w:lvlJc w:val="left"/>
      <w:pPr>
        <w:tabs>
          <w:tab w:val="num" w:pos="4195"/>
        </w:tabs>
        <w:ind w:left="4195" w:hanging="360"/>
      </w:pPr>
      <w:rPr>
        <w:rFonts w:ascii="Wingdings" w:hAnsi="Wingdings"/>
      </w:rPr>
    </w:lvl>
    <w:lvl w:ilvl="5">
      <w:start w:val="1"/>
      <w:numFmt w:val="bullet"/>
      <w:lvlText w:val=""/>
      <w:lvlJc w:val="left"/>
      <w:pPr>
        <w:tabs>
          <w:tab w:val="num" w:pos="4915"/>
        </w:tabs>
        <w:ind w:left="4915" w:hanging="360"/>
      </w:pPr>
      <w:rPr>
        <w:rFonts w:ascii="Wingdings" w:hAnsi="Wingdings"/>
      </w:rPr>
    </w:lvl>
    <w:lvl w:ilvl="6">
      <w:start w:val="1"/>
      <w:numFmt w:val="bullet"/>
      <w:lvlText w:val=""/>
      <w:lvlJc w:val="left"/>
      <w:pPr>
        <w:tabs>
          <w:tab w:val="num" w:pos="5635"/>
        </w:tabs>
        <w:ind w:left="5635" w:hanging="360"/>
      </w:pPr>
      <w:rPr>
        <w:rFonts w:ascii="Wingdings" w:hAnsi="Wingdings"/>
      </w:rPr>
    </w:lvl>
    <w:lvl w:ilvl="7">
      <w:start w:val="1"/>
      <w:numFmt w:val="bullet"/>
      <w:lvlText w:val=""/>
      <w:lvlJc w:val="left"/>
      <w:pPr>
        <w:tabs>
          <w:tab w:val="num" w:pos="6355"/>
        </w:tabs>
        <w:ind w:left="6355" w:hanging="360"/>
      </w:pPr>
      <w:rPr>
        <w:rFonts w:ascii="Wingdings" w:hAnsi="Wingdings"/>
      </w:rPr>
    </w:lvl>
    <w:lvl w:ilvl="8">
      <w:start w:val="1"/>
      <w:numFmt w:val="bullet"/>
      <w:lvlText w:val=""/>
      <w:lvlJc w:val="left"/>
      <w:pPr>
        <w:tabs>
          <w:tab w:val="num" w:pos="7075"/>
        </w:tabs>
        <w:ind w:left="7075" w:hanging="360"/>
      </w:pPr>
      <w:rPr>
        <w:rFonts w:ascii="Wingdings" w:hAnsi="Wingdings"/>
      </w:rPr>
    </w:lvl>
  </w:abstractNum>
  <w:abstractNum w:abstractNumId="4" w15:restartNumberingAfterBreak="0">
    <w:nsid w:val="00000006"/>
    <w:multiLevelType w:val="multilevel"/>
    <w:tmpl w:val="00000006"/>
    <w:name w:val="WW8Num5"/>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7"/>
    <w:multiLevelType w:val="singleLevel"/>
    <w:tmpl w:val="00000007"/>
    <w:name w:val="WW8Num6"/>
    <w:lvl w:ilvl="0">
      <w:start w:val="1"/>
      <w:numFmt w:val="decimal"/>
      <w:lvlText w:val="%1-"/>
      <w:lvlJc w:val="left"/>
      <w:pPr>
        <w:tabs>
          <w:tab w:val="num" w:pos="720"/>
        </w:tabs>
        <w:ind w:left="720" w:hanging="360"/>
      </w:pPr>
    </w:lvl>
  </w:abstractNum>
  <w:abstractNum w:abstractNumId="6" w15:restartNumberingAfterBreak="0">
    <w:nsid w:val="00000008"/>
    <w:multiLevelType w:val="multilevel"/>
    <w:tmpl w:val="00000008"/>
    <w:name w:val="WW8Num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15:restartNumberingAfterBreak="0">
    <w:nsid w:val="00000009"/>
    <w:multiLevelType w:val="multilevel"/>
    <w:tmpl w:val="00000009"/>
    <w:name w:val="WW8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8" w15:restartNumberingAfterBreak="0">
    <w:nsid w:val="0000000A"/>
    <w:multiLevelType w:val="multilevel"/>
    <w:tmpl w:val="0000000A"/>
    <w:name w:val="WW8Num9"/>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9" w15:restartNumberingAfterBreak="0">
    <w:nsid w:val="0000000B"/>
    <w:multiLevelType w:val="singleLevel"/>
    <w:tmpl w:val="0000000B"/>
    <w:name w:val="WW8Num10"/>
    <w:lvl w:ilvl="0">
      <w:start w:val="1"/>
      <w:numFmt w:val="decimal"/>
      <w:lvlText w:val="%1."/>
      <w:lvlJc w:val="left"/>
      <w:pPr>
        <w:tabs>
          <w:tab w:val="num" w:pos="644"/>
        </w:tabs>
        <w:ind w:left="644" w:hanging="360"/>
      </w:pPr>
    </w:lvl>
  </w:abstractNum>
  <w:abstractNum w:abstractNumId="10" w15:restartNumberingAfterBreak="0">
    <w:nsid w:val="0000000C"/>
    <w:multiLevelType w:val="multilevel"/>
    <w:tmpl w:val="0000000C"/>
    <w:name w:val="WW8Num1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D"/>
    <w:multiLevelType w:val="multilevel"/>
    <w:tmpl w:val="0000000D"/>
    <w:name w:val="WW8Num1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2" w15:restartNumberingAfterBreak="0">
    <w:nsid w:val="0000000E"/>
    <w:multiLevelType w:val="multilevel"/>
    <w:tmpl w:val="0000000E"/>
    <w:name w:val="WW8Num13"/>
    <w:lvl w:ilvl="0">
      <w:start w:val="1"/>
      <w:numFmt w:val="bullet"/>
      <w:lvlText w:val=""/>
      <w:lvlJc w:val="left"/>
      <w:pPr>
        <w:tabs>
          <w:tab w:val="num" w:pos="720"/>
        </w:tabs>
        <w:ind w:left="720" w:hanging="360"/>
      </w:pPr>
      <w:rPr>
        <w:rFonts w:ascii="Symbol" w:hAnsi="Symbol"/>
        <w:b w:val="0"/>
        <w:i w:val="0"/>
        <w:sz w:val="22"/>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3" w15:restartNumberingAfterBreak="0">
    <w:nsid w:val="0000000F"/>
    <w:multiLevelType w:val="multilevel"/>
    <w:tmpl w:val="0000000F"/>
    <w:name w:val="WW8Num14"/>
    <w:lvl w:ilvl="0">
      <w:start w:val="1"/>
      <w:numFmt w:val="bullet"/>
      <w:lvlText w:val=""/>
      <w:lvlJc w:val="left"/>
      <w:pPr>
        <w:tabs>
          <w:tab w:val="num" w:pos="720"/>
        </w:tabs>
        <w:ind w:left="720" w:hanging="360"/>
      </w:pPr>
      <w:rPr>
        <w:rFonts w:ascii="Symbol" w:hAnsi="Symbol"/>
        <w:b w:val="0"/>
        <w:i w:val="0"/>
        <w:sz w:val="22"/>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4" w15:restartNumberingAfterBreak="0">
    <w:nsid w:val="00000010"/>
    <w:multiLevelType w:val="multilevel"/>
    <w:tmpl w:val="00000010"/>
    <w:name w:val="WW8Num1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cs="Times New Roman"/>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5" w15:restartNumberingAfterBreak="0">
    <w:nsid w:val="00000011"/>
    <w:multiLevelType w:val="multilevel"/>
    <w:tmpl w:val="00000011"/>
    <w:name w:val="WW8Num1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6" w15:restartNumberingAfterBreak="0">
    <w:nsid w:val="00000012"/>
    <w:multiLevelType w:val="multilevel"/>
    <w:tmpl w:val="00000012"/>
    <w:name w:val="WW8Num1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7" w15:restartNumberingAfterBreak="0">
    <w:nsid w:val="00000013"/>
    <w:multiLevelType w:val="multilevel"/>
    <w:tmpl w:val="00000013"/>
    <w:name w:val="WW8Num1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8" w15:restartNumberingAfterBreak="0">
    <w:nsid w:val="00000014"/>
    <w:multiLevelType w:val="multilevel"/>
    <w:tmpl w:val="00000014"/>
    <w:name w:val="WW8Num20"/>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9"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0"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1" w15:restartNumberingAfterBreak="0">
    <w:nsid w:val="00000017"/>
    <w:multiLevelType w:val="multilevel"/>
    <w:tmpl w:val="00000017"/>
    <w:name w:val="WW8Num23"/>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2" w15:restartNumberingAfterBreak="0">
    <w:nsid w:val="00000018"/>
    <w:multiLevelType w:val="multilevel"/>
    <w:tmpl w:val="00000018"/>
    <w:name w:val="WW8Num24"/>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3" w15:restartNumberingAfterBreak="0">
    <w:nsid w:val="00000019"/>
    <w:multiLevelType w:val="singleLevel"/>
    <w:tmpl w:val="00000019"/>
    <w:name w:val="WW8Num25"/>
    <w:lvl w:ilvl="0">
      <w:start w:val="1"/>
      <w:numFmt w:val="bullet"/>
      <w:lvlText w:val=""/>
      <w:lvlJc w:val="left"/>
      <w:pPr>
        <w:tabs>
          <w:tab w:val="num" w:pos="360"/>
        </w:tabs>
        <w:ind w:left="360" w:hanging="360"/>
      </w:pPr>
      <w:rPr>
        <w:rFonts w:ascii="Symbol" w:hAnsi="Symbol"/>
        <w:sz w:val="40"/>
      </w:rPr>
    </w:lvl>
  </w:abstractNum>
  <w:abstractNum w:abstractNumId="24" w15:restartNumberingAfterBreak="0">
    <w:nsid w:val="0000001A"/>
    <w:multiLevelType w:val="multilevel"/>
    <w:tmpl w:val="0000001A"/>
    <w:name w:val="WW8Num2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5" w15:restartNumberingAfterBreak="0">
    <w:nsid w:val="0000001B"/>
    <w:multiLevelType w:val="multilevel"/>
    <w:tmpl w:val="0000001B"/>
    <w:name w:val="WW8Num2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6" w15:restartNumberingAfterBreak="0">
    <w:nsid w:val="0000001C"/>
    <w:multiLevelType w:val="multilevel"/>
    <w:tmpl w:val="0000001C"/>
    <w:name w:val="WW8Num28"/>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27" w15:restartNumberingAfterBreak="0">
    <w:nsid w:val="0000001D"/>
    <w:multiLevelType w:val="singleLevel"/>
    <w:tmpl w:val="0000001D"/>
    <w:name w:val="WW8Num29"/>
    <w:lvl w:ilvl="0">
      <w:start w:val="1"/>
      <w:numFmt w:val="bullet"/>
      <w:lvlText w:val="-"/>
      <w:lvlJc w:val="left"/>
      <w:pPr>
        <w:tabs>
          <w:tab w:val="num" w:pos="360"/>
        </w:tabs>
        <w:ind w:left="360" w:hanging="360"/>
      </w:pPr>
      <w:rPr>
        <w:rFonts w:ascii="OpenSymbol" w:hAnsi="OpenSymbol"/>
        <w:sz w:val="20"/>
      </w:rPr>
    </w:lvl>
  </w:abstractNum>
  <w:abstractNum w:abstractNumId="28" w15:restartNumberingAfterBreak="0">
    <w:nsid w:val="0000001E"/>
    <w:multiLevelType w:val="multilevel"/>
    <w:tmpl w:val="0000001E"/>
    <w:name w:val="WW8Num30"/>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9" w15:restartNumberingAfterBreak="0">
    <w:nsid w:val="0000001F"/>
    <w:multiLevelType w:val="multilevel"/>
    <w:tmpl w:val="0000001F"/>
    <w:name w:val="WW8Num3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15:restartNumberingAfterBreak="0">
    <w:nsid w:val="00000020"/>
    <w:multiLevelType w:val="multilevel"/>
    <w:tmpl w:val="00000020"/>
    <w:name w:val="WW8Num3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1" w15:restartNumberingAfterBreak="0">
    <w:nsid w:val="00000021"/>
    <w:multiLevelType w:val="singleLevel"/>
    <w:tmpl w:val="00000021"/>
    <w:name w:val="WW8Num33"/>
    <w:lvl w:ilvl="0">
      <w:start w:val="1"/>
      <w:numFmt w:val="bullet"/>
      <w:lvlText w:val=""/>
      <w:lvlJc w:val="left"/>
      <w:pPr>
        <w:tabs>
          <w:tab w:val="num" w:pos="360"/>
        </w:tabs>
        <w:ind w:left="360" w:hanging="360"/>
      </w:pPr>
      <w:rPr>
        <w:rFonts w:ascii="Symbol" w:hAnsi="Symbol"/>
        <w:sz w:val="20"/>
      </w:rPr>
    </w:lvl>
  </w:abstractNum>
  <w:abstractNum w:abstractNumId="32" w15:restartNumberingAfterBreak="0">
    <w:nsid w:val="00000022"/>
    <w:multiLevelType w:val="multilevel"/>
    <w:tmpl w:val="00000022"/>
    <w:name w:val="WW8Num3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3" w15:restartNumberingAfterBreak="0">
    <w:nsid w:val="00000023"/>
    <w:multiLevelType w:val="multilevel"/>
    <w:tmpl w:val="00000023"/>
    <w:name w:val="WW8Num3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4" w15:restartNumberingAfterBreak="0">
    <w:nsid w:val="00000024"/>
    <w:multiLevelType w:val="multilevel"/>
    <w:tmpl w:val="00000024"/>
    <w:name w:val="WW8Num36"/>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5" w15:restartNumberingAfterBreak="0">
    <w:nsid w:val="00000025"/>
    <w:multiLevelType w:val="multilevel"/>
    <w:tmpl w:val="00000025"/>
    <w:name w:val="WW8Num37"/>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6" w15:restartNumberingAfterBreak="0">
    <w:nsid w:val="00000026"/>
    <w:multiLevelType w:val="multilevel"/>
    <w:tmpl w:val="00000026"/>
    <w:name w:val="WW8Num3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7" w15:restartNumberingAfterBreak="0">
    <w:nsid w:val="00000027"/>
    <w:multiLevelType w:val="multilevel"/>
    <w:tmpl w:val="00000027"/>
    <w:name w:val="WW8Num3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8" w15:restartNumberingAfterBreak="0">
    <w:nsid w:val="00000028"/>
    <w:multiLevelType w:val="singleLevel"/>
    <w:tmpl w:val="00000028"/>
    <w:name w:val="WW8Num41"/>
    <w:lvl w:ilvl="0">
      <w:start w:val="1"/>
      <w:numFmt w:val="bullet"/>
      <w:lvlText w:val=""/>
      <w:lvlJc w:val="left"/>
      <w:pPr>
        <w:tabs>
          <w:tab w:val="num" w:pos="0"/>
        </w:tabs>
        <w:ind w:left="720" w:hanging="360"/>
      </w:pPr>
      <w:rPr>
        <w:rFonts w:ascii="Symbol" w:hAnsi="Symbol"/>
        <w:sz w:val="20"/>
      </w:rPr>
    </w:lvl>
  </w:abstractNum>
  <w:abstractNum w:abstractNumId="39" w15:restartNumberingAfterBreak="0">
    <w:nsid w:val="00000029"/>
    <w:multiLevelType w:val="singleLevel"/>
    <w:tmpl w:val="00000029"/>
    <w:name w:val="WW8Num42"/>
    <w:lvl w:ilvl="0">
      <w:start w:val="1"/>
      <w:numFmt w:val="bullet"/>
      <w:lvlText w:val=""/>
      <w:lvlJc w:val="left"/>
      <w:pPr>
        <w:tabs>
          <w:tab w:val="num" w:pos="0"/>
        </w:tabs>
        <w:ind w:left="1069" w:hanging="360"/>
      </w:pPr>
      <w:rPr>
        <w:rFonts w:ascii="Symbol" w:hAnsi="Symbol"/>
      </w:rPr>
    </w:lvl>
  </w:abstractNum>
  <w:abstractNum w:abstractNumId="40" w15:restartNumberingAfterBreak="0">
    <w:nsid w:val="0000002A"/>
    <w:multiLevelType w:val="singleLevel"/>
    <w:tmpl w:val="0000002A"/>
    <w:name w:val="WW8Num43"/>
    <w:lvl w:ilvl="0">
      <w:start w:val="3"/>
      <w:numFmt w:val="decimal"/>
      <w:pStyle w:val="cours"/>
      <w:lvlText w:val="%1)"/>
      <w:lvlJc w:val="left"/>
      <w:pPr>
        <w:tabs>
          <w:tab w:val="num" w:pos="360"/>
        </w:tabs>
        <w:ind w:left="360" w:hanging="360"/>
      </w:pPr>
    </w:lvl>
  </w:abstractNum>
  <w:abstractNum w:abstractNumId="41" w15:restartNumberingAfterBreak="0">
    <w:nsid w:val="0000002B"/>
    <w:multiLevelType w:val="singleLevel"/>
    <w:tmpl w:val="0000002B"/>
    <w:name w:val="WW8Num44"/>
    <w:lvl w:ilvl="0">
      <w:start w:val="1"/>
      <w:numFmt w:val="bullet"/>
      <w:lvlText w:val=""/>
      <w:lvlJc w:val="left"/>
      <w:pPr>
        <w:tabs>
          <w:tab w:val="num" w:pos="0"/>
        </w:tabs>
        <w:ind w:left="1440" w:hanging="360"/>
      </w:pPr>
      <w:rPr>
        <w:rFonts w:ascii="Symbol" w:hAnsi="Symbol"/>
        <w:sz w:val="20"/>
      </w:rPr>
    </w:lvl>
  </w:abstractNum>
  <w:abstractNum w:abstractNumId="42" w15:restartNumberingAfterBreak="0">
    <w:nsid w:val="0000002C"/>
    <w:multiLevelType w:val="singleLevel"/>
    <w:tmpl w:val="0000002C"/>
    <w:name w:val="WW8Num45"/>
    <w:lvl w:ilvl="0">
      <w:start w:val="1"/>
      <w:numFmt w:val="bullet"/>
      <w:lvlText w:val=""/>
      <w:lvlJc w:val="left"/>
      <w:pPr>
        <w:tabs>
          <w:tab w:val="num" w:pos="0"/>
        </w:tabs>
        <w:ind w:left="720" w:hanging="360"/>
      </w:pPr>
      <w:rPr>
        <w:rFonts w:ascii="Symbol" w:hAnsi="Symbol"/>
        <w:sz w:val="20"/>
      </w:rPr>
    </w:lvl>
  </w:abstractNum>
  <w:abstractNum w:abstractNumId="43" w15:restartNumberingAfterBreak="0">
    <w:nsid w:val="0000002D"/>
    <w:multiLevelType w:val="singleLevel"/>
    <w:tmpl w:val="0000002D"/>
    <w:name w:val="WW8Num47"/>
    <w:lvl w:ilvl="0">
      <w:start w:val="1"/>
      <w:numFmt w:val="bullet"/>
      <w:lvlText w:val=""/>
      <w:lvlJc w:val="left"/>
      <w:pPr>
        <w:tabs>
          <w:tab w:val="num" w:pos="0"/>
        </w:tabs>
        <w:ind w:left="720" w:hanging="360"/>
      </w:pPr>
      <w:rPr>
        <w:rFonts w:ascii="Symbol" w:hAnsi="Symbol"/>
        <w:sz w:val="20"/>
      </w:rPr>
    </w:lvl>
  </w:abstractNum>
  <w:abstractNum w:abstractNumId="44" w15:restartNumberingAfterBreak="0">
    <w:nsid w:val="0000002E"/>
    <w:multiLevelType w:val="singleLevel"/>
    <w:tmpl w:val="0000002E"/>
    <w:name w:val="WW8Num48"/>
    <w:lvl w:ilvl="0">
      <w:start w:val="1"/>
      <w:numFmt w:val="bullet"/>
      <w:lvlText w:val=""/>
      <w:lvlJc w:val="left"/>
      <w:pPr>
        <w:tabs>
          <w:tab w:val="num" w:pos="0"/>
        </w:tabs>
        <w:ind w:left="927" w:hanging="360"/>
      </w:pPr>
      <w:rPr>
        <w:rFonts w:ascii="Symbol" w:hAnsi="Symbol"/>
        <w:sz w:val="20"/>
      </w:rPr>
    </w:lvl>
  </w:abstractNum>
  <w:abstractNum w:abstractNumId="45" w15:restartNumberingAfterBreak="0">
    <w:nsid w:val="0000002F"/>
    <w:multiLevelType w:val="multilevel"/>
    <w:tmpl w:val="0000002F"/>
    <w:name w:val="WW8Num49"/>
    <w:lvl w:ilvl="0">
      <w:start w:val="1"/>
      <w:numFmt w:val="decimal"/>
      <w:pStyle w:val="dtails"/>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00000030"/>
    <w:multiLevelType w:val="singleLevel"/>
    <w:tmpl w:val="00000030"/>
    <w:name w:val="WW8Num50"/>
    <w:lvl w:ilvl="0">
      <w:start w:val="1"/>
      <w:numFmt w:val="bullet"/>
      <w:lvlText w:val=""/>
      <w:lvlJc w:val="left"/>
      <w:pPr>
        <w:tabs>
          <w:tab w:val="num" w:pos="0"/>
        </w:tabs>
        <w:ind w:left="720" w:hanging="360"/>
      </w:pPr>
      <w:rPr>
        <w:rFonts w:ascii="Symbol" w:hAnsi="Symbol"/>
        <w:sz w:val="20"/>
      </w:rPr>
    </w:lvl>
  </w:abstractNum>
  <w:abstractNum w:abstractNumId="47" w15:restartNumberingAfterBreak="0">
    <w:nsid w:val="00E02D71"/>
    <w:multiLevelType w:val="hybridMultilevel"/>
    <w:tmpl w:val="D5FA55AE"/>
    <w:lvl w:ilvl="0" w:tplc="64F2F6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00E32667"/>
    <w:multiLevelType w:val="multilevel"/>
    <w:tmpl w:val="F190C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067C6B00"/>
    <w:multiLevelType w:val="multilevel"/>
    <w:tmpl w:val="9AA074D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3"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0" w15:restartNumberingAfterBreak="0">
    <w:nsid w:val="0D150019"/>
    <w:multiLevelType w:val="multilevel"/>
    <w:tmpl w:val="F44A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D605EBF"/>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0E0E4F43"/>
    <w:multiLevelType w:val="hybridMultilevel"/>
    <w:tmpl w:val="DC02D5C0"/>
    <w:lvl w:ilvl="0" w:tplc="57CA3CC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16991571"/>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1B1E01A2"/>
    <w:multiLevelType w:val="hybridMultilevel"/>
    <w:tmpl w:val="6A641CC2"/>
    <w:lvl w:ilvl="0" w:tplc="C282742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20DF3580"/>
    <w:multiLevelType w:val="hybridMultilevel"/>
    <w:tmpl w:val="1A7AFA64"/>
    <w:lvl w:ilvl="0" w:tplc="8032A4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23827097"/>
    <w:multiLevelType w:val="hybridMultilevel"/>
    <w:tmpl w:val="294EF28E"/>
    <w:lvl w:ilvl="0" w:tplc="0734C6A4">
      <w:start w:val="5"/>
      <w:numFmt w:val="bullet"/>
      <w:lvlText w:val="-"/>
      <w:lvlJc w:val="left"/>
      <w:pPr>
        <w:ind w:left="1069" w:hanging="360"/>
      </w:pPr>
      <w:rPr>
        <w:rFonts w:ascii="Arial" w:eastAsia="Times New Roman" w:hAnsi="Arial" w:cs="Aria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7" w15:restartNumberingAfterBreak="0">
    <w:nsid w:val="25CD66C2"/>
    <w:multiLevelType w:val="multilevel"/>
    <w:tmpl w:val="C6A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ACC0D78"/>
    <w:multiLevelType w:val="hybridMultilevel"/>
    <w:tmpl w:val="FE08353E"/>
    <w:lvl w:ilvl="0" w:tplc="D5B4ED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2E8C6FAB"/>
    <w:multiLevelType w:val="hybridMultilevel"/>
    <w:tmpl w:val="2EB8CBF8"/>
    <w:lvl w:ilvl="0" w:tplc="91225A5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2F5F0048"/>
    <w:multiLevelType w:val="multilevel"/>
    <w:tmpl w:val="CBB4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4C1BE2"/>
    <w:multiLevelType w:val="hybridMultilevel"/>
    <w:tmpl w:val="A202D2F6"/>
    <w:lvl w:ilvl="0" w:tplc="9850D040">
      <w:start w:val="5"/>
      <w:numFmt w:val="bullet"/>
      <w:lvlText w:val="-"/>
      <w:lvlJc w:val="left"/>
      <w:pPr>
        <w:ind w:left="1065" w:hanging="360"/>
      </w:pPr>
      <w:rPr>
        <w:rFonts w:ascii="Arial" w:eastAsia="Times New Roman" w:hAnsi="Arial" w:cs="Aria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62" w15:restartNumberingAfterBreak="0">
    <w:nsid w:val="3BFE5114"/>
    <w:multiLevelType w:val="hybridMultilevel"/>
    <w:tmpl w:val="0CD4A582"/>
    <w:lvl w:ilvl="0" w:tplc="8B6E9B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15:restartNumberingAfterBreak="0">
    <w:nsid w:val="3EAB78F5"/>
    <w:multiLevelType w:val="hybridMultilevel"/>
    <w:tmpl w:val="6EB0CECE"/>
    <w:lvl w:ilvl="0" w:tplc="D902B6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42922141"/>
    <w:multiLevelType w:val="hybridMultilevel"/>
    <w:tmpl w:val="259EA158"/>
    <w:lvl w:ilvl="0" w:tplc="20E8B7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5" w15:restartNumberingAfterBreak="0">
    <w:nsid w:val="42BD1C6B"/>
    <w:multiLevelType w:val="hybridMultilevel"/>
    <w:tmpl w:val="8AFC4802"/>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4ABF49B9"/>
    <w:multiLevelType w:val="hybridMultilevel"/>
    <w:tmpl w:val="36D050BC"/>
    <w:lvl w:ilvl="0" w:tplc="040EFB9C">
      <w:start w:val="2"/>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4B070EE3"/>
    <w:multiLevelType w:val="hybridMultilevel"/>
    <w:tmpl w:val="B6883870"/>
    <w:lvl w:ilvl="0" w:tplc="BC966B0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4EFD0015"/>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562A4FE6"/>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570365AE"/>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57C7419B"/>
    <w:multiLevelType w:val="hybridMultilevel"/>
    <w:tmpl w:val="3764422C"/>
    <w:lvl w:ilvl="0" w:tplc="1436BCCC">
      <w:start w:val="1"/>
      <w:numFmt w:val="bullet"/>
      <w:lvlText w:val=""/>
      <w:lvlPicBulletId w:val="0"/>
      <w:lvlJc w:val="left"/>
      <w:pPr>
        <w:ind w:left="777" w:hanging="360"/>
      </w:pPr>
      <w:rPr>
        <w:rFonts w:ascii="Symbol" w:hAnsi="Symbol" w:hint="default"/>
        <w:color w:val="auto"/>
        <w:sz w:val="16"/>
        <w:szCs w:val="16"/>
      </w:rPr>
    </w:lvl>
    <w:lvl w:ilvl="1" w:tplc="040C0003" w:tentative="1">
      <w:start w:val="1"/>
      <w:numFmt w:val="bullet"/>
      <w:lvlText w:val="o"/>
      <w:lvlJc w:val="left"/>
      <w:pPr>
        <w:ind w:left="1497" w:hanging="360"/>
      </w:pPr>
      <w:rPr>
        <w:rFonts w:ascii="Courier New" w:hAnsi="Courier New" w:cs="Courier New" w:hint="default"/>
      </w:rPr>
    </w:lvl>
    <w:lvl w:ilvl="2" w:tplc="040C0005" w:tentative="1">
      <w:start w:val="1"/>
      <w:numFmt w:val="bullet"/>
      <w:lvlText w:val=""/>
      <w:lvlJc w:val="left"/>
      <w:pPr>
        <w:ind w:left="2217" w:hanging="360"/>
      </w:pPr>
      <w:rPr>
        <w:rFonts w:ascii="Wingdings" w:hAnsi="Wingdings" w:hint="default"/>
      </w:rPr>
    </w:lvl>
    <w:lvl w:ilvl="3" w:tplc="040C0001" w:tentative="1">
      <w:start w:val="1"/>
      <w:numFmt w:val="bullet"/>
      <w:lvlText w:val=""/>
      <w:lvlJc w:val="left"/>
      <w:pPr>
        <w:ind w:left="2937" w:hanging="360"/>
      </w:pPr>
      <w:rPr>
        <w:rFonts w:ascii="Symbol" w:hAnsi="Symbol" w:hint="default"/>
      </w:rPr>
    </w:lvl>
    <w:lvl w:ilvl="4" w:tplc="040C0003" w:tentative="1">
      <w:start w:val="1"/>
      <w:numFmt w:val="bullet"/>
      <w:lvlText w:val="o"/>
      <w:lvlJc w:val="left"/>
      <w:pPr>
        <w:ind w:left="3657" w:hanging="360"/>
      </w:pPr>
      <w:rPr>
        <w:rFonts w:ascii="Courier New" w:hAnsi="Courier New" w:cs="Courier New" w:hint="default"/>
      </w:rPr>
    </w:lvl>
    <w:lvl w:ilvl="5" w:tplc="040C0005" w:tentative="1">
      <w:start w:val="1"/>
      <w:numFmt w:val="bullet"/>
      <w:lvlText w:val=""/>
      <w:lvlJc w:val="left"/>
      <w:pPr>
        <w:ind w:left="4377" w:hanging="360"/>
      </w:pPr>
      <w:rPr>
        <w:rFonts w:ascii="Wingdings" w:hAnsi="Wingdings" w:hint="default"/>
      </w:rPr>
    </w:lvl>
    <w:lvl w:ilvl="6" w:tplc="040C0001" w:tentative="1">
      <w:start w:val="1"/>
      <w:numFmt w:val="bullet"/>
      <w:lvlText w:val=""/>
      <w:lvlJc w:val="left"/>
      <w:pPr>
        <w:ind w:left="5097" w:hanging="360"/>
      </w:pPr>
      <w:rPr>
        <w:rFonts w:ascii="Symbol" w:hAnsi="Symbol" w:hint="default"/>
      </w:rPr>
    </w:lvl>
    <w:lvl w:ilvl="7" w:tplc="040C0003" w:tentative="1">
      <w:start w:val="1"/>
      <w:numFmt w:val="bullet"/>
      <w:lvlText w:val="o"/>
      <w:lvlJc w:val="left"/>
      <w:pPr>
        <w:ind w:left="5817" w:hanging="360"/>
      </w:pPr>
      <w:rPr>
        <w:rFonts w:ascii="Courier New" w:hAnsi="Courier New" w:cs="Courier New" w:hint="default"/>
      </w:rPr>
    </w:lvl>
    <w:lvl w:ilvl="8" w:tplc="040C0005" w:tentative="1">
      <w:start w:val="1"/>
      <w:numFmt w:val="bullet"/>
      <w:lvlText w:val=""/>
      <w:lvlJc w:val="left"/>
      <w:pPr>
        <w:ind w:left="6537" w:hanging="360"/>
      </w:pPr>
      <w:rPr>
        <w:rFonts w:ascii="Wingdings" w:hAnsi="Wingdings" w:hint="default"/>
      </w:rPr>
    </w:lvl>
  </w:abstractNum>
  <w:abstractNum w:abstractNumId="72" w15:restartNumberingAfterBreak="0">
    <w:nsid w:val="5CDE70B1"/>
    <w:multiLevelType w:val="hybridMultilevel"/>
    <w:tmpl w:val="713C8B54"/>
    <w:lvl w:ilvl="0" w:tplc="1F067B7A">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5D5E1778"/>
    <w:multiLevelType w:val="hybridMultilevel"/>
    <w:tmpl w:val="9A9CE974"/>
    <w:lvl w:ilvl="0" w:tplc="575855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5FD40C3A"/>
    <w:multiLevelType w:val="multilevel"/>
    <w:tmpl w:val="70B4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6E52CE5"/>
    <w:multiLevelType w:val="multilevel"/>
    <w:tmpl w:val="F5B4BA22"/>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6" w15:restartNumberingAfterBreak="0">
    <w:nsid w:val="67F334B7"/>
    <w:multiLevelType w:val="hybridMultilevel"/>
    <w:tmpl w:val="CA8CFA0C"/>
    <w:lvl w:ilvl="0" w:tplc="AD3EC8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68F13B8E"/>
    <w:multiLevelType w:val="hybridMultilevel"/>
    <w:tmpl w:val="5312441A"/>
    <w:lvl w:ilvl="0" w:tplc="E55A63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69605A6B"/>
    <w:multiLevelType w:val="hybridMultilevel"/>
    <w:tmpl w:val="8AFC4802"/>
    <w:lvl w:ilvl="0" w:tplc="040C000F">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812EFB"/>
    <w:multiLevelType w:val="hybridMultilevel"/>
    <w:tmpl w:val="998CF77E"/>
    <w:lvl w:ilvl="0" w:tplc="A008FA0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FA94BE1"/>
    <w:multiLevelType w:val="multilevel"/>
    <w:tmpl w:val="E222BE24"/>
    <w:lvl w:ilvl="0">
      <w:start w:val="5"/>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0"/>
  </w:num>
  <w:num w:numId="2">
    <w:abstractNumId w:val="45"/>
  </w:num>
  <w:num w:numId="3">
    <w:abstractNumId w:val="49"/>
  </w:num>
  <w:num w:numId="4">
    <w:abstractNumId w:val="50"/>
  </w:num>
  <w:num w:numId="5">
    <w:abstractNumId w:val="57"/>
  </w:num>
  <w:num w:numId="6">
    <w:abstractNumId w:val="49"/>
  </w:num>
  <w:num w:numId="7">
    <w:abstractNumId w:val="80"/>
  </w:num>
  <w:num w:numId="8">
    <w:abstractNumId w:val="56"/>
  </w:num>
  <w:num w:numId="9">
    <w:abstractNumId w:val="65"/>
  </w:num>
  <w:num w:numId="10">
    <w:abstractNumId w:val="78"/>
  </w:num>
  <w:num w:numId="11">
    <w:abstractNumId w:val="75"/>
  </w:num>
  <w:num w:numId="12">
    <w:abstractNumId w:val="49"/>
    <w:lvlOverride w:ilvl="0">
      <w:startOverride w:val="3"/>
    </w:lvlOverride>
    <w:lvlOverride w:ilvl="1">
      <w:startOverride w:val="2"/>
    </w:lvlOverride>
  </w:num>
  <w:num w:numId="13">
    <w:abstractNumId w:val="70"/>
  </w:num>
  <w:num w:numId="14">
    <w:abstractNumId w:val="69"/>
  </w:num>
  <w:num w:numId="15">
    <w:abstractNumId w:val="68"/>
  </w:num>
  <w:num w:numId="16">
    <w:abstractNumId w:val="51"/>
  </w:num>
  <w:num w:numId="17">
    <w:abstractNumId w:val="53"/>
  </w:num>
  <w:num w:numId="18">
    <w:abstractNumId w:val="71"/>
  </w:num>
  <w:num w:numId="19">
    <w:abstractNumId w:val="60"/>
  </w:num>
  <w:num w:numId="20">
    <w:abstractNumId w:val="76"/>
  </w:num>
  <w:num w:numId="21">
    <w:abstractNumId w:val="61"/>
  </w:num>
  <w:num w:numId="22">
    <w:abstractNumId w:val="58"/>
  </w:num>
  <w:num w:numId="23">
    <w:abstractNumId w:val="77"/>
  </w:num>
  <w:num w:numId="24">
    <w:abstractNumId w:val="64"/>
  </w:num>
  <w:num w:numId="25">
    <w:abstractNumId w:val="63"/>
  </w:num>
  <w:num w:numId="26">
    <w:abstractNumId w:val="55"/>
  </w:num>
  <w:num w:numId="27">
    <w:abstractNumId w:val="62"/>
  </w:num>
  <w:num w:numId="28">
    <w:abstractNumId w:val="59"/>
  </w:num>
  <w:num w:numId="29">
    <w:abstractNumId w:val="52"/>
  </w:num>
  <w:num w:numId="30">
    <w:abstractNumId w:val="73"/>
  </w:num>
  <w:num w:numId="31">
    <w:abstractNumId w:val="67"/>
  </w:num>
  <w:num w:numId="32">
    <w:abstractNumId w:val="47"/>
  </w:num>
  <w:num w:numId="33">
    <w:abstractNumId w:val="54"/>
  </w:num>
  <w:num w:numId="34">
    <w:abstractNumId w:val="79"/>
  </w:num>
  <w:num w:numId="35">
    <w:abstractNumId w:val="72"/>
  </w:num>
  <w:num w:numId="36">
    <w:abstractNumId w:val="74"/>
  </w:num>
  <w:num w:numId="37">
    <w:abstractNumId w:val="48"/>
  </w:num>
  <w:num w:numId="38">
    <w:abstractNumId w:val="6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00"/>
  <w:drawingGridVerticalSpacing w:val="0"/>
  <w:displayHorizontalDrawingGridEvery w:val="0"/>
  <w:displayVerticalDrawingGridEvery w:val="0"/>
  <w:noPunctuationKerning/>
  <w:characterSpacingControl w:val="doNotCompress"/>
  <w:hdrShapeDefaults>
    <o:shapedefaults v:ext="edit" spidmax="2049">
      <v:stroke endarrow="blo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6A4"/>
    <w:rsid w:val="000001A3"/>
    <w:rsid w:val="000002D8"/>
    <w:rsid w:val="0000082F"/>
    <w:rsid w:val="00000A5D"/>
    <w:rsid w:val="00000C13"/>
    <w:rsid w:val="00000CD4"/>
    <w:rsid w:val="00001527"/>
    <w:rsid w:val="000018F5"/>
    <w:rsid w:val="00001E05"/>
    <w:rsid w:val="000024AC"/>
    <w:rsid w:val="00002D72"/>
    <w:rsid w:val="00002DD6"/>
    <w:rsid w:val="00002FB8"/>
    <w:rsid w:val="0000414E"/>
    <w:rsid w:val="00004359"/>
    <w:rsid w:val="000049CA"/>
    <w:rsid w:val="00005F52"/>
    <w:rsid w:val="0000612A"/>
    <w:rsid w:val="00006F14"/>
    <w:rsid w:val="000071C2"/>
    <w:rsid w:val="000107A2"/>
    <w:rsid w:val="00010D8D"/>
    <w:rsid w:val="000111C1"/>
    <w:rsid w:val="00011BA8"/>
    <w:rsid w:val="000135C6"/>
    <w:rsid w:val="00014B40"/>
    <w:rsid w:val="00014C04"/>
    <w:rsid w:val="00014CB6"/>
    <w:rsid w:val="00015EAE"/>
    <w:rsid w:val="00017908"/>
    <w:rsid w:val="0002052C"/>
    <w:rsid w:val="000206FE"/>
    <w:rsid w:val="00020DD7"/>
    <w:rsid w:val="00021E9A"/>
    <w:rsid w:val="00021F85"/>
    <w:rsid w:val="000247B6"/>
    <w:rsid w:val="000247F7"/>
    <w:rsid w:val="000251BC"/>
    <w:rsid w:val="000258DC"/>
    <w:rsid w:val="0002591E"/>
    <w:rsid w:val="00026BDA"/>
    <w:rsid w:val="00026D20"/>
    <w:rsid w:val="00027EC5"/>
    <w:rsid w:val="000301D7"/>
    <w:rsid w:val="00032693"/>
    <w:rsid w:val="00032AEF"/>
    <w:rsid w:val="00032BE1"/>
    <w:rsid w:val="000339CC"/>
    <w:rsid w:val="000339F1"/>
    <w:rsid w:val="00034108"/>
    <w:rsid w:val="00034384"/>
    <w:rsid w:val="000353A9"/>
    <w:rsid w:val="0003545D"/>
    <w:rsid w:val="0003578A"/>
    <w:rsid w:val="0003640F"/>
    <w:rsid w:val="00036B5A"/>
    <w:rsid w:val="0003766D"/>
    <w:rsid w:val="000400A0"/>
    <w:rsid w:val="000403E3"/>
    <w:rsid w:val="000408DD"/>
    <w:rsid w:val="000412EB"/>
    <w:rsid w:val="00041BBA"/>
    <w:rsid w:val="00042656"/>
    <w:rsid w:val="000427C2"/>
    <w:rsid w:val="00043814"/>
    <w:rsid w:val="00043A7F"/>
    <w:rsid w:val="00044BD3"/>
    <w:rsid w:val="00044CFD"/>
    <w:rsid w:val="00045501"/>
    <w:rsid w:val="00046531"/>
    <w:rsid w:val="000465E2"/>
    <w:rsid w:val="0004676C"/>
    <w:rsid w:val="00046E13"/>
    <w:rsid w:val="00050CFE"/>
    <w:rsid w:val="000517AC"/>
    <w:rsid w:val="00051D3D"/>
    <w:rsid w:val="00052318"/>
    <w:rsid w:val="000528B7"/>
    <w:rsid w:val="0005291D"/>
    <w:rsid w:val="00052EFA"/>
    <w:rsid w:val="00053074"/>
    <w:rsid w:val="00054BC3"/>
    <w:rsid w:val="0005531E"/>
    <w:rsid w:val="0005559C"/>
    <w:rsid w:val="00055A6B"/>
    <w:rsid w:val="00056500"/>
    <w:rsid w:val="0005713A"/>
    <w:rsid w:val="000602AF"/>
    <w:rsid w:val="000602D1"/>
    <w:rsid w:val="0006129E"/>
    <w:rsid w:val="000615BF"/>
    <w:rsid w:val="0006218C"/>
    <w:rsid w:val="00062376"/>
    <w:rsid w:val="000627A1"/>
    <w:rsid w:val="0006283A"/>
    <w:rsid w:val="00062D78"/>
    <w:rsid w:val="00063AC5"/>
    <w:rsid w:val="0006449D"/>
    <w:rsid w:val="00064902"/>
    <w:rsid w:val="00065DCD"/>
    <w:rsid w:val="000661EC"/>
    <w:rsid w:val="00067CF5"/>
    <w:rsid w:val="00067EC3"/>
    <w:rsid w:val="00070C09"/>
    <w:rsid w:val="00071197"/>
    <w:rsid w:val="00072421"/>
    <w:rsid w:val="00072EC8"/>
    <w:rsid w:val="00073341"/>
    <w:rsid w:val="0007343E"/>
    <w:rsid w:val="00073EF3"/>
    <w:rsid w:val="000740C5"/>
    <w:rsid w:val="00074782"/>
    <w:rsid w:val="00075864"/>
    <w:rsid w:val="00075F2F"/>
    <w:rsid w:val="00076189"/>
    <w:rsid w:val="000764B4"/>
    <w:rsid w:val="0007742D"/>
    <w:rsid w:val="00077F89"/>
    <w:rsid w:val="00081785"/>
    <w:rsid w:val="00081C0D"/>
    <w:rsid w:val="00081D65"/>
    <w:rsid w:val="000820CF"/>
    <w:rsid w:val="000821BE"/>
    <w:rsid w:val="0008285B"/>
    <w:rsid w:val="00082FA6"/>
    <w:rsid w:val="0008339C"/>
    <w:rsid w:val="00083701"/>
    <w:rsid w:val="000837E0"/>
    <w:rsid w:val="0008394E"/>
    <w:rsid w:val="000839CA"/>
    <w:rsid w:val="00083C62"/>
    <w:rsid w:val="00085839"/>
    <w:rsid w:val="00085A02"/>
    <w:rsid w:val="00085B37"/>
    <w:rsid w:val="0008671E"/>
    <w:rsid w:val="000871EE"/>
    <w:rsid w:val="00092CD2"/>
    <w:rsid w:val="000939D4"/>
    <w:rsid w:val="00093B0C"/>
    <w:rsid w:val="000945CB"/>
    <w:rsid w:val="000963AD"/>
    <w:rsid w:val="00096535"/>
    <w:rsid w:val="000967C8"/>
    <w:rsid w:val="000A0A4F"/>
    <w:rsid w:val="000A1970"/>
    <w:rsid w:val="000A1CEA"/>
    <w:rsid w:val="000A29B9"/>
    <w:rsid w:val="000A2C9D"/>
    <w:rsid w:val="000A3363"/>
    <w:rsid w:val="000A473A"/>
    <w:rsid w:val="000A4CBC"/>
    <w:rsid w:val="000A4CFE"/>
    <w:rsid w:val="000A5DAF"/>
    <w:rsid w:val="000A6522"/>
    <w:rsid w:val="000A708B"/>
    <w:rsid w:val="000A7304"/>
    <w:rsid w:val="000A7849"/>
    <w:rsid w:val="000B100F"/>
    <w:rsid w:val="000B1038"/>
    <w:rsid w:val="000B105C"/>
    <w:rsid w:val="000B1395"/>
    <w:rsid w:val="000B1504"/>
    <w:rsid w:val="000B1623"/>
    <w:rsid w:val="000B1953"/>
    <w:rsid w:val="000B255C"/>
    <w:rsid w:val="000B408D"/>
    <w:rsid w:val="000B54A3"/>
    <w:rsid w:val="000B6810"/>
    <w:rsid w:val="000B6D74"/>
    <w:rsid w:val="000B74A7"/>
    <w:rsid w:val="000B74BE"/>
    <w:rsid w:val="000B7D18"/>
    <w:rsid w:val="000C0397"/>
    <w:rsid w:val="000C1C87"/>
    <w:rsid w:val="000C29E2"/>
    <w:rsid w:val="000C3455"/>
    <w:rsid w:val="000C3747"/>
    <w:rsid w:val="000C3937"/>
    <w:rsid w:val="000C41AB"/>
    <w:rsid w:val="000C421B"/>
    <w:rsid w:val="000C4719"/>
    <w:rsid w:val="000C48F4"/>
    <w:rsid w:val="000C507E"/>
    <w:rsid w:val="000C522C"/>
    <w:rsid w:val="000C5969"/>
    <w:rsid w:val="000C6188"/>
    <w:rsid w:val="000C67D5"/>
    <w:rsid w:val="000C6914"/>
    <w:rsid w:val="000C6AE0"/>
    <w:rsid w:val="000C7986"/>
    <w:rsid w:val="000C7DBD"/>
    <w:rsid w:val="000D1045"/>
    <w:rsid w:val="000D1173"/>
    <w:rsid w:val="000D1624"/>
    <w:rsid w:val="000D28A2"/>
    <w:rsid w:val="000D2D42"/>
    <w:rsid w:val="000D352C"/>
    <w:rsid w:val="000D55CD"/>
    <w:rsid w:val="000D584B"/>
    <w:rsid w:val="000D605D"/>
    <w:rsid w:val="000D69F5"/>
    <w:rsid w:val="000D72DA"/>
    <w:rsid w:val="000D7B39"/>
    <w:rsid w:val="000D7DF3"/>
    <w:rsid w:val="000E1D7D"/>
    <w:rsid w:val="000E2CB2"/>
    <w:rsid w:val="000E33EB"/>
    <w:rsid w:val="000E421C"/>
    <w:rsid w:val="000E4244"/>
    <w:rsid w:val="000E4317"/>
    <w:rsid w:val="000E524C"/>
    <w:rsid w:val="000E61C0"/>
    <w:rsid w:val="000E62E6"/>
    <w:rsid w:val="000E6994"/>
    <w:rsid w:val="000E6C2B"/>
    <w:rsid w:val="000E7412"/>
    <w:rsid w:val="000E7F32"/>
    <w:rsid w:val="000F0464"/>
    <w:rsid w:val="000F0BBA"/>
    <w:rsid w:val="000F1CBD"/>
    <w:rsid w:val="000F1D28"/>
    <w:rsid w:val="000F27E5"/>
    <w:rsid w:val="000F2A7B"/>
    <w:rsid w:val="000F3046"/>
    <w:rsid w:val="000F33B0"/>
    <w:rsid w:val="000F33BA"/>
    <w:rsid w:val="000F3C94"/>
    <w:rsid w:val="000F40D8"/>
    <w:rsid w:val="000F50CD"/>
    <w:rsid w:val="000F5429"/>
    <w:rsid w:val="000F5D96"/>
    <w:rsid w:val="000F695E"/>
    <w:rsid w:val="000F6F1B"/>
    <w:rsid w:val="000F7664"/>
    <w:rsid w:val="000F7BC1"/>
    <w:rsid w:val="0010004C"/>
    <w:rsid w:val="001003B3"/>
    <w:rsid w:val="00100522"/>
    <w:rsid w:val="00101A97"/>
    <w:rsid w:val="00101AD2"/>
    <w:rsid w:val="00101DD9"/>
    <w:rsid w:val="001023B0"/>
    <w:rsid w:val="00102DE3"/>
    <w:rsid w:val="00103B29"/>
    <w:rsid w:val="00103F1D"/>
    <w:rsid w:val="00103FFA"/>
    <w:rsid w:val="001040DF"/>
    <w:rsid w:val="00105805"/>
    <w:rsid w:val="00105C20"/>
    <w:rsid w:val="001065CE"/>
    <w:rsid w:val="00106DDE"/>
    <w:rsid w:val="0010712C"/>
    <w:rsid w:val="0010730F"/>
    <w:rsid w:val="0010771C"/>
    <w:rsid w:val="0011172B"/>
    <w:rsid w:val="00111DDA"/>
    <w:rsid w:val="00112120"/>
    <w:rsid w:val="001121F4"/>
    <w:rsid w:val="00112686"/>
    <w:rsid w:val="00112E7A"/>
    <w:rsid w:val="00113248"/>
    <w:rsid w:val="001155D9"/>
    <w:rsid w:val="00115DA9"/>
    <w:rsid w:val="0011673B"/>
    <w:rsid w:val="00116ABF"/>
    <w:rsid w:val="00117176"/>
    <w:rsid w:val="00117476"/>
    <w:rsid w:val="00120E77"/>
    <w:rsid w:val="00121139"/>
    <w:rsid w:val="001222B6"/>
    <w:rsid w:val="00123388"/>
    <w:rsid w:val="00123863"/>
    <w:rsid w:val="00123C8E"/>
    <w:rsid w:val="001242C4"/>
    <w:rsid w:val="001262BB"/>
    <w:rsid w:val="0012634D"/>
    <w:rsid w:val="001270DD"/>
    <w:rsid w:val="00127522"/>
    <w:rsid w:val="0012788B"/>
    <w:rsid w:val="00127F83"/>
    <w:rsid w:val="0013005B"/>
    <w:rsid w:val="0013032D"/>
    <w:rsid w:val="001303B9"/>
    <w:rsid w:val="001322C0"/>
    <w:rsid w:val="00132956"/>
    <w:rsid w:val="00132C34"/>
    <w:rsid w:val="00133015"/>
    <w:rsid w:val="00133837"/>
    <w:rsid w:val="00133B0E"/>
    <w:rsid w:val="001356A2"/>
    <w:rsid w:val="00135C91"/>
    <w:rsid w:val="00135FD4"/>
    <w:rsid w:val="001363DC"/>
    <w:rsid w:val="00136A22"/>
    <w:rsid w:val="00136A4D"/>
    <w:rsid w:val="00136DDB"/>
    <w:rsid w:val="0013762B"/>
    <w:rsid w:val="001379C3"/>
    <w:rsid w:val="00140657"/>
    <w:rsid w:val="00140D79"/>
    <w:rsid w:val="00141266"/>
    <w:rsid w:val="00142E5C"/>
    <w:rsid w:val="00143905"/>
    <w:rsid w:val="00144396"/>
    <w:rsid w:val="001443FC"/>
    <w:rsid w:val="001444EE"/>
    <w:rsid w:val="00145911"/>
    <w:rsid w:val="00145CE0"/>
    <w:rsid w:val="00145D97"/>
    <w:rsid w:val="0014635F"/>
    <w:rsid w:val="00146480"/>
    <w:rsid w:val="00146600"/>
    <w:rsid w:val="00146CEE"/>
    <w:rsid w:val="001477E6"/>
    <w:rsid w:val="00147952"/>
    <w:rsid w:val="00147CFB"/>
    <w:rsid w:val="00150187"/>
    <w:rsid w:val="001502BC"/>
    <w:rsid w:val="00150605"/>
    <w:rsid w:val="001507EA"/>
    <w:rsid w:val="00150CF0"/>
    <w:rsid w:val="00151753"/>
    <w:rsid w:val="0015378A"/>
    <w:rsid w:val="0015474A"/>
    <w:rsid w:val="00154907"/>
    <w:rsid w:val="00154D41"/>
    <w:rsid w:val="00154F91"/>
    <w:rsid w:val="001551C7"/>
    <w:rsid w:val="001552A2"/>
    <w:rsid w:val="00155D2B"/>
    <w:rsid w:val="001560F1"/>
    <w:rsid w:val="00156B62"/>
    <w:rsid w:val="00156F3B"/>
    <w:rsid w:val="001571F9"/>
    <w:rsid w:val="001573D6"/>
    <w:rsid w:val="0016046C"/>
    <w:rsid w:val="0016184D"/>
    <w:rsid w:val="00162274"/>
    <w:rsid w:val="001624E4"/>
    <w:rsid w:val="00163626"/>
    <w:rsid w:val="00163AC1"/>
    <w:rsid w:val="00163F30"/>
    <w:rsid w:val="00164125"/>
    <w:rsid w:val="00164668"/>
    <w:rsid w:val="00164D4B"/>
    <w:rsid w:val="00164EB0"/>
    <w:rsid w:val="00165204"/>
    <w:rsid w:val="001653B1"/>
    <w:rsid w:val="001654C8"/>
    <w:rsid w:val="001655B9"/>
    <w:rsid w:val="00165B4C"/>
    <w:rsid w:val="00165D37"/>
    <w:rsid w:val="00167085"/>
    <w:rsid w:val="00167858"/>
    <w:rsid w:val="0017095A"/>
    <w:rsid w:val="0017160D"/>
    <w:rsid w:val="00172060"/>
    <w:rsid w:val="00172335"/>
    <w:rsid w:val="00172E24"/>
    <w:rsid w:val="00173DF8"/>
    <w:rsid w:val="00173FA4"/>
    <w:rsid w:val="00174362"/>
    <w:rsid w:val="00174BC0"/>
    <w:rsid w:val="00174D44"/>
    <w:rsid w:val="001758B5"/>
    <w:rsid w:val="00176CA2"/>
    <w:rsid w:val="001774AB"/>
    <w:rsid w:val="00177EED"/>
    <w:rsid w:val="001804F5"/>
    <w:rsid w:val="00180F9B"/>
    <w:rsid w:val="00181C7B"/>
    <w:rsid w:val="00182D1C"/>
    <w:rsid w:val="001836D2"/>
    <w:rsid w:val="00183835"/>
    <w:rsid w:val="00184CAA"/>
    <w:rsid w:val="00184D63"/>
    <w:rsid w:val="00185BB1"/>
    <w:rsid w:val="00186440"/>
    <w:rsid w:val="0018661A"/>
    <w:rsid w:val="00186C2C"/>
    <w:rsid w:val="00186DC7"/>
    <w:rsid w:val="00187A1F"/>
    <w:rsid w:val="00187E59"/>
    <w:rsid w:val="00187EF3"/>
    <w:rsid w:val="001901A4"/>
    <w:rsid w:val="001918BA"/>
    <w:rsid w:val="00191CA7"/>
    <w:rsid w:val="00192582"/>
    <w:rsid w:val="001932FE"/>
    <w:rsid w:val="001935F3"/>
    <w:rsid w:val="001940F2"/>
    <w:rsid w:val="00194259"/>
    <w:rsid w:val="00197087"/>
    <w:rsid w:val="00197271"/>
    <w:rsid w:val="00197BE0"/>
    <w:rsid w:val="00197D55"/>
    <w:rsid w:val="001A0302"/>
    <w:rsid w:val="001A0AC9"/>
    <w:rsid w:val="001A0BC6"/>
    <w:rsid w:val="001A0DDA"/>
    <w:rsid w:val="001A133E"/>
    <w:rsid w:val="001A1402"/>
    <w:rsid w:val="001A2272"/>
    <w:rsid w:val="001A349A"/>
    <w:rsid w:val="001A3A06"/>
    <w:rsid w:val="001A5B0F"/>
    <w:rsid w:val="001A5D1F"/>
    <w:rsid w:val="001A5EC3"/>
    <w:rsid w:val="001A6F3E"/>
    <w:rsid w:val="001A742A"/>
    <w:rsid w:val="001A7728"/>
    <w:rsid w:val="001B1C41"/>
    <w:rsid w:val="001B2FED"/>
    <w:rsid w:val="001B307D"/>
    <w:rsid w:val="001B30F7"/>
    <w:rsid w:val="001B36DB"/>
    <w:rsid w:val="001B3FEA"/>
    <w:rsid w:val="001B4F0C"/>
    <w:rsid w:val="001B5119"/>
    <w:rsid w:val="001B52E7"/>
    <w:rsid w:val="001B5ECC"/>
    <w:rsid w:val="001B6E40"/>
    <w:rsid w:val="001B7B74"/>
    <w:rsid w:val="001C1061"/>
    <w:rsid w:val="001C10B1"/>
    <w:rsid w:val="001C2D8D"/>
    <w:rsid w:val="001C2FB1"/>
    <w:rsid w:val="001C3323"/>
    <w:rsid w:val="001C53E4"/>
    <w:rsid w:val="001C593B"/>
    <w:rsid w:val="001C5C73"/>
    <w:rsid w:val="001C65A0"/>
    <w:rsid w:val="001C66D7"/>
    <w:rsid w:val="001C6DEF"/>
    <w:rsid w:val="001C7122"/>
    <w:rsid w:val="001D02D5"/>
    <w:rsid w:val="001D05B6"/>
    <w:rsid w:val="001D0B9F"/>
    <w:rsid w:val="001D0F21"/>
    <w:rsid w:val="001D1658"/>
    <w:rsid w:val="001D191C"/>
    <w:rsid w:val="001D1925"/>
    <w:rsid w:val="001D1C78"/>
    <w:rsid w:val="001D24FA"/>
    <w:rsid w:val="001D27C9"/>
    <w:rsid w:val="001D2A67"/>
    <w:rsid w:val="001D32B9"/>
    <w:rsid w:val="001D41B2"/>
    <w:rsid w:val="001D4B14"/>
    <w:rsid w:val="001D4FE7"/>
    <w:rsid w:val="001D5F0B"/>
    <w:rsid w:val="001D6167"/>
    <w:rsid w:val="001D6183"/>
    <w:rsid w:val="001D63CC"/>
    <w:rsid w:val="001D65B7"/>
    <w:rsid w:val="001D72BD"/>
    <w:rsid w:val="001E0285"/>
    <w:rsid w:val="001E047D"/>
    <w:rsid w:val="001E09E7"/>
    <w:rsid w:val="001E1959"/>
    <w:rsid w:val="001E38DE"/>
    <w:rsid w:val="001E3972"/>
    <w:rsid w:val="001E3C4B"/>
    <w:rsid w:val="001E47CB"/>
    <w:rsid w:val="001E4C72"/>
    <w:rsid w:val="001E4F11"/>
    <w:rsid w:val="001E5563"/>
    <w:rsid w:val="001E6908"/>
    <w:rsid w:val="001E7E57"/>
    <w:rsid w:val="001F1662"/>
    <w:rsid w:val="001F1BDE"/>
    <w:rsid w:val="001F1E35"/>
    <w:rsid w:val="001F2708"/>
    <w:rsid w:val="001F3CB2"/>
    <w:rsid w:val="001F4377"/>
    <w:rsid w:val="001F4557"/>
    <w:rsid w:val="001F4870"/>
    <w:rsid w:val="001F4AE7"/>
    <w:rsid w:val="001F4C10"/>
    <w:rsid w:val="001F52C3"/>
    <w:rsid w:val="001F6CE1"/>
    <w:rsid w:val="001F74E8"/>
    <w:rsid w:val="001F7E88"/>
    <w:rsid w:val="002003E2"/>
    <w:rsid w:val="002023B9"/>
    <w:rsid w:val="002023C8"/>
    <w:rsid w:val="002024C9"/>
    <w:rsid w:val="00202FFF"/>
    <w:rsid w:val="00203043"/>
    <w:rsid w:val="0020347F"/>
    <w:rsid w:val="00203847"/>
    <w:rsid w:val="002051F0"/>
    <w:rsid w:val="00205D82"/>
    <w:rsid w:val="002064F3"/>
    <w:rsid w:val="0020659F"/>
    <w:rsid w:val="00207004"/>
    <w:rsid w:val="00207432"/>
    <w:rsid w:val="00207711"/>
    <w:rsid w:val="00207B99"/>
    <w:rsid w:val="00207BD2"/>
    <w:rsid w:val="00210D35"/>
    <w:rsid w:val="00210DD0"/>
    <w:rsid w:val="0021125C"/>
    <w:rsid w:val="002112BF"/>
    <w:rsid w:val="00211E03"/>
    <w:rsid w:val="00212913"/>
    <w:rsid w:val="002129CF"/>
    <w:rsid w:val="00212CE9"/>
    <w:rsid w:val="00212DAC"/>
    <w:rsid w:val="00213F17"/>
    <w:rsid w:val="00214BA4"/>
    <w:rsid w:val="00215423"/>
    <w:rsid w:val="00215B46"/>
    <w:rsid w:val="002162C2"/>
    <w:rsid w:val="0021642A"/>
    <w:rsid w:val="0021698E"/>
    <w:rsid w:val="00217172"/>
    <w:rsid w:val="00217681"/>
    <w:rsid w:val="00217853"/>
    <w:rsid w:val="00217ADE"/>
    <w:rsid w:val="00220559"/>
    <w:rsid w:val="00221877"/>
    <w:rsid w:val="0022264C"/>
    <w:rsid w:val="002227B5"/>
    <w:rsid w:val="002228F4"/>
    <w:rsid w:val="00223349"/>
    <w:rsid w:val="00223F6D"/>
    <w:rsid w:val="002241FA"/>
    <w:rsid w:val="0022589C"/>
    <w:rsid w:val="0022599D"/>
    <w:rsid w:val="00225A48"/>
    <w:rsid w:val="0022623C"/>
    <w:rsid w:val="00226BB2"/>
    <w:rsid w:val="00227D85"/>
    <w:rsid w:val="00230306"/>
    <w:rsid w:val="002307EC"/>
    <w:rsid w:val="00230F09"/>
    <w:rsid w:val="00231385"/>
    <w:rsid w:val="00232001"/>
    <w:rsid w:val="0023250D"/>
    <w:rsid w:val="00232AA4"/>
    <w:rsid w:val="002334EA"/>
    <w:rsid w:val="00233B51"/>
    <w:rsid w:val="00234533"/>
    <w:rsid w:val="0023583C"/>
    <w:rsid w:val="00236552"/>
    <w:rsid w:val="00236A50"/>
    <w:rsid w:val="00236EE1"/>
    <w:rsid w:val="0023744B"/>
    <w:rsid w:val="00240EBB"/>
    <w:rsid w:val="002410A4"/>
    <w:rsid w:val="002416AB"/>
    <w:rsid w:val="002416BC"/>
    <w:rsid w:val="00241F4B"/>
    <w:rsid w:val="002444C1"/>
    <w:rsid w:val="002464B3"/>
    <w:rsid w:val="00246F50"/>
    <w:rsid w:val="00247E45"/>
    <w:rsid w:val="00247EA5"/>
    <w:rsid w:val="00250451"/>
    <w:rsid w:val="002504AF"/>
    <w:rsid w:val="002511F2"/>
    <w:rsid w:val="002516DC"/>
    <w:rsid w:val="002528D2"/>
    <w:rsid w:val="00252E5D"/>
    <w:rsid w:val="00253A2F"/>
    <w:rsid w:val="00254C56"/>
    <w:rsid w:val="00254D95"/>
    <w:rsid w:val="00255640"/>
    <w:rsid w:val="00255D2C"/>
    <w:rsid w:val="00255E60"/>
    <w:rsid w:val="00255EDF"/>
    <w:rsid w:val="00256346"/>
    <w:rsid w:val="00256418"/>
    <w:rsid w:val="0025729E"/>
    <w:rsid w:val="00257D3F"/>
    <w:rsid w:val="00257F76"/>
    <w:rsid w:val="00261C61"/>
    <w:rsid w:val="00262AAB"/>
    <w:rsid w:val="00263565"/>
    <w:rsid w:val="002638FA"/>
    <w:rsid w:val="00263DA2"/>
    <w:rsid w:val="002644C7"/>
    <w:rsid w:val="0026459D"/>
    <w:rsid w:val="002647AC"/>
    <w:rsid w:val="002649F6"/>
    <w:rsid w:val="00265860"/>
    <w:rsid w:val="00265E9E"/>
    <w:rsid w:val="00267F55"/>
    <w:rsid w:val="0027029F"/>
    <w:rsid w:val="0027044C"/>
    <w:rsid w:val="002714B2"/>
    <w:rsid w:val="00271ABC"/>
    <w:rsid w:val="00271CB0"/>
    <w:rsid w:val="00271FB1"/>
    <w:rsid w:val="0027310B"/>
    <w:rsid w:val="002734DC"/>
    <w:rsid w:val="0027464A"/>
    <w:rsid w:val="00275541"/>
    <w:rsid w:val="00275630"/>
    <w:rsid w:val="00275DD8"/>
    <w:rsid w:val="00276727"/>
    <w:rsid w:val="00276998"/>
    <w:rsid w:val="00276CF3"/>
    <w:rsid w:val="0027784F"/>
    <w:rsid w:val="00277DC6"/>
    <w:rsid w:val="00280020"/>
    <w:rsid w:val="00280053"/>
    <w:rsid w:val="00280171"/>
    <w:rsid w:val="002818D7"/>
    <w:rsid w:val="002823E0"/>
    <w:rsid w:val="0028276B"/>
    <w:rsid w:val="00283369"/>
    <w:rsid w:val="002836FB"/>
    <w:rsid w:val="0028709C"/>
    <w:rsid w:val="00287D03"/>
    <w:rsid w:val="002908F9"/>
    <w:rsid w:val="00290DCD"/>
    <w:rsid w:val="00292669"/>
    <w:rsid w:val="00292980"/>
    <w:rsid w:val="002934E2"/>
    <w:rsid w:val="00293BAC"/>
    <w:rsid w:val="00294882"/>
    <w:rsid w:val="002955AB"/>
    <w:rsid w:val="002957FD"/>
    <w:rsid w:val="00295968"/>
    <w:rsid w:val="00295C69"/>
    <w:rsid w:val="00295FB5"/>
    <w:rsid w:val="00296C51"/>
    <w:rsid w:val="00297390"/>
    <w:rsid w:val="002A0457"/>
    <w:rsid w:val="002A069A"/>
    <w:rsid w:val="002A0A67"/>
    <w:rsid w:val="002A1297"/>
    <w:rsid w:val="002A19C0"/>
    <w:rsid w:val="002A1BE2"/>
    <w:rsid w:val="002A1FAB"/>
    <w:rsid w:val="002A28FF"/>
    <w:rsid w:val="002A2E8E"/>
    <w:rsid w:val="002A2EA2"/>
    <w:rsid w:val="002A4264"/>
    <w:rsid w:val="002A5123"/>
    <w:rsid w:val="002A5300"/>
    <w:rsid w:val="002A54F1"/>
    <w:rsid w:val="002A5F69"/>
    <w:rsid w:val="002A729E"/>
    <w:rsid w:val="002A7E58"/>
    <w:rsid w:val="002B0A17"/>
    <w:rsid w:val="002B140E"/>
    <w:rsid w:val="002B203A"/>
    <w:rsid w:val="002B26C2"/>
    <w:rsid w:val="002B2E1E"/>
    <w:rsid w:val="002B3AAB"/>
    <w:rsid w:val="002B485D"/>
    <w:rsid w:val="002B505C"/>
    <w:rsid w:val="002B554B"/>
    <w:rsid w:val="002B5B38"/>
    <w:rsid w:val="002B6681"/>
    <w:rsid w:val="002B7102"/>
    <w:rsid w:val="002B7199"/>
    <w:rsid w:val="002B7559"/>
    <w:rsid w:val="002C042A"/>
    <w:rsid w:val="002C1AA3"/>
    <w:rsid w:val="002C2D25"/>
    <w:rsid w:val="002C3833"/>
    <w:rsid w:val="002C45E1"/>
    <w:rsid w:val="002C57C4"/>
    <w:rsid w:val="002C5832"/>
    <w:rsid w:val="002C67C9"/>
    <w:rsid w:val="002D0101"/>
    <w:rsid w:val="002D014D"/>
    <w:rsid w:val="002D01ED"/>
    <w:rsid w:val="002D072C"/>
    <w:rsid w:val="002D0988"/>
    <w:rsid w:val="002D1802"/>
    <w:rsid w:val="002D19E7"/>
    <w:rsid w:val="002D1FE4"/>
    <w:rsid w:val="002D2351"/>
    <w:rsid w:val="002D3EC9"/>
    <w:rsid w:val="002D4169"/>
    <w:rsid w:val="002D41DF"/>
    <w:rsid w:val="002D4EEF"/>
    <w:rsid w:val="002D5E88"/>
    <w:rsid w:val="002D6378"/>
    <w:rsid w:val="002D6850"/>
    <w:rsid w:val="002D7968"/>
    <w:rsid w:val="002E1230"/>
    <w:rsid w:val="002E1E48"/>
    <w:rsid w:val="002E3630"/>
    <w:rsid w:val="002E3E50"/>
    <w:rsid w:val="002E53D4"/>
    <w:rsid w:val="002E55F9"/>
    <w:rsid w:val="002E56D6"/>
    <w:rsid w:val="002E5D3D"/>
    <w:rsid w:val="002E5EEE"/>
    <w:rsid w:val="002E6C7D"/>
    <w:rsid w:val="002E6F74"/>
    <w:rsid w:val="002E70D7"/>
    <w:rsid w:val="002F0899"/>
    <w:rsid w:val="002F19CA"/>
    <w:rsid w:val="002F1DC7"/>
    <w:rsid w:val="002F209F"/>
    <w:rsid w:val="002F2340"/>
    <w:rsid w:val="002F31C8"/>
    <w:rsid w:val="002F4431"/>
    <w:rsid w:val="002F4665"/>
    <w:rsid w:val="002F4675"/>
    <w:rsid w:val="002F5376"/>
    <w:rsid w:val="002F612B"/>
    <w:rsid w:val="002F6D8B"/>
    <w:rsid w:val="002F7581"/>
    <w:rsid w:val="002F7A20"/>
    <w:rsid w:val="00300374"/>
    <w:rsid w:val="003008C0"/>
    <w:rsid w:val="00300F33"/>
    <w:rsid w:val="0030224C"/>
    <w:rsid w:val="003029D7"/>
    <w:rsid w:val="00303011"/>
    <w:rsid w:val="003032B6"/>
    <w:rsid w:val="00303344"/>
    <w:rsid w:val="00303DBE"/>
    <w:rsid w:val="003042D0"/>
    <w:rsid w:val="0030430C"/>
    <w:rsid w:val="00304893"/>
    <w:rsid w:val="00305204"/>
    <w:rsid w:val="00305B2F"/>
    <w:rsid w:val="00306BE2"/>
    <w:rsid w:val="00307BC9"/>
    <w:rsid w:val="00307FA2"/>
    <w:rsid w:val="00310117"/>
    <w:rsid w:val="003106EB"/>
    <w:rsid w:val="0031073C"/>
    <w:rsid w:val="00310CD0"/>
    <w:rsid w:val="0031100E"/>
    <w:rsid w:val="00311140"/>
    <w:rsid w:val="0031121F"/>
    <w:rsid w:val="0031137E"/>
    <w:rsid w:val="0031174C"/>
    <w:rsid w:val="00312DD3"/>
    <w:rsid w:val="003139FF"/>
    <w:rsid w:val="00313F2C"/>
    <w:rsid w:val="00314031"/>
    <w:rsid w:val="00314D12"/>
    <w:rsid w:val="003152E0"/>
    <w:rsid w:val="00315AD5"/>
    <w:rsid w:val="00315BF3"/>
    <w:rsid w:val="003176F2"/>
    <w:rsid w:val="003179CB"/>
    <w:rsid w:val="00317B0E"/>
    <w:rsid w:val="00321590"/>
    <w:rsid w:val="00322626"/>
    <w:rsid w:val="00322650"/>
    <w:rsid w:val="0032295A"/>
    <w:rsid w:val="003235BB"/>
    <w:rsid w:val="003242C4"/>
    <w:rsid w:val="00324A1C"/>
    <w:rsid w:val="00324B6D"/>
    <w:rsid w:val="00325630"/>
    <w:rsid w:val="0032639A"/>
    <w:rsid w:val="00326F2B"/>
    <w:rsid w:val="0032708C"/>
    <w:rsid w:val="003272EB"/>
    <w:rsid w:val="00327D09"/>
    <w:rsid w:val="003307EA"/>
    <w:rsid w:val="00330902"/>
    <w:rsid w:val="00331285"/>
    <w:rsid w:val="003318B6"/>
    <w:rsid w:val="00332156"/>
    <w:rsid w:val="0033220B"/>
    <w:rsid w:val="00332BF2"/>
    <w:rsid w:val="00334313"/>
    <w:rsid w:val="00334555"/>
    <w:rsid w:val="003347CD"/>
    <w:rsid w:val="00334BE7"/>
    <w:rsid w:val="00334C51"/>
    <w:rsid w:val="00334D13"/>
    <w:rsid w:val="003350E8"/>
    <w:rsid w:val="00335643"/>
    <w:rsid w:val="003356F3"/>
    <w:rsid w:val="00337219"/>
    <w:rsid w:val="00337507"/>
    <w:rsid w:val="00337D64"/>
    <w:rsid w:val="003414A5"/>
    <w:rsid w:val="00341C9B"/>
    <w:rsid w:val="003427BC"/>
    <w:rsid w:val="00343008"/>
    <w:rsid w:val="0034341A"/>
    <w:rsid w:val="00344CE7"/>
    <w:rsid w:val="00344E70"/>
    <w:rsid w:val="0034523B"/>
    <w:rsid w:val="00345E19"/>
    <w:rsid w:val="00347818"/>
    <w:rsid w:val="003478C9"/>
    <w:rsid w:val="003500A6"/>
    <w:rsid w:val="003504A6"/>
    <w:rsid w:val="003506D7"/>
    <w:rsid w:val="00350842"/>
    <w:rsid w:val="003523B0"/>
    <w:rsid w:val="00352403"/>
    <w:rsid w:val="00352FFC"/>
    <w:rsid w:val="003531A5"/>
    <w:rsid w:val="00353401"/>
    <w:rsid w:val="003537E3"/>
    <w:rsid w:val="00353AF7"/>
    <w:rsid w:val="003548A7"/>
    <w:rsid w:val="003551D3"/>
    <w:rsid w:val="00355C7D"/>
    <w:rsid w:val="003562E3"/>
    <w:rsid w:val="00356888"/>
    <w:rsid w:val="00356B4B"/>
    <w:rsid w:val="00356EB4"/>
    <w:rsid w:val="00357D2D"/>
    <w:rsid w:val="003600BC"/>
    <w:rsid w:val="00360297"/>
    <w:rsid w:val="003614A6"/>
    <w:rsid w:val="0036259E"/>
    <w:rsid w:val="003627EF"/>
    <w:rsid w:val="00362956"/>
    <w:rsid w:val="00363A04"/>
    <w:rsid w:val="00363EAA"/>
    <w:rsid w:val="003642E4"/>
    <w:rsid w:val="00364C5F"/>
    <w:rsid w:val="00365EE2"/>
    <w:rsid w:val="00365F1F"/>
    <w:rsid w:val="00366501"/>
    <w:rsid w:val="00366AAB"/>
    <w:rsid w:val="003670F7"/>
    <w:rsid w:val="00367753"/>
    <w:rsid w:val="003702CA"/>
    <w:rsid w:val="00370AC8"/>
    <w:rsid w:val="00370D4D"/>
    <w:rsid w:val="00371579"/>
    <w:rsid w:val="003729E3"/>
    <w:rsid w:val="00373538"/>
    <w:rsid w:val="0037365E"/>
    <w:rsid w:val="003737CB"/>
    <w:rsid w:val="003744B0"/>
    <w:rsid w:val="0037479C"/>
    <w:rsid w:val="00374DF7"/>
    <w:rsid w:val="00375652"/>
    <w:rsid w:val="00375875"/>
    <w:rsid w:val="00375BBB"/>
    <w:rsid w:val="00375E93"/>
    <w:rsid w:val="00375F76"/>
    <w:rsid w:val="003760E1"/>
    <w:rsid w:val="00377307"/>
    <w:rsid w:val="0037740D"/>
    <w:rsid w:val="003774C6"/>
    <w:rsid w:val="003777AA"/>
    <w:rsid w:val="00377E84"/>
    <w:rsid w:val="00380244"/>
    <w:rsid w:val="00380297"/>
    <w:rsid w:val="003804B6"/>
    <w:rsid w:val="003813AD"/>
    <w:rsid w:val="003814DF"/>
    <w:rsid w:val="003816E7"/>
    <w:rsid w:val="00381B2A"/>
    <w:rsid w:val="003821C3"/>
    <w:rsid w:val="003825F6"/>
    <w:rsid w:val="003827D7"/>
    <w:rsid w:val="00383062"/>
    <w:rsid w:val="00383531"/>
    <w:rsid w:val="00383769"/>
    <w:rsid w:val="00384612"/>
    <w:rsid w:val="00384627"/>
    <w:rsid w:val="00384D2C"/>
    <w:rsid w:val="00385094"/>
    <w:rsid w:val="0038541E"/>
    <w:rsid w:val="0038583F"/>
    <w:rsid w:val="00385E67"/>
    <w:rsid w:val="00385FFD"/>
    <w:rsid w:val="0038771C"/>
    <w:rsid w:val="00387740"/>
    <w:rsid w:val="00387D85"/>
    <w:rsid w:val="00387ECD"/>
    <w:rsid w:val="003906B2"/>
    <w:rsid w:val="00391AB2"/>
    <w:rsid w:val="003928D1"/>
    <w:rsid w:val="0039297A"/>
    <w:rsid w:val="00394B6D"/>
    <w:rsid w:val="003950E3"/>
    <w:rsid w:val="00395B54"/>
    <w:rsid w:val="0039645E"/>
    <w:rsid w:val="00397669"/>
    <w:rsid w:val="00397BA3"/>
    <w:rsid w:val="00397E89"/>
    <w:rsid w:val="003A1C1A"/>
    <w:rsid w:val="003A1F1B"/>
    <w:rsid w:val="003A1F6F"/>
    <w:rsid w:val="003A2303"/>
    <w:rsid w:val="003A254D"/>
    <w:rsid w:val="003A28BB"/>
    <w:rsid w:val="003A4009"/>
    <w:rsid w:val="003A45D1"/>
    <w:rsid w:val="003A52FE"/>
    <w:rsid w:val="003A6967"/>
    <w:rsid w:val="003A744C"/>
    <w:rsid w:val="003A758A"/>
    <w:rsid w:val="003A7A6F"/>
    <w:rsid w:val="003A7EBE"/>
    <w:rsid w:val="003A7FED"/>
    <w:rsid w:val="003B0D42"/>
    <w:rsid w:val="003B1077"/>
    <w:rsid w:val="003B10BB"/>
    <w:rsid w:val="003B14C1"/>
    <w:rsid w:val="003B21BF"/>
    <w:rsid w:val="003B2C0D"/>
    <w:rsid w:val="003B308F"/>
    <w:rsid w:val="003B3097"/>
    <w:rsid w:val="003B3D8C"/>
    <w:rsid w:val="003B447A"/>
    <w:rsid w:val="003B46BD"/>
    <w:rsid w:val="003B4AE1"/>
    <w:rsid w:val="003B7B40"/>
    <w:rsid w:val="003B7C59"/>
    <w:rsid w:val="003B7CFA"/>
    <w:rsid w:val="003C032A"/>
    <w:rsid w:val="003C05B8"/>
    <w:rsid w:val="003C085D"/>
    <w:rsid w:val="003C0BCC"/>
    <w:rsid w:val="003C11DE"/>
    <w:rsid w:val="003C343A"/>
    <w:rsid w:val="003C3781"/>
    <w:rsid w:val="003C7427"/>
    <w:rsid w:val="003D03ED"/>
    <w:rsid w:val="003D1A56"/>
    <w:rsid w:val="003D24B0"/>
    <w:rsid w:val="003D27FC"/>
    <w:rsid w:val="003D28DE"/>
    <w:rsid w:val="003D2CDE"/>
    <w:rsid w:val="003D3089"/>
    <w:rsid w:val="003D31ED"/>
    <w:rsid w:val="003D38EB"/>
    <w:rsid w:val="003D3A26"/>
    <w:rsid w:val="003D3B00"/>
    <w:rsid w:val="003D3DAF"/>
    <w:rsid w:val="003D3EDF"/>
    <w:rsid w:val="003D42AD"/>
    <w:rsid w:val="003D444B"/>
    <w:rsid w:val="003D45A1"/>
    <w:rsid w:val="003D489D"/>
    <w:rsid w:val="003D4C90"/>
    <w:rsid w:val="003D5993"/>
    <w:rsid w:val="003D59C9"/>
    <w:rsid w:val="003D6011"/>
    <w:rsid w:val="003D664F"/>
    <w:rsid w:val="003D6C24"/>
    <w:rsid w:val="003D762D"/>
    <w:rsid w:val="003D7E22"/>
    <w:rsid w:val="003E0BBF"/>
    <w:rsid w:val="003E1357"/>
    <w:rsid w:val="003E14B1"/>
    <w:rsid w:val="003E17C3"/>
    <w:rsid w:val="003E195C"/>
    <w:rsid w:val="003E3683"/>
    <w:rsid w:val="003E4B6E"/>
    <w:rsid w:val="003E4E17"/>
    <w:rsid w:val="003E5046"/>
    <w:rsid w:val="003E5697"/>
    <w:rsid w:val="003E5F6A"/>
    <w:rsid w:val="003E6132"/>
    <w:rsid w:val="003E62C8"/>
    <w:rsid w:val="003E6597"/>
    <w:rsid w:val="003E6EAE"/>
    <w:rsid w:val="003E7467"/>
    <w:rsid w:val="003E7810"/>
    <w:rsid w:val="003E79A2"/>
    <w:rsid w:val="003E7AC6"/>
    <w:rsid w:val="003F13E7"/>
    <w:rsid w:val="003F15D8"/>
    <w:rsid w:val="003F2ED0"/>
    <w:rsid w:val="003F3CAA"/>
    <w:rsid w:val="003F49CD"/>
    <w:rsid w:val="003F4EE7"/>
    <w:rsid w:val="003F54C8"/>
    <w:rsid w:val="003F56E8"/>
    <w:rsid w:val="003F5B47"/>
    <w:rsid w:val="003F6819"/>
    <w:rsid w:val="003F7B98"/>
    <w:rsid w:val="00400821"/>
    <w:rsid w:val="004009E6"/>
    <w:rsid w:val="00400AC6"/>
    <w:rsid w:val="00400DA9"/>
    <w:rsid w:val="004012C2"/>
    <w:rsid w:val="00401A33"/>
    <w:rsid w:val="00401E8D"/>
    <w:rsid w:val="00402963"/>
    <w:rsid w:val="00402AF1"/>
    <w:rsid w:val="00403464"/>
    <w:rsid w:val="00404B07"/>
    <w:rsid w:val="00405412"/>
    <w:rsid w:val="00405C85"/>
    <w:rsid w:val="0040682E"/>
    <w:rsid w:val="004074D9"/>
    <w:rsid w:val="00407C16"/>
    <w:rsid w:val="00410563"/>
    <w:rsid w:val="00410EB0"/>
    <w:rsid w:val="004118D7"/>
    <w:rsid w:val="00411AFF"/>
    <w:rsid w:val="00411C79"/>
    <w:rsid w:val="0041254E"/>
    <w:rsid w:val="004140E1"/>
    <w:rsid w:val="00414F06"/>
    <w:rsid w:val="004156B3"/>
    <w:rsid w:val="004159E6"/>
    <w:rsid w:val="00415B9E"/>
    <w:rsid w:val="00415D34"/>
    <w:rsid w:val="00416813"/>
    <w:rsid w:val="00417AAC"/>
    <w:rsid w:val="004209CC"/>
    <w:rsid w:val="0042174B"/>
    <w:rsid w:val="0042226C"/>
    <w:rsid w:val="00422E40"/>
    <w:rsid w:val="00423251"/>
    <w:rsid w:val="004236A9"/>
    <w:rsid w:val="00423C12"/>
    <w:rsid w:val="004244F0"/>
    <w:rsid w:val="00424A70"/>
    <w:rsid w:val="0042533E"/>
    <w:rsid w:val="00425830"/>
    <w:rsid w:val="004259E2"/>
    <w:rsid w:val="004259E9"/>
    <w:rsid w:val="00425C92"/>
    <w:rsid w:val="00426E51"/>
    <w:rsid w:val="00427406"/>
    <w:rsid w:val="00430D66"/>
    <w:rsid w:val="00430E3D"/>
    <w:rsid w:val="00431157"/>
    <w:rsid w:val="004313DF"/>
    <w:rsid w:val="0043199E"/>
    <w:rsid w:val="00432BEE"/>
    <w:rsid w:val="00433647"/>
    <w:rsid w:val="004346E0"/>
    <w:rsid w:val="00434A2F"/>
    <w:rsid w:val="00434ABB"/>
    <w:rsid w:val="00435548"/>
    <w:rsid w:val="00435868"/>
    <w:rsid w:val="004359B3"/>
    <w:rsid w:val="00435DD9"/>
    <w:rsid w:val="00435FBD"/>
    <w:rsid w:val="00436080"/>
    <w:rsid w:val="0043664B"/>
    <w:rsid w:val="00436C15"/>
    <w:rsid w:val="00436FC0"/>
    <w:rsid w:val="0043755A"/>
    <w:rsid w:val="00437A7A"/>
    <w:rsid w:val="00440717"/>
    <w:rsid w:val="00440C16"/>
    <w:rsid w:val="004415BC"/>
    <w:rsid w:val="004420D9"/>
    <w:rsid w:val="00442AD7"/>
    <w:rsid w:val="0044375E"/>
    <w:rsid w:val="0044468B"/>
    <w:rsid w:val="00444E75"/>
    <w:rsid w:val="00446400"/>
    <w:rsid w:val="00446C20"/>
    <w:rsid w:val="00446EB4"/>
    <w:rsid w:val="00447394"/>
    <w:rsid w:val="004473A5"/>
    <w:rsid w:val="004474DA"/>
    <w:rsid w:val="00447604"/>
    <w:rsid w:val="0044778B"/>
    <w:rsid w:val="00447A65"/>
    <w:rsid w:val="004503A7"/>
    <w:rsid w:val="00451E1B"/>
    <w:rsid w:val="00452312"/>
    <w:rsid w:val="004533BC"/>
    <w:rsid w:val="004545D0"/>
    <w:rsid w:val="004563ED"/>
    <w:rsid w:val="00456589"/>
    <w:rsid w:val="0045702F"/>
    <w:rsid w:val="004572CC"/>
    <w:rsid w:val="004577BC"/>
    <w:rsid w:val="004604FB"/>
    <w:rsid w:val="00460D7C"/>
    <w:rsid w:val="004613F1"/>
    <w:rsid w:val="0046291A"/>
    <w:rsid w:val="00463D61"/>
    <w:rsid w:val="00464BA9"/>
    <w:rsid w:val="00465F1F"/>
    <w:rsid w:val="004664E7"/>
    <w:rsid w:val="0046654B"/>
    <w:rsid w:val="0046713A"/>
    <w:rsid w:val="00467381"/>
    <w:rsid w:val="004677CC"/>
    <w:rsid w:val="004679CD"/>
    <w:rsid w:val="00470EB8"/>
    <w:rsid w:val="004715A2"/>
    <w:rsid w:val="00471FDB"/>
    <w:rsid w:val="004720F5"/>
    <w:rsid w:val="004722F7"/>
    <w:rsid w:val="00472445"/>
    <w:rsid w:val="00472C18"/>
    <w:rsid w:val="0047304F"/>
    <w:rsid w:val="00473956"/>
    <w:rsid w:val="00474552"/>
    <w:rsid w:val="004745B8"/>
    <w:rsid w:val="00474672"/>
    <w:rsid w:val="00476499"/>
    <w:rsid w:val="004765AB"/>
    <w:rsid w:val="00476B60"/>
    <w:rsid w:val="00476E59"/>
    <w:rsid w:val="00477343"/>
    <w:rsid w:val="00477CFE"/>
    <w:rsid w:val="00477EA6"/>
    <w:rsid w:val="00480AF0"/>
    <w:rsid w:val="00481794"/>
    <w:rsid w:val="004817F4"/>
    <w:rsid w:val="0048203E"/>
    <w:rsid w:val="00482FD9"/>
    <w:rsid w:val="00485C1E"/>
    <w:rsid w:val="00486115"/>
    <w:rsid w:val="00486479"/>
    <w:rsid w:val="00486573"/>
    <w:rsid w:val="00486D27"/>
    <w:rsid w:val="004906AA"/>
    <w:rsid w:val="00490CD4"/>
    <w:rsid w:val="0049126E"/>
    <w:rsid w:val="004915CF"/>
    <w:rsid w:val="00491717"/>
    <w:rsid w:val="00492441"/>
    <w:rsid w:val="00492B9A"/>
    <w:rsid w:val="00492F37"/>
    <w:rsid w:val="0049311B"/>
    <w:rsid w:val="0049397F"/>
    <w:rsid w:val="004942C9"/>
    <w:rsid w:val="00494D11"/>
    <w:rsid w:val="00494E92"/>
    <w:rsid w:val="00496494"/>
    <w:rsid w:val="004A0CB7"/>
    <w:rsid w:val="004A0EA4"/>
    <w:rsid w:val="004A20E5"/>
    <w:rsid w:val="004A32A4"/>
    <w:rsid w:val="004A339C"/>
    <w:rsid w:val="004A369D"/>
    <w:rsid w:val="004A3DAF"/>
    <w:rsid w:val="004A48C2"/>
    <w:rsid w:val="004A4AC1"/>
    <w:rsid w:val="004A4FBA"/>
    <w:rsid w:val="004A53BE"/>
    <w:rsid w:val="004A6856"/>
    <w:rsid w:val="004A79F4"/>
    <w:rsid w:val="004A7B43"/>
    <w:rsid w:val="004B01BD"/>
    <w:rsid w:val="004B0C65"/>
    <w:rsid w:val="004B0C6F"/>
    <w:rsid w:val="004B1EFE"/>
    <w:rsid w:val="004B258A"/>
    <w:rsid w:val="004B2C39"/>
    <w:rsid w:val="004B38D6"/>
    <w:rsid w:val="004B39C7"/>
    <w:rsid w:val="004B49BD"/>
    <w:rsid w:val="004B4F71"/>
    <w:rsid w:val="004B5D2C"/>
    <w:rsid w:val="004B6592"/>
    <w:rsid w:val="004B6F78"/>
    <w:rsid w:val="004B74DA"/>
    <w:rsid w:val="004C07BE"/>
    <w:rsid w:val="004C11E2"/>
    <w:rsid w:val="004C2E97"/>
    <w:rsid w:val="004C364A"/>
    <w:rsid w:val="004C372A"/>
    <w:rsid w:val="004C3DD9"/>
    <w:rsid w:val="004C4305"/>
    <w:rsid w:val="004C4619"/>
    <w:rsid w:val="004C4B77"/>
    <w:rsid w:val="004C5E1D"/>
    <w:rsid w:val="004C7165"/>
    <w:rsid w:val="004D02BF"/>
    <w:rsid w:val="004D0B28"/>
    <w:rsid w:val="004D0B36"/>
    <w:rsid w:val="004D16A1"/>
    <w:rsid w:val="004D1F44"/>
    <w:rsid w:val="004D2829"/>
    <w:rsid w:val="004D28DC"/>
    <w:rsid w:val="004D3303"/>
    <w:rsid w:val="004D4F6B"/>
    <w:rsid w:val="004D532B"/>
    <w:rsid w:val="004D5A05"/>
    <w:rsid w:val="004D5B32"/>
    <w:rsid w:val="004D6E76"/>
    <w:rsid w:val="004E04AA"/>
    <w:rsid w:val="004E0501"/>
    <w:rsid w:val="004E16DC"/>
    <w:rsid w:val="004E191E"/>
    <w:rsid w:val="004E19A0"/>
    <w:rsid w:val="004E1E34"/>
    <w:rsid w:val="004E231B"/>
    <w:rsid w:val="004E30FB"/>
    <w:rsid w:val="004E3581"/>
    <w:rsid w:val="004E35BF"/>
    <w:rsid w:val="004E3928"/>
    <w:rsid w:val="004E4021"/>
    <w:rsid w:val="004E5382"/>
    <w:rsid w:val="004E639B"/>
    <w:rsid w:val="004E676B"/>
    <w:rsid w:val="004E67A3"/>
    <w:rsid w:val="004E7152"/>
    <w:rsid w:val="004F01AE"/>
    <w:rsid w:val="004F0D41"/>
    <w:rsid w:val="004F212D"/>
    <w:rsid w:val="004F21F7"/>
    <w:rsid w:val="004F2311"/>
    <w:rsid w:val="004F242D"/>
    <w:rsid w:val="004F35F1"/>
    <w:rsid w:val="004F44FD"/>
    <w:rsid w:val="004F4D41"/>
    <w:rsid w:val="004F4FE6"/>
    <w:rsid w:val="004F5533"/>
    <w:rsid w:val="004F79EA"/>
    <w:rsid w:val="00500323"/>
    <w:rsid w:val="005015EE"/>
    <w:rsid w:val="0050181A"/>
    <w:rsid w:val="00501B68"/>
    <w:rsid w:val="00502117"/>
    <w:rsid w:val="005022F4"/>
    <w:rsid w:val="00502C51"/>
    <w:rsid w:val="00502E93"/>
    <w:rsid w:val="005042E0"/>
    <w:rsid w:val="005046FA"/>
    <w:rsid w:val="00504849"/>
    <w:rsid w:val="00504F3F"/>
    <w:rsid w:val="00505F39"/>
    <w:rsid w:val="00507E2A"/>
    <w:rsid w:val="00510E43"/>
    <w:rsid w:val="005114A1"/>
    <w:rsid w:val="005116C5"/>
    <w:rsid w:val="00511CCB"/>
    <w:rsid w:val="00512491"/>
    <w:rsid w:val="005133FA"/>
    <w:rsid w:val="00513C1D"/>
    <w:rsid w:val="00513DCD"/>
    <w:rsid w:val="00514046"/>
    <w:rsid w:val="0051484A"/>
    <w:rsid w:val="0051522A"/>
    <w:rsid w:val="00516CCA"/>
    <w:rsid w:val="00517650"/>
    <w:rsid w:val="00517780"/>
    <w:rsid w:val="00517A72"/>
    <w:rsid w:val="005207D2"/>
    <w:rsid w:val="00520B48"/>
    <w:rsid w:val="005211D3"/>
    <w:rsid w:val="005211D7"/>
    <w:rsid w:val="0052272E"/>
    <w:rsid w:val="00522FD2"/>
    <w:rsid w:val="00523BF4"/>
    <w:rsid w:val="00524D07"/>
    <w:rsid w:val="00525927"/>
    <w:rsid w:val="00526D57"/>
    <w:rsid w:val="00527751"/>
    <w:rsid w:val="00530F97"/>
    <w:rsid w:val="00531469"/>
    <w:rsid w:val="00532450"/>
    <w:rsid w:val="00532647"/>
    <w:rsid w:val="005329C6"/>
    <w:rsid w:val="00532D2B"/>
    <w:rsid w:val="0053373C"/>
    <w:rsid w:val="00534968"/>
    <w:rsid w:val="0053564F"/>
    <w:rsid w:val="00535B4C"/>
    <w:rsid w:val="00535E8A"/>
    <w:rsid w:val="00536476"/>
    <w:rsid w:val="00536612"/>
    <w:rsid w:val="00537291"/>
    <w:rsid w:val="0053746E"/>
    <w:rsid w:val="00537C3C"/>
    <w:rsid w:val="00537F99"/>
    <w:rsid w:val="005405E7"/>
    <w:rsid w:val="005408E2"/>
    <w:rsid w:val="00540C15"/>
    <w:rsid w:val="00540CBD"/>
    <w:rsid w:val="00540E7C"/>
    <w:rsid w:val="00541BF1"/>
    <w:rsid w:val="00541EEF"/>
    <w:rsid w:val="0054233B"/>
    <w:rsid w:val="00542B6D"/>
    <w:rsid w:val="00542BA9"/>
    <w:rsid w:val="00543332"/>
    <w:rsid w:val="005433D5"/>
    <w:rsid w:val="00543A9C"/>
    <w:rsid w:val="0054452A"/>
    <w:rsid w:val="00544564"/>
    <w:rsid w:val="00544CFA"/>
    <w:rsid w:val="00546C52"/>
    <w:rsid w:val="00547199"/>
    <w:rsid w:val="00547355"/>
    <w:rsid w:val="005476F5"/>
    <w:rsid w:val="00550521"/>
    <w:rsid w:val="00550B7C"/>
    <w:rsid w:val="00550B7E"/>
    <w:rsid w:val="00551490"/>
    <w:rsid w:val="0055170B"/>
    <w:rsid w:val="00551D86"/>
    <w:rsid w:val="005531CE"/>
    <w:rsid w:val="00553579"/>
    <w:rsid w:val="00553A56"/>
    <w:rsid w:val="00553C99"/>
    <w:rsid w:val="005544A6"/>
    <w:rsid w:val="00554532"/>
    <w:rsid w:val="005554E8"/>
    <w:rsid w:val="005559E2"/>
    <w:rsid w:val="005563E2"/>
    <w:rsid w:val="00556524"/>
    <w:rsid w:val="00556ED2"/>
    <w:rsid w:val="00557201"/>
    <w:rsid w:val="005572F1"/>
    <w:rsid w:val="00557993"/>
    <w:rsid w:val="005579D1"/>
    <w:rsid w:val="00560125"/>
    <w:rsid w:val="005605C7"/>
    <w:rsid w:val="00560798"/>
    <w:rsid w:val="0056136A"/>
    <w:rsid w:val="00561766"/>
    <w:rsid w:val="00561B26"/>
    <w:rsid w:val="00562520"/>
    <w:rsid w:val="0056267C"/>
    <w:rsid w:val="00562AF9"/>
    <w:rsid w:val="00564526"/>
    <w:rsid w:val="00565413"/>
    <w:rsid w:val="00565740"/>
    <w:rsid w:val="00565AAD"/>
    <w:rsid w:val="00566054"/>
    <w:rsid w:val="005678A6"/>
    <w:rsid w:val="0057019B"/>
    <w:rsid w:val="0057032F"/>
    <w:rsid w:val="005712AD"/>
    <w:rsid w:val="005713E0"/>
    <w:rsid w:val="00571517"/>
    <w:rsid w:val="00571D88"/>
    <w:rsid w:val="00571F0C"/>
    <w:rsid w:val="00573086"/>
    <w:rsid w:val="005750D0"/>
    <w:rsid w:val="00575378"/>
    <w:rsid w:val="005755F5"/>
    <w:rsid w:val="005760CA"/>
    <w:rsid w:val="00576A22"/>
    <w:rsid w:val="00576CE6"/>
    <w:rsid w:val="0057707F"/>
    <w:rsid w:val="00577385"/>
    <w:rsid w:val="00577BE4"/>
    <w:rsid w:val="0058014C"/>
    <w:rsid w:val="00580A7E"/>
    <w:rsid w:val="00580B73"/>
    <w:rsid w:val="005834A5"/>
    <w:rsid w:val="00583D61"/>
    <w:rsid w:val="00583FD1"/>
    <w:rsid w:val="005850DC"/>
    <w:rsid w:val="005875A0"/>
    <w:rsid w:val="00587951"/>
    <w:rsid w:val="00587CF6"/>
    <w:rsid w:val="00587CFE"/>
    <w:rsid w:val="005900EF"/>
    <w:rsid w:val="0059066A"/>
    <w:rsid w:val="0059070D"/>
    <w:rsid w:val="00592C5B"/>
    <w:rsid w:val="00592C92"/>
    <w:rsid w:val="005939F8"/>
    <w:rsid w:val="005944C0"/>
    <w:rsid w:val="00594CF6"/>
    <w:rsid w:val="00594FC5"/>
    <w:rsid w:val="00595577"/>
    <w:rsid w:val="00595757"/>
    <w:rsid w:val="005970FD"/>
    <w:rsid w:val="005976BF"/>
    <w:rsid w:val="00597925"/>
    <w:rsid w:val="00597BA0"/>
    <w:rsid w:val="00597C4B"/>
    <w:rsid w:val="005A0686"/>
    <w:rsid w:val="005A08DD"/>
    <w:rsid w:val="005A13BA"/>
    <w:rsid w:val="005A2AEF"/>
    <w:rsid w:val="005A386C"/>
    <w:rsid w:val="005A3F92"/>
    <w:rsid w:val="005A491A"/>
    <w:rsid w:val="005A4F97"/>
    <w:rsid w:val="005A54CE"/>
    <w:rsid w:val="005A5AE5"/>
    <w:rsid w:val="005A6BF6"/>
    <w:rsid w:val="005A6F22"/>
    <w:rsid w:val="005A741D"/>
    <w:rsid w:val="005A742F"/>
    <w:rsid w:val="005A784B"/>
    <w:rsid w:val="005B0F1C"/>
    <w:rsid w:val="005B0FAB"/>
    <w:rsid w:val="005B0FB8"/>
    <w:rsid w:val="005B1F6D"/>
    <w:rsid w:val="005B2A0E"/>
    <w:rsid w:val="005B342D"/>
    <w:rsid w:val="005B3500"/>
    <w:rsid w:val="005B3F6F"/>
    <w:rsid w:val="005B4145"/>
    <w:rsid w:val="005B495C"/>
    <w:rsid w:val="005B4EEC"/>
    <w:rsid w:val="005B4F5D"/>
    <w:rsid w:val="005B5548"/>
    <w:rsid w:val="005B5FB3"/>
    <w:rsid w:val="005B60CC"/>
    <w:rsid w:val="005B6160"/>
    <w:rsid w:val="005B7B21"/>
    <w:rsid w:val="005C08AC"/>
    <w:rsid w:val="005C0D65"/>
    <w:rsid w:val="005C0F98"/>
    <w:rsid w:val="005C114D"/>
    <w:rsid w:val="005C1572"/>
    <w:rsid w:val="005C1ECA"/>
    <w:rsid w:val="005C2F20"/>
    <w:rsid w:val="005C3AAC"/>
    <w:rsid w:val="005C3E1C"/>
    <w:rsid w:val="005C6D7C"/>
    <w:rsid w:val="005C7249"/>
    <w:rsid w:val="005C76ED"/>
    <w:rsid w:val="005C7AF2"/>
    <w:rsid w:val="005C7CCA"/>
    <w:rsid w:val="005D017A"/>
    <w:rsid w:val="005D02AD"/>
    <w:rsid w:val="005D0607"/>
    <w:rsid w:val="005D0EDB"/>
    <w:rsid w:val="005D2B19"/>
    <w:rsid w:val="005D318A"/>
    <w:rsid w:val="005D3D93"/>
    <w:rsid w:val="005D575D"/>
    <w:rsid w:val="005D5844"/>
    <w:rsid w:val="005D5954"/>
    <w:rsid w:val="005D6019"/>
    <w:rsid w:val="005D67C4"/>
    <w:rsid w:val="005D69F1"/>
    <w:rsid w:val="005D6A15"/>
    <w:rsid w:val="005E0858"/>
    <w:rsid w:val="005E1838"/>
    <w:rsid w:val="005E1898"/>
    <w:rsid w:val="005E18C5"/>
    <w:rsid w:val="005E1CF9"/>
    <w:rsid w:val="005E1D95"/>
    <w:rsid w:val="005E2D8F"/>
    <w:rsid w:val="005E2ECE"/>
    <w:rsid w:val="005E3069"/>
    <w:rsid w:val="005E3C3A"/>
    <w:rsid w:val="005E4602"/>
    <w:rsid w:val="005E488D"/>
    <w:rsid w:val="005E4AC5"/>
    <w:rsid w:val="005E4B66"/>
    <w:rsid w:val="005E4FF2"/>
    <w:rsid w:val="005E546A"/>
    <w:rsid w:val="005E592E"/>
    <w:rsid w:val="005E5AE2"/>
    <w:rsid w:val="005E7133"/>
    <w:rsid w:val="005E71E7"/>
    <w:rsid w:val="005F01FE"/>
    <w:rsid w:val="005F0AFE"/>
    <w:rsid w:val="005F12A1"/>
    <w:rsid w:val="005F26EA"/>
    <w:rsid w:val="005F329D"/>
    <w:rsid w:val="005F3530"/>
    <w:rsid w:val="005F3884"/>
    <w:rsid w:val="005F5FF9"/>
    <w:rsid w:val="005F6E83"/>
    <w:rsid w:val="005F7734"/>
    <w:rsid w:val="00600C23"/>
    <w:rsid w:val="00601094"/>
    <w:rsid w:val="00601791"/>
    <w:rsid w:val="00601C23"/>
    <w:rsid w:val="0060214E"/>
    <w:rsid w:val="00602811"/>
    <w:rsid w:val="00604636"/>
    <w:rsid w:val="00605877"/>
    <w:rsid w:val="00605AA9"/>
    <w:rsid w:val="00605B75"/>
    <w:rsid w:val="00606402"/>
    <w:rsid w:val="0060672C"/>
    <w:rsid w:val="00606977"/>
    <w:rsid w:val="00606EA4"/>
    <w:rsid w:val="006079A3"/>
    <w:rsid w:val="006117C8"/>
    <w:rsid w:val="00611807"/>
    <w:rsid w:val="006118EE"/>
    <w:rsid w:val="00611B3D"/>
    <w:rsid w:val="006120FC"/>
    <w:rsid w:val="00612431"/>
    <w:rsid w:val="00613C18"/>
    <w:rsid w:val="00613C4E"/>
    <w:rsid w:val="00614F58"/>
    <w:rsid w:val="006151B1"/>
    <w:rsid w:val="00617121"/>
    <w:rsid w:val="00617B91"/>
    <w:rsid w:val="006202C2"/>
    <w:rsid w:val="00620450"/>
    <w:rsid w:val="00620E44"/>
    <w:rsid w:val="006222CC"/>
    <w:rsid w:val="00622AE6"/>
    <w:rsid w:val="006231E7"/>
    <w:rsid w:val="00623598"/>
    <w:rsid w:val="00623F72"/>
    <w:rsid w:val="00625563"/>
    <w:rsid w:val="00625596"/>
    <w:rsid w:val="006259EB"/>
    <w:rsid w:val="0062611B"/>
    <w:rsid w:val="00626DA1"/>
    <w:rsid w:val="00627353"/>
    <w:rsid w:val="00627380"/>
    <w:rsid w:val="00627886"/>
    <w:rsid w:val="00627FE7"/>
    <w:rsid w:val="00630F5C"/>
    <w:rsid w:val="006326A7"/>
    <w:rsid w:val="00634240"/>
    <w:rsid w:val="006357E1"/>
    <w:rsid w:val="00636302"/>
    <w:rsid w:val="00636426"/>
    <w:rsid w:val="0063676F"/>
    <w:rsid w:val="006373D5"/>
    <w:rsid w:val="00640280"/>
    <w:rsid w:val="00642347"/>
    <w:rsid w:val="0064301D"/>
    <w:rsid w:val="006430FF"/>
    <w:rsid w:val="0064350C"/>
    <w:rsid w:val="00643871"/>
    <w:rsid w:val="00644AAF"/>
    <w:rsid w:val="00644D9F"/>
    <w:rsid w:val="00644FB4"/>
    <w:rsid w:val="006456D2"/>
    <w:rsid w:val="00646513"/>
    <w:rsid w:val="006465B1"/>
    <w:rsid w:val="00646CAE"/>
    <w:rsid w:val="006470E0"/>
    <w:rsid w:val="00647B21"/>
    <w:rsid w:val="006504A8"/>
    <w:rsid w:val="00650EBE"/>
    <w:rsid w:val="00651CF7"/>
    <w:rsid w:val="00652642"/>
    <w:rsid w:val="0065288A"/>
    <w:rsid w:val="00653794"/>
    <w:rsid w:val="00653FA4"/>
    <w:rsid w:val="00654006"/>
    <w:rsid w:val="006541BF"/>
    <w:rsid w:val="006543EA"/>
    <w:rsid w:val="00654C57"/>
    <w:rsid w:val="00654D4D"/>
    <w:rsid w:val="00655027"/>
    <w:rsid w:val="0065642E"/>
    <w:rsid w:val="006564E1"/>
    <w:rsid w:val="006564E3"/>
    <w:rsid w:val="00657134"/>
    <w:rsid w:val="00657C1F"/>
    <w:rsid w:val="00657F9D"/>
    <w:rsid w:val="00660C43"/>
    <w:rsid w:val="00660D28"/>
    <w:rsid w:val="00660D9D"/>
    <w:rsid w:val="00660FFD"/>
    <w:rsid w:val="00661E21"/>
    <w:rsid w:val="00662559"/>
    <w:rsid w:val="006632D2"/>
    <w:rsid w:val="006634AC"/>
    <w:rsid w:val="00663C7E"/>
    <w:rsid w:val="006646AF"/>
    <w:rsid w:val="00664D12"/>
    <w:rsid w:val="006656D0"/>
    <w:rsid w:val="006659CC"/>
    <w:rsid w:val="00665BCD"/>
    <w:rsid w:val="00665F57"/>
    <w:rsid w:val="00666A07"/>
    <w:rsid w:val="00666AD4"/>
    <w:rsid w:val="00666E92"/>
    <w:rsid w:val="0067013A"/>
    <w:rsid w:val="006706FA"/>
    <w:rsid w:val="00672497"/>
    <w:rsid w:val="00672D4E"/>
    <w:rsid w:val="00674150"/>
    <w:rsid w:val="00674DB8"/>
    <w:rsid w:val="00676BA1"/>
    <w:rsid w:val="00676F06"/>
    <w:rsid w:val="00677669"/>
    <w:rsid w:val="006777F0"/>
    <w:rsid w:val="006778D5"/>
    <w:rsid w:val="00677A4A"/>
    <w:rsid w:val="0068068D"/>
    <w:rsid w:val="0068123E"/>
    <w:rsid w:val="00681ACE"/>
    <w:rsid w:val="00681FE2"/>
    <w:rsid w:val="00683BF6"/>
    <w:rsid w:val="00684615"/>
    <w:rsid w:val="00684D89"/>
    <w:rsid w:val="006858E2"/>
    <w:rsid w:val="0068642A"/>
    <w:rsid w:val="00686582"/>
    <w:rsid w:val="00687000"/>
    <w:rsid w:val="0068774B"/>
    <w:rsid w:val="006878A6"/>
    <w:rsid w:val="00687E42"/>
    <w:rsid w:val="00687ED3"/>
    <w:rsid w:val="00690BF4"/>
    <w:rsid w:val="0069110E"/>
    <w:rsid w:val="00691B19"/>
    <w:rsid w:val="00691E40"/>
    <w:rsid w:val="00692382"/>
    <w:rsid w:val="00692512"/>
    <w:rsid w:val="00693138"/>
    <w:rsid w:val="0069386B"/>
    <w:rsid w:val="006943E3"/>
    <w:rsid w:val="00694A9C"/>
    <w:rsid w:val="00695488"/>
    <w:rsid w:val="0069598B"/>
    <w:rsid w:val="00695AEE"/>
    <w:rsid w:val="00696456"/>
    <w:rsid w:val="006965D8"/>
    <w:rsid w:val="00696C80"/>
    <w:rsid w:val="00697D5D"/>
    <w:rsid w:val="006A1572"/>
    <w:rsid w:val="006A1C14"/>
    <w:rsid w:val="006A27DD"/>
    <w:rsid w:val="006A3234"/>
    <w:rsid w:val="006A33CF"/>
    <w:rsid w:val="006A3976"/>
    <w:rsid w:val="006A4284"/>
    <w:rsid w:val="006A43AA"/>
    <w:rsid w:val="006A58BE"/>
    <w:rsid w:val="006A6446"/>
    <w:rsid w:val="006B0211"/>
    <w:rsid w:val="006B243D"/>
    <w:rsid w:val="006B2465"/>
    <w:rsid w:val="006B32A1"/>
    <w:rsid w:val="006B3D81"/>
    <w:rsid w:val="006B5B53"/>
    <w:rsid w:val="006B5BA2"/>
    <w:rsid w:val="006B5FE2"/>
    <w:rsid w:val="006B60DC"/>
    <w:rsid w:val="006B646B"/>
    <w:rsid w:val="006B6C22"/>
    <w:rsid w:val="006B79D2"/>
    <w:rsid w:val="006B7F01"/>
    <w:rsid w:val="006B7FD9"/>
    <w:rsid w:val="006C01AA"/>
    <w:rsid w:val="006C0451"/>
    <w:rsid w:val="006C142C"/>
    <w:rsid w:val="006C1493"/>
    <w:rsid w:val="006C1614"/>
    <w:rsid w:val="006C25C5"/>
    <w:rsid w:val="006C2A4D"/>
    <w:rsid w:val="006C2E07"/>
    <w:rsid w:val="006C323C"/>
    <w:rsid w:val="006C379E"/>
    <w:rsid w:val="006C3AD7"/>
    <w:rsid w:val="006C3DA8"/>
    <w:rsid w:val="006C527D"/>
    <w:rsid w:val="006C52ED"/>
    <w:rsid w:val="006C5C53"/>
    <w:rsid w:val="006C5D9A"/>
    <w:rsid w:val="006C5E4C"/>
    <w:rsid w:val="006C6117"/>
    <w:rsid w:val="006C61E3"/>
    <w:rsid w:val="006C71AD"/>
    <w:rsid w:val="006D069F"/>
    <w:rsid w:val="006D0833"/>
    <w:rsid w:val="006D08B8"/>
    <w:rsid w:val="006D2268"/>
    <w:rsid w:val="006D2695"/>
    <w:rsid w:val="006D300E"/>
    <w:rsid w:val="006D3B64"/>
    <w:rsid w:val="006D3BB2"/>
    <w:rsid w:val="006D44CB"/>
    <w:rsid w:val="006D4BD2"/>
    <w:rsid w:val="006D54C9"/>
    <w:rsid w:val="006D5FFA"/>
    <w:rsid w:val="006D6D56"/>
    <w:rsid w:val="006D7063"/>
    <w:rsid w:val="006E01E5"/>
    <w:rsid w:val="006E0505"/>
    <w:rsid w:val="006E07B2"/>
    <w:rsid w:val="006E22ED"/>
    <w:rsid w:val="006E29D6"/>
    <w:rsid w:val="006E2CC4"/>
    <w:rsid w:val="006E3EF0"/>
    <w:rsid w:val="006E406B"/>
    <w:rsid w:val="006E4222"/>
    <w:rsid w:val="006E4683"/>
    <w:rsid w:val="006E5173"/>
    <w:rsid w:val="006E6BFE"/>
    <w:rsid w:val="006F08F3"/>
    <w:rsid w:val="006F10AB"/>
    <w:rsid w:val="006F1DCD"/>
    <w:rsid w:val="006F28C0"/>
    <w:rsid w:val="006F33FF"/>
    <w:rsid w:val="006F390C"/>
    <w:rsid w:val="006F3A16"/>
    <w:rsid w:val="006F410C"/>
    <w:rsid w:val="006F45FF"/>
    <w:rsid w:val="006F4AC9"/>
    <w:rsid w:val="006F4BDD"/>
    <w:rsid w:val="006F4C8D"/>
    <w:rsid w:val="006F5015"/>
    <w:rsid w:val="007000B7"/>
    <w:rsid w:val="007006ED"/>
    <w:rsid w:val="007008C4"/>
    <w:rsid w:val="00701A70"/>
    <w:rsid w:val="00701B92"/>
    <w:rsid w:val="00701D5A"/>
    <w:rsid w:val="0070219B"/>
    <w:rsid w:val="0070264E"/>
    <w:rsid w:val="00702ACC"/>
    <w:rsid w:val="007034B2"/>
    <w:rsid w:val="0070353B"/>
    <w:rsid w:val="0070383F"/>
    <w:rsid w:val="00704310"/>
    <w:rsid w:val="00705388"/>
    <w:rsid w:val="00705B5C"/>
    <w:rsid w:val="00705CFF"/>
    <w:rsid w:val="00706D00"/>
    <w:rsid w:val="0070716A"/>
    <w:rsid w:val="0071058E"/>
    <w:rsid w:val="00713117"/>
    <w:rsid w:val="007133CC"/>
    <w:rsid w:val="00713680"/>
    <w:rsid w:val="007140AA"/>
    <w:rsid w:val="00714557"/>
    <w:rsid w:val="00714795"/>
    <w:rsid w:val="0071554B"/>
    <w:rsid w:val="007163E0"/>
    <w:rsid w:val="00717E83"/>
    <w:rsid w:val="007212BE"/>
    <w:rsid w:val="0072143F"/>
    <w:rsid w:val="007216A0"/>
    <w:rsid w:val="00721EF3"/>
    <w:rsid w:val="007221AF"/>
    <w:rsid w:val="00722890"/>
    <w:rsid w:val="00722FE3"/>
    <w:rsid w:val="00723335"/>
    <w:rsid w:val="00723844"/>
    <w:rsid w:val="00723BEA"/>
    <w:rsid w:val="00726281"/>
    <w:rsid w:val="00726CFF"/>
    <w:rsid w:val="00730850"/>
    <w:rsid w:val="00730AF1"/>
    <w:rsid w:val="00731717"/>
    <w:rsid w:val="007324CC"/>
    <w:rsid w:val="0073255C"/>
    <w:rsid w:val="007329AB"/>
    <w:rsid w:val="00733575"/>
    <w:rsid w:val="007342FC"/>
    <w:rsid w:val="0073443B"/>
    <w:rsid w:val="0073443E"/>
    <w:rsid w:val="0073447E"/>
    <w:rsid w:val="00734F78"/>
    <w:rsid w:val="00735AD9"/>
    <w:rsid w:val="00735B3E"/>
    <w:rsid w:val="00737D51"/>
    <w:rsid w:val="007403A7"/>
    <w:rsid w:val="00740E50"/>
    <w:rsid w:val="00740EC8"/>
    <w:rsid w:val="00741E55"/>
    <w:rsid w:val="00742845"/>
    <w:rsid w:val="00743A9A"/>
    <w:rsid w:val="00744609"/>
    <w:rsid w:val="00745497"/>
    <w:rsid w:val="0074603A"/>
    <w:rsid w:val="00746FC7"/>
    <w:rsid w:val="00747157"/>
    <w:rsid w:val="00747609"/>
    <w:rsid w:val="0075079B"/>
    <w:rsid w:val="00751805"/>
    <w:rsid w:val="00751A1B"/>
    <w:rsid w:val="00753161"/>
    <w:rsid w:val="00753881"/>
    <w:rsid w:val="00753C48"/>
    <w:rsid w:val="0075505B"/>
    <w:rsid w:val="007554C8"/>
    <w:rsid w:val="00756337"/>
    <w:rsid w:val="007563FF"/>
    <w:rsid w:val="00756F3F"/>
    <w:rsid w:val="00757A22"/>
    <w:rsid w:val="0076194D"/>
    <w:rsid w:val="0076247B"/>
    <w:rsid w:val="007626CC"/>
    <w:rsid w:val="00763FFB"/>
    <w:rsid w:val="00764B57"/>
    <w:rsid w:val="00764FA4"/>
    <w:rsid w:val="0076511B"/>
    <w:rsid w:val="00767AC5"/>
    <w:rsid w:val="00770D3B"/>
    <w:rsid w:val="00771106"/>
    <w:rsid w:val="00771D24"/>
    <w:rsid w:val="00771E31"/>
    <w:rsid w:val="0077206E"/>
    <w:rsid w:val="00773CA7"/>
    <w:rsid w:val="00773F8F"/>
    <w:rsid w:val="00774E34"/>
    <w:rsid w:val="00774FE7"/>
    <w:rsid w:val="0077539D"/>
    <w:rsid w:val="00775AB5"/>
    <w:rsid w:val="00780051"/>
    <w:rsid w:val="00781C1D"/>
    <w:rsid w:val="007825BD"/>
    <w:rsid w:val="007827F0"/>
    <w:rsid w:val="007833A4"/>
    <w:rsid w:val="00783D5E"/>
    <w:rsid w:val="0078432D"/>
    <w:rsid w:val="0078471C"/>
    <w:rsid w:val="00784D44"/>
    <w:rsid w:val="00785626"/>
    <w:rsid w:val="007856CE"/>
    <w:rsid w:val="00786173"/>
    <w:rsid w:val="00786C9E"/>
    <w:rsid w:val="007874D4"/>
    <w:rsid w:val="00787752"/>
    <w:rsid w:val="00787B23"/>
    <w:rsid w:val="00790332"/>
    <w:rsid w:val="007904E4"/>
    <w:rsid w:val="007907E6"/>
    <w:rsid w:val="0079094E"/>
    <w:rsid w:val="00790B5D"/>
    <w:rsid w:val="00791907"/>
    <w:rsid w:val="00791F4D"/>
    <w:rsid w:val="00791F78"/>
    <w:rsid w:val="00792160"/>
    <w:rsid w:val="007933A2"/>
    <w:rsid w:val="00794E95"/>
    <w:rsid w:val="00795816"/>
    <w:rsid w:val="00795C7F"/>
    <w:rsid w:val="00795D6B"/>
    <w:rsid w:val="007966C5"/>
    <w:rsid w:val="007967E6"/>
    <w:rsid w:val="00796920"/>
    <w:rsid w:val="00796EEB"/>
    <w:rsid w:val="007970EA"/>
    <w:rsid w:val="00797105"/>
    <w:rsid w:val="0079775E"/>
    <w:rsid w:val="007A022E"/>
    <w:rsid w:val="007A036C"/>
    <w:rsid w:val="007A0954"/>
    <w:rsid w:val="007A0B44"/>
    <w:rsid w:val="007A0BE5"/>
    <w:rsid w:val="007A143E"/>
    <w:rsid w:val="007A2487"/>
    <w:rsid w:val="007A3002"/>
    <w:rsid w:val="007A3128"/>
    <w:rsid w:val="007A3488"/>
    <w:rsid w:val="007A3888"/>
    <w:rsid w:val="007A3CE4"/>
    <w:rsid w:val="007A5FC5"/>
    <w:rsid w:val="007A6B01"/>
    <w:rsid w:val="007A78D3"/>
    <w:rsid w:val="007A7C88"/>
    <w:rsid w:val="007B1ED5"/>
    <w:rsid w:val="007B2142"/>
    <w:rsid w:val="007B3803"/>
    <w:rsid w:val="007B3AFE"/>
    <w:rsid w:val="007B3E9B"/>
    <w:rsid w:val="007B4F65"/>
    <w:rsid w:val="007B6029"/>
    <w:rsid w:val="007B64AB"/>
    <w:rsid w:val="007B738B"/>
    <w:rsid w:val="007C0B8F"/>
    <w:rsid w:val="007C0BB7"/>
    <w:rsid w:val="007C19E1"/>
    <w:rsid w:val="007C1BF5"/>
    <w:rsid w:val="007C21E2"/>
    <w:rsid w:val="007C2AF9"/>
    <w:rsid w:val="007C4238"/>
    <w:rsid w:val="007C434A"/>
    <w:rsid w:val="007C55B8"/>
    <w:rsid w:val="007C721F"/>
    <w:rsid w:val="007D015E"/>
    <w:rsid w:val="007D0B38"/>
    <w:rsid w:val="007D0E6C"/>
    <w:rsid w:val="007D1A4C"/>
    <w:rsid w:val="007D1C7F"/>
    <w:rsid w:val="007D2A69"/>
    <w:rsid w:val="007D2E2F"/>
    <w:rsid w:val="007D3B51"/>
    <w:rsid w:val="007D3B99"/>
    <w:rsid w:val="007D3F57"/>
    <w:rsid w:val="007D51EF"/>
    <w:rsid w:val="007D56B5"/>
    <w:rsid w:val="007D56EA"/>
    <w:rsid w:val="007D5812"/>
    <w:rsid w:val="007D5849"/>
    <w:rsid w:val="007D62E1"/>
    <w:rsid w:val="007D6A36"/>
    <w:rsid w:val="007E0AE4"/>
    <w:rsid w:val="007E0D58"/>
    <w:rsid w:val="007E0F08"/>
    <w:rsid w:val="007E2B07"/>
    <w:rsid w:val="007E35BC"/>
    <w:rsid w:val="007E3ABB"/>
    <w:rsid w:val="007E3D05"/>
    <w:rsid w:val="007E4710"/>
    <w:rsid w:val="007E4B1F"/>
    <w:rsid w:val="007E5182"/>
    <w:rsid w:val="007E55E1"/>
    <w:rsid w:val="007E5614"/>
    <w:rsid w:val="007E58C9"/>
    <w:rsid w:val="007E5B39"/>
    <w:rsid w:val="007E5DD7"/>
    <w:rsid w:val="007E719B"/>
    <w:rsid w:val="007E7BCB"/>
    <w:rsid w:val="007E7D24"/>
    <w:rsid w:val="007F002D"/>
    <w:rsid w:val="007F02D1"/>
    <w:rsid w:val="007F0F43"/>
    <w:rsid w:val="007F199D"/>
    <w:rsid w:val="007F19F3"/>
    <w:rsid w:val="007F24BF"/>
    <w:rsid w:val="007F43E3"/>
    <w:rsid w:val="007F5B00"/>
    <w:rsid w:val="007F5D45"/>
    <w:rsid w:val="007F76A6"/>
    <w:rsid w:val="0080009B"/>
    <w:rsid w:val="00801162"/>
    <w:rsid w:val="0080177B"/>
    <w:rsid w:val="00801991"/>
    <w:rsid w:val="00801E47"/>
    <w:rsid w:val="0080235D"/>
    <w:rsid w:val="008028E4"/>
    <w:rsid w:val="00803C8B"/>
    <w:rsid w:val="0080418C"/>
    <w:rsid w:val="00804851"/>
    <w:rsid w:val="0080549B"/>
    <w:rsid w:val="00805A20"/>
    <w:rsid w:val="00806CFC"/>
    <w:rsid w:val="0080752A"/>
    <w:rsid w:val="00807612"/>
    <w:rsid w:val="008104DF"/>
    <w:rsid w:val="0081074B"/>
    <w:rsid w:val="008108B9"/>
    <w:rsid w:val="00810CEC"/>
    <w:rsid w:val="0081156F"/>
    <w:rsid w:val="00811FE3"/>
    <w:rsid w:val="0081235D"/>
    <w:rsid w:val="00812BFF"/>
    <w:rsid w:val="00812D2E"/>
    <w:rsid w:val="00813ADD"/>
    <w:rsid w:val="00814690"/>
    <w:rsid w:val="00815727"/>
    <w:rsid w:val="00815D3C"/>
    <w:rsid w:val="00815FF1"/>
    <w:rsid w:val="00816877"/>
    <w:rsid w:val="008169ED"/>
    <w:rsid w:val="0081752F"/>
    <w:rsid w:val="00820E33"/>
    <w:rsid w:val="0082159B"/>
    <w:rsid w:val="00821ADC"/>
    <w:rsid w:val="00821C52"/>
    <w:rsid w:val="00821C68"/>
    <w:rsid w:val="00822596"/>
    <w:rsid w:val="008230D8"/>
    <w:rsid w:val="00823736"/>
    <w:rsid w:val="0082389A"/>
    <w:rsid w:val="0082393E"/>
    <w:rsid w:val="00824D36"/>
    <w:rsid w:val="00825280"/>
    <w:rsid w:val="00825635"/>
    <w:rsid w:val="00825D2D"/>
    <w:rsid w:val="008266D9"/>
    <w:rsid w:val="00826981"/>
    <w:rsid w:val="00826B4B"/>
    <w:rsid w:val="00827FC5"/>
    <w:rsid w:val="00830B9C"/>
    <w:rsid w:val="00830BEB"/>
    <w:rsid w:val="008316C6"/>
    <w:rsid w:val="008319A4"/>
    <w:rsid w:val="00831CCF"/>
    <w:rsid w:val="008321A4"/>
    <w:rsid w:val="00832668"/>
    <w:rsid w:val="00832C23"/>
    <w:rsid w:val="00833404"/>
    <w:rsid w:val="00833A7A"/>
    <w:rsid w:val="00834746"/>
    <w:rsid w:val="0083476A"/>
    <w:rsid w:val="00834B60"/>
    <w:rsid w:val="00836810"/>
    <w:rsid w:val="0083695D"/>
    <w:rsid w:val="00837AAF"/>
    <w:rsid w:val="00837FB7"/>
    <w:rsid w:val="0084015C"/>
    <w:rsid w:val="00840411"/>
    <w:rsid w:val="00840A1F"/>
    <w:rsid w:val="00841AC4"/>
    <w:rsid w:val="0084228F"/>
    <w:rsid w:val="0084268F"/>
    <w:rsid w:val="008427C1"/>
    <w:rsid w:val="00842E5A"/>
    <w:rsid w:val="00842F47"/>
    <w:rsid w:val="00843BD5"/>
    <w:rsid w:val="00844252"/>
    <w:rsid w:val="0084461D"/>
    <w:rsid w:val="00844CDC"/>
    <w:rsid w:val="008450F8"/>
    <w:rsid w:val="008457DC"/>
    <w:rsid w:val="008457F4"/>
    <w:rsid w:val="008460BE"/>
    <w:rsid w:val="0084668A"/>
    <w:rsid w:val="00846D17"/>
    <w:rsid w:val="0084761D"/>
    <w:rsid w:val="00847B4E"/>
    <w:rsid w:val="00847FAA"/>
    <w:rsid w:val="00851554"/>
    <w:rsid w:val="008517DD"/>
    <w:rsid w:val="008519DB"/>
    <w:rsid w:val="00851A21"/>
    <w:rsid w:val="00853273"/>
    <w:rsid w:val="008543B7"/>
    <w:rsid w:val="008543FC"/>
    <w:rsid w:val="008551D7"/>
    <w:rsid w:val="00855C53"/>
    <w:rsid w:val="00856A25"/>
    <w:rsid w:val="008618F4"/>
    <w:rsid w:val="0086199A"/>
    <w:rsid w:val="00861A4F"/>
    <w:rsid w:val="00862390"/>
    <w:rsid w:val="00862433"/>
    <w:rsid w:val="008627B1"/>
    <w:rsid w:val="00862DBD"/>
    <w:rsid w:val="00863318"/>
    <w:rsid w:val="00864CC2"/>
    <w:rsid w:val="00864E0B"/>
    <w:rsid w:val="00865318"/>
    <w:rsid w:val="00865A22"/>
    <w:rsid w:val="00865AE8"/>
    <w:rsid w:val="00866298"/>
    <w:rsid w:val="00866BEE"/>
    <w:rsid w:val="008672B5"/>
    <w:rsid w:val="00867522"/>
    <w:rsid w:val="008679AE"/>
    <w:rsid w:val="00867ED1"/>
    <w:rsid w:val="00871019"/>
    <w:rsid w:val="00871375"/>
    <w:rsid w:val="0087142F"/>
    <w:rsid w:val="00871486"/>
    <w:rsid w:val="00871938"/>
    <w:rsid w:val="00871A2D"/>
    <w:rsid w:val="0087347D"/>
    <w:rsid w:val="00873DAE"/>
    <w:rsid w:val="00874297"/>
    <w:rsid w:val="00874D4A"/>
    <w:rsid w:val="00874F35"/>
    <w:rsid w:val="00876631"/>
    <w:rsid w:val="008768EC"/>
    <w:rsid w:val="00877702"/>
    <w:rsid w:val="00877DA6"/>
    <w:rsid w:val="00880226"/>
    <w:rsid w:val="0088034A"/>
    <w:rsid w:val="0088048B"/>
    <w:rsid w:val="00880CDB"/>
    <w:rsid w:val="008811FB"/>
    <w:rsid w:val="00881445"/>
    <w:rsid w:val="00881839"/>
    <w:rsid w:val="00881A3D"/>
    <w:rsid w:val="00881BCA"/>
    <w:rsid w:val="0088218F"/>
    <w:rsid w:val="00882411"/>
    <w:rsid w:val="00882551"/>
    <w:rsid w:val="00882592"/>
    <w:rsid w:val="0088274D"/>
    <w:rsid w:val="008830F1"/>
    <w:rsid w:val="00883564"/>
    <w:rsid w:val="00883BF5"/>
    <w:rsid w:val="00883E5A"/>
    <w:rsid w:val="00883F3C"/>
    <w:rsid w:val="00884167"/>
    <w:rsid w:val="008851D7"/>
    <w:rsid w:val="0088616A"/>
    <w:rsid w:val="00886A13"/>
    <w:rsid w:val="00886B0C"/>
    <w:rsid w:val="00887099"/>
    <w:rsid w:val="00887710"/>
    <w:rsid w:val="00887BAA"/>
    <w:rsid w:val="0089058C"/>
    <w:rsid w:val="00890EAF"/>
    <w:rsid w:val="00890F65"/>
    <w:rsid w:val="0089103A"/>
    <w:rsid w:val="0089190E"/>
    <w:rsid w:val="008919CB"/>
    <w:rsid w:val="00892A85"/>
    <w:rsid w:val="00893F28"/>
    <w:rsid w:val="0089413F"/>
    <w:rsid w:val="00894928"/>
    <w:rsid w:val="00895972"/>
    <w:rsid w:val="00895A5F"/>
    <w:rsid w:val="00895EC5"/>
    <w:rsid w:val="0089602D"/>
    <w:rsid w:val="008970D9"/>
    <w:rsid w:val="0089724D"/>
    <w:rsid w:val="00897DC6"/>
    <w:rsid w:val="008A0BD9"/>
    <w:rsid w:val="008A0BFC"/>
    <w:rsid w:val="008A1C64"/>
    <w:rsid w:val="008A1F2F"/>
    <w:rsid w:val="008A229C"/>
    <w:rsid w:val="008A23B8"/>
    <w:rsid w:val="008A240D"/>
    <w:rsid w:val="008A246F"/>
    <w:rsid w:val="008A3560"/>
    <w:rsid w:val="008A4079"/>
    <w:rsid w:val="008A47E5"/>
    <w:rsid w:val="008A4940"/>
    <w:rsid w:val="008A56EC"/>
    <w:rsid w:val="008A589D"/>
    <w:rsid w:val="008A6BF7"/>
    <w:rsid w:val="008A6C92"/>
    <w:rsid w:val="008B055D"/>
    <w:rsid w:val="008B34ED"/>
    <w:rsid w:val="008B3F7A"/>
    <w:rsid w:val="008B4477"/>
    <w:rsid w:val="008B4535"/>
    <w:rsid w:val="008B4BF3"/>
    <w:rsid w:val="008B50A9"/>
    <w:rsid w:val="008B51F1"/>
    <w:rsid w:val="008B61FB"/>
    <w:rsid w:val="008B640F"/>
    <w:rsid w:val="008B6870"/>
    <w:rsid w:val="008B739A"/>
    <w:rsid w:val="008C077E"/>
    <w:rsid w:val="008C0A10"/>
    <w:rsid w:val="008C24B7"/>
    <w:rsid w:val="008C2A0B"/>
    <w:rsid w:val="008C2C13"/>
    <w:rsid w:val="008C37C1"/>
    <w:rsid w:val="008C413D"/>
    <w:rsid w:val="008C437E"/>
    <w:rsid w:val="008C6079"/>
    <w:rsid w:val="008C6CD1"/>
    <w:rsid w:val="008C6FF9"/>
    <w:rsid w:val="008C70F4"/>
    <w:rsid w:val="008C73F7"/>
    <w:rsid w:val="008D029C"/>
    <w:rsid w:val="008D02F1"/>
    <w:rsid w:val="008D0723"/>
    <w:rsid w:val="008D143F"/>
    <w:rsid w:val="008D1DD0"/>
    <w:rsid w:val="008D20A4"/>
    <w:rsid w:val="008D29EA"/>
    <w:rsid w:val="008D3106"/>
    <w:rsid w:val="008D33E5"/>
    <w:rsid w:val="008D3847"/>
    <w:rsid w:val="008D4052"/>
    <w:rsid w:val="008D4548"/>
    <w:rsid w:val="008D4FAE"/>
    <w:rsid w:val="008D5A4C"/>
    <w:rsid w:val="008D68D6"/>
    <w:rsid w:val="008E0515"/>
    <w:rsid w:val="008E058F"/>
    <w:rsid w:val="008E0A6F"/>
    <w:rsid w:val="008E1408"/>
    <w:rsid w:val="008E1BBB"/>
    <w:rsid w:val="008E2097"/>
    <w:rsid w:val="008E24E1"/>
    <w:rsid w:val="008E33E1"/>
    <w:rsid w:val="008E39DB"/>
    <w:rsid w:val="008E45C5"/>
    <w:rsid w:val="008E74BD"/>
    <w:rsid w:val="008E74E4"/>
    <w:rsid w:val="008E7C09"/>
    <w:rsid w:val="008F0753"/>
    <w:rsid w:val="008F10DE"/>
    <w:rsid w:val="008F11EC"/>
    <w:rsid w:val="008F1384"/>
    <w:rsid w:val="008F1E69"/>
    <w:rsid w:val="008F2868"/>
    <w:rsid w:val="008F3188"/>
    <w:rsid w:val="008F4988"/>
    <w:rsid w:val="008F54CC"/>
    <w:rsid w:val="008F5B29"/>
    <w:rsid w:val="008F5BDD"/>
    <w:rsid w:val="008F63C9"/>
    <w:rsid w:val="008F6789"/>
    <w:rsid w:val="008F7081"/>
    <w:rsid w:val="009002C0"/>
    <w:rsid w:val="009013C1"/>
    <w:rsid w:val="009017D1"/>
    <w:rsid w:val="0090261E"/>
    <w:rsid w:val="00902FF9"/>
    <w:rsid w:val="00906002"/>
    <w:rsid w:val="00906442"/>
    <w:rsid w:val="009073F5"/>
    <w:rsid w:val="009075C6"/>
    <w:rsid w:val="0091014F"/>
    <w:rsid w:val="009108BF"/>
    <w:rsid w:val="00911259"/>
    <w:rsid w:val="00911730"/>
    <w:rsid w:val="00912B70"/>
    <w:rsid w:val="00913214"/>
    <w:rsid w:val="009134EC"/>
    <w:rsid w:val="00913902"/>
    <w:rsid w:val="00913DE1"/>
    <w:rsid w:val="009155FC"/>
    <w:rsid w:val="00915F25"/>
    <w:rsid w:val="009165A5"/>
    <w:rsid w:val="0091695A"/>
    <w:rsid w:val="0091755B"/>
    <w:rsid w:val="00917766"/>
    <w:rsid w:val="0092022B"/>
    <w:rsid w:val="0092051E"/>
    <w:rsid w:val="00921E28"/>
    <w:rsid w:val="00921E32"/>
    <w:rsid w:val="009240C2"/>
    <w:rsid w:val="00924285"/>
    <w:rsid w:val="009257EE"/>
    <w:rsid w:val="009259C9"/>
    <w:rsid w:val="00925D2B"/>
    <w:rsid w:val="00925DE8"/>
    <w:rsid w:val="009264EA"/>
    <w:rsid w:val="00927681"/>
    <w:rsid w:val="00927CA9"/>
    <w:rsid w:val="009308BA"/>
    <w:rsid w:val="00930E68"/>
    <w:rsid w:val="009312D5"/>
    <w:rsid w:val="00932F92"/>
    <w:rsid w:val="00935663"/>
    <w:rsid w:val="00936D6F"/>
    <w:rsid w:val="00936FDC"/>
    <w:rsid w:val="009371F6"/>
    <w:rsid w:val="00937347"/>
    <w:rsid w:val="00937656"/>
    <w:rsid w:val="00941471"/>
    <w:rsid w:val="00941EEE"/>
    <w:rsid w:val="00942388"/>
    <w:rsid w:val="00942467"/>
    <w:rsid w:val="00942682"/>
    <w:rsid w:val="0094375D"/>
    <w:rsid w:val="0094469A"/>
    <w:rsid w:val="00944A86"/>
    <w:rsid w:val="00944CBC"/>
    <w:rsid w:val="00946127"/>
    <w:rsid w:val="009466F0"/>
    <w:rsid w:val="0094685C"/>
    <w:rsid w:val="00947813"/>
    <w:rsid w:val="00947B56"/>
    <w:rsid w:val="00951526"/>
    <w:rsid w:val="009516E6"/>
    <w:rsid w:val="009530AD"/>
    <w:rsid w:val="00953A11"/>
    <w:rsid w:val="00953E81"/>
    <w:rsid w:val="00953FE1"/>
    <w:rsid w:val="009543C5"/>
    <w:rsid w:val="00954B6E"/>
    <w:rsid w:val="00955169"/>
    <w:rsid w:val="00956281"/>
    <w:rsid w:val="0095676E"/>
    <w:rsid w:val="0095724A"/>
    <w:rsid w:val="009607DD"/>
    <w:rsid w:val="00961276"/>
    <w:rsid w:val="009618CE"/>
    <w:rsid w:val="00961ACA"/>
    <w:rsid w:val="0096241F"/>
    <w:rsid w:val="0096291E"/>
    <w:rsid w:val="00964A4D"/>
    <w:rsid w:val="00964BA5"/>
    <w:rsid w:val="009655DF"/>
    <w:rsid w:val="0096692A"/>
    <w:rsid w:val="00966CBE"/>
    <w:rsid w:val="00967144"/>
    <w:rsid w:val="0097057D"/>
    <w:rsid w:val="00970834"/>
    <w:rsid w:val="00973350"/>
    <w:rsid w:val="00973C36"/>
    <w:rsid w:val="00973F33"/>
    <w:rsid w:val="00973F57"/>
    <w:rsid w:val="00973FED"/>
    <w:rsid w:val="00974469"/>
    <w:rsid w:val="0097469C"/>
    <w:rsid w:val="00974F68"/>
    <w:rsid w:val="00975654"/>
    <w:rsid w:val="00975AEA"/>
    <w:rsid w:val="00976100"/>
    <w:rsid w:val="00976743"/>
    <w:rsid w:val="009800DF"/>
    <w:rsid w:val="0098057F"/>
    <w:rsid w:val="009814B6"/>
    <w:rsid w:val="00981D6E"/>
    <w:rsid w:val="009826FD"/>
    <w:rsid w:val="009827B1"/>
    <w:rsid w:val="009828CE"/>
    <w:rsid w:val="00982B60"/>
    <w:rsid w:val="00982BC2"/>
    <w:rsid w:val="00982BE6"/>
    <w:rsid w:val="00983210"/>
    <w:rsid w:val="0098396E"/>
    <w:rsid w:val="0098441B"/>
    <w:rsid w:val="00984514"/>
    <w:rsid w:val="0098490E"/>
    <w:rsid w:val="009849D6"/>
    <w:rsid w:val="009849FE"/>
    <w:rsid w:val="00984CDF"/>
    <w:rsid w:val="009860E4"/>
    <w:rsid w:val="009861C7"/>
    <w:rsid w:val="00987494"/>
    <w:rsid w:val="0098777E"/>
    <w:rsid w:val="00990052"/>
    <w:rsid w:val="0099052D"/>
    <w:rsid w:val="00990B2A"/>
    <w:rsid w:val="00991B1C"/>
    <w:rsid w:val="00993CF9"/>
    <w:rsid w:val="009946A4"/>
    <w:rsid w:val="00994EF7"/>
    <w:rsid w:val="00995100"/>
    <w:rsid w:val="00995DFE"/>
    <w:rsid w:val="009974B2"/>
    <w:rsid w:val="0099761C"/>
    <w:rsid w:val="009A09BA"/>
    <w:rsid w:val="009A0F0D"/>
    <w:rsid w:val="009A20BE"/>
    <w:rsid w:val="009A268A"/>
    <w:rsid w:val="009A2A51"/>
    <w:rsid w:val="009A2D84"/>
    <w:rsid w:val="009A308C"/>
    <w:rsid w:val="009A331B"/>
    <w:rsid w:val="009A3546"/>
    <w:rsid w:val="009A39B6"/>
    <w:rsid w:val="009A3C77"/>
    <w:rsid w:val="009A406A"/>
    <w:rsid w:val="009A5677"/>
    <w:rsid w:val="009A57F2"/>
    <w:rsid w:val="009A63EE"/>
    <w:rsid w:val="009A7B73"/>
    <w:rsid w:val="009A7BD7"/>
    <w:rsid w:val="009B00BE"/>
    <w:rsid w:val="009B28F4"/>
    <w:rsid w:val="009B2A64"/>
    <w:rsid w:val="009B2D54"/>
    <w:rsid w:val="009B343D"/>
    <w:rsid w:val="009B3815"/>
    <w:rsid w:val="009B3ADC"/>
    <w:rsid w:val="009B3C3E"/>
    <w:rsid w:val="009B5F3F"/>
    <w:rsid w:val="009B754B"/>
    <w:rsid w:val="009B76A7"/>
    <w:rsid w:val="009B78E7"/>
    <w:rsid w:val="009B7B56"/>
    <w:rsid w:val="009B7E2F"/>
    <w:rsid w:val="009C0137"/>
    <w:rsid w:val="009C0526"/>
    <w:rsid w:val="009C0CB5"/>
    <w:rsid w:val="009C11F3"/>
    <w:rsid w:val="009C1268"/>
    <w:rsid w:val="009C2133"/>
    <w:rsid w:val="009C22FD"/>
    <w:rsid w:val="009C280C"/>
    <w:rsid w:val="009C4547"/>
    <w:rsid w:val="009C4751"/>
    <w:rsid w:val="009C5D52"/>
    <w:rsid w:val="009C6D1F"/>
    <w:rsid w:val="009C6D67"/>
    <w:rsid w:val="009C76AE"/>
    <w:rsid w:val="009C7726"/>
    <w:rsid w:val="009D133A"/>
    <w:rsid w:val="009D1427"/>
    <w:rsid w:val="009D177D"/>
    <w:rsid w:val="009D187F"/>
    <w:rsid w:val="009D1975"/>
    <w:rsid w:val="009D1A61"/>
    <w:rsid w:val="009D1FB9"/>
    <w:rsid w:val="009D2E53"/>
    <w:rsid w:val="009D3A1C"/>
    <w:rsid w:val="009D43EB"/>
    <w:rsid w:val="009D4704"/>
    <w:rsid w:val="009D4876"/>
    <w:rsid w:val="009D520D"/>
    <w:rsid w:val="009D5258"/>
    <w:rsid w:val="009D533C"/>
    <w:rsid w:val="009D5378"/>
    <w:rsid w:val="009D53A5"/>
    <w:rsid w:val="009D7623"/>
    <w:rsid w:val="009D7770"/>
    <w:rsid w:val="009D7927"/>
    <w:rsid w:val="009E2077"/>
    <w:rsid w:val="009E25AB"/>
    <w:rsid w:val="009E2E00"/>
    <w:rsid w:val="009E308A"/>
    <w:rsid w:val="009E394C"/>
    <w:rsid w:val="009E43F6"/>
    <w:rsid w:val="009E4453"/>
    <w:rsid w:val="009E58BC"/>
    <w:rsid w:val="009E7852"/>
    <w:rsid w:val="009E796B"/>
    <w:rsid w:val="009F00B0"/>
    <w:rsid w:val="009F0D2F"/>
    <w:rsid w:val="009F1551"/>
    <w:rsid w:val="009F1B05"/>
    <w:rsid w:val="009F215C"/>
    <w:rsid w:val="009F2373"/>
    <w:rsid w:val="009F29FC"/>
    <w:rsid w:val="009F3046"/>
    <w:rsid w:val="009F3428"/>
    <w:rsid w:val="009F3479"/>
    <w:rsid w:val="009F379A"/>
    <w:rsid w:val="009F3F64"/>
    <w:rsid w:val="009F4426"/>
    <w:rsid w:val="009F49AD"/>
    <w:rsid w:val="009F5158"/>
    <w:rsid w:val="009F5A5B"/>
    <w:rsid w:val="009F5DF5"/>
    <w:rsid w:val="009F6D02"/>
    <w:rsid w:val="009F73EE"/>
    <w:rsid w:val="009F7CEA"/>
    <w:rsid w:val="00A0179F"/>
    <w:rsid w:val="00A01C46"/>
    <w:rsid w:val="00A02896"/>
    <w:rsid w:val="00A028CC"/>
    <w:rsid w:val="00A02F2F"/>
    <w:rsid w:val="00A0576B"/>
    <w:rsid w:val="00A068B7"/>
    <w:rsid w:val="00A06C46"/>
    <w:rsid w:val="00A1042E"/>
    <w:rsid w:val="00A10917"/>
    <w:rsid w:val="00A10AAB"/>
    <w:rsid w:val="00A11603"/>
    <w:rsid w:val="00A12A9D"/>
    <w:rsid w:val="00A12FFC"/>
    <w:rsid w:val="00A13569"/>
    <w:rsid w:val="00A15EF0"/>
    <w:rsid w:val="00A1639C"/>
    <w:rsid w:val="00A16AB1"/>
    <w:rsid w:val="00A16C0A"/>
    <w:rsid w:val="00A176EE"/>
    <w:rsid w:val="00A17A74"/>
    <w:rsid w:val="00A2005B"/>
    <w:rsid w:val="00A206C9"/>
    <w:rsid w:val="00A20B3A"/>
    <w:rsid w:val="00A2187C"/>
    <w:rsid w:val="00A2257F"/>
    <w:rsid w:val="00A22A0A"/>
    <w:rsid w:val="00A23B52"/>
    <w:rsid w:val="00A24407"/>
    <w:rsid w:val="00A251C3"/>
    <w:rsid w:val="00A27D43"/>
    <w:rsid w:val="00A27E08"/>
    <w:rsid w:val="00A27ED9"/>
    <w:rsid w:val="00A301E4"/>
    <w:rsid w:val="00A302C4"/>
    <w:rsid w:val="00A30463"/>
    <w:rsid w:val="00A30BBB"/>
    <w:rsid w:val="00A31491"/>
    <w:rsid w:val="00A319D0"/>
    <w:rsid w:val="00A31E4B"/>
    <w:rsid w:val="00A31F6F"/>
    <w:rsid w:val="00A32E54"/>
    <w:rsid w:val="00A33782"/>
    <w:rsid w:val="00A346BE"/>
    <w:rsid w:val="00A34923"/>
    <w:rsid w:val="00A352A3"/>
    <w:rsid w:val="00A356FE"/>
    <w:rsid w:val="00A35C49"/>
    <w:rsid w:val="00A36B1D"/>
    <w:rsid w:val="00A36B9C"/>
    <w:rsid w:val="00A36FDF"/>
    <w:rsid w:val="00A3722A"/>
    <w:rsid w:val="00A375F8"/>
    <w:rsid w:val="00A37799"/>
    <w:rsid w:val="00A40009"/>
    <w:rsid w:val="00A40BF1"/>
    <w:rsid w:val="00A40D7F"/>
    <w:rsid w:val="00A41095"/>
    <w:rsid w:val="00A4151F"/>
    <w:rsid w:val="00A416B1"/>
    <w:rsid w:val="00A41CAD"/>
    <w:rsid w:val="00A42E6A"/>
    <w:rsid w:val="00A434E6"/>
    <w:rsid w:val="00A44B8E"/>
    <w:rsid w:val="00A45191"/>
    <w:rsid w:val="00A460D8"/>
    <w:rsid w:val="00A4655B"/>
    <w:rsid w:val="00A46643"/>
    <w:rsid w:val="00A507BA"/>
    <w:rsid w:val="00A513AE"/>
    <w:rsid w:val="00A52F9A"/>
    <w:rsid w:val="00A5372C"/>
    <w:rsid w:val="00A53ABA"/>
    <w:rsid w:val="00A5413F"/>
    <w:rsid w:val="00A54CAF"/>
    <w:rsid w:val="00A54D22"/>
    <w:rsid w:val="00A5547E"/>
    <w:rsid w:val="00A5745B"/>
    <w:rsid w:val="00A57663"/>
    <w:rsid w:val="00A57BF6"/>
    <w:rsid w:val="00A6150B"/>
    <w:rsid w:val="00A61D2A"/>
    <w:rsid w:val="00A653E1"/>
    <w:rsid w:val="00A657F3"/>
    <w:rsid w:val="00A65BBC"/>
    <w:rsid w:val="00A66E3B"/>
    <w:rsid w:val="00A67218"/>
    <w:rsid w:val="00A67316"/>
    <w:rsid w:val="00A6762C"/>
    <w:rsid w:val="00A67C2A"/>
    <w:rsid w:val="00A70169"/>
    <w:rsid w:val="00A70660"/>
    <w:rsid w:val="00A71C0E"/>
    <w:rsid w:val="00A727D0"/>
    <w:rsid w:val="00A728B4"/>
    <w:rsid w:val="00A73930"/>
    <w:rsid w:val="00A73BF5"/>
    <w:rsid w:val="00A73F61"/>
    <w:rsid w:val="00A7426F"/>
    <w:rsid w:val="00A75797"/>
    <w:rsid w:val="00A75D49"/>
    <w:rsid w:val="00A76043"/>
    <w:rsid w:val="00A8108E"/>
    <w:rsid w:val="00A816DC"/>
    <w:rsid w:val="00A8235F"/>
    <w:rsid w:val="00A82530"/>
    <w:rsid w:val="00A826FB"/>
    <w:rsid w:val="00A8530A"/>
    <w:rsid w:val="00A86A23"/>
    <w:rsid w:val="00A87B5B"/>
    <w:rsid w:val="00A87F8B"/>
    <w:rsid w:val="00A905F0"/>
    <w:rsid w:val="00A909D8"/>
    <w:rsid w:val="00A90E8A"/>
    <w:rsid w:val="00A91154"/>
    <w:rsid w:val="00A91C87"/>
    <w:rsid w:val="00A92250"/>
    <w:rsid w:val="00A92985"/>
    <w:rsid w:val="00A93E50"/>
    <w:rsid w:val="00A95B2F"/>
    <w:rsid w:val="00A95EB0"/>
    <w:rsid w:val="00A965D6"/>
    <w:rsid w:val="00A97918"/>
    <w:rsid w:val="00A97FA8"/>
    <w:rsid w:val="00AA15EA"/>
    <w:rsid w:val="00AA1AEA"/>
    <w:rsid w:val="00AA2326"/>
    <w:rsid w:val="00AA2D87"/>
    <w:rsid w:val="00AA35AB"/>
    <w:rsid w:val="00AA3F1A"/>
    <w:rsid w:val="00AA41F4"/>
    <w:rsid w:val="00AA44C7"/>
    <w:rsid w:val="00AA4AD2"/>
    <w:rsid w:val="00AA5762"/>
    <w:rsid w:val="00AA69EE"/>
    <w:rsid w:val="00AA6BCD"/>
    <w:rsid w:val="00AA6BFE"/>
    <w:rsid w:val="00AA7C25"/>
    <w:rsid w:val="00AA7C6F"/>
    <w:rsid w:val="00AA7D03"/>
    <w:rsid w:val="00AA7F03"/>
    <w:rsid w:val="00AB012B"/>
    <w:rsid w:val="00AB0158"/>
    <w:rsid w:val="00AB0526"/>
    <w:rsid w:val="00AB0CFE"/>
    <w:rsid w:val="00AB1496"/>
    <w:rsid w:val="00AB1934"/>
    <w:rsid w:val="00AB31BA"/>
    <w:rsid w:val="00AB3786"/>
    <w:rsid w:val="00AB3DED"/>
    <w:rsid w:val="00AB4255"/>
    <w:rsid w:val="00AB4418"/>
    <w:rsid w:val="00AB5E70"/>
    <w:rsid w:val="00AB5EE4"/>
    <w:rsid w:val="00AB7054"/>
    <w:rsid w:val="00AB76A1"/>
    <w:rsid w:val="00AB7F5D"/>
    <w:rsid w:val="00AC0E93"/>
    <w:rsid w:val="00AC1397"/>
    <w:rsid w:val="00AC1639"/>
    <w:rsid w:val="00AC2F97"/>
    <w:rsid w:val="00AC56EB"/>
    <w:rsid w:val="00AC5BB3"/>
    <w:rsid w:val="00AC5CFB"/>
    <w:rsid w:val="00AC648A"/>
    <w:rsid w:val="00AC66AE"/>
    <w:rsid w:val="00AC6BDA"/>
    <w:rsid w:val="00AC7689"/>
    <w:rsid w:val="00AC78E0"/>
    <w:rsid w:val="00AD03AA"/>
    <w:rsid w:val="00AD0A40"/>
    <w:rsid w:val="00AD0B70"/>
    <w:rsid w:val="00AD16A0"/>
    <w:rsid w:val="00AD21B1"/>
    <w:rsid w:val="00AD30FE"/>
    <w:rsid w:val="00AD3B76"/>
    <w:rsid w:val="00AD3EAE"/>
    <w:rsid w:val="00AD40B2"/>
    <w:rsid w:val="00AD4A88"/>
    <w:rsid w:val="00AD502F"/>
    <w:rsid w:val="00AD546C"/>
    <w:rsid w:val="00AD58B1"/>
    <w:rsid w:val="00AD6748"/>
    <w:rsid w:val="00AD70A9"/>
    <w:rsid w:val="00AE00B9"/>
    <w:rsid w:val="00AE0F2B"/>
    <w:rsid w:val="00AE1BA8"/>
    <w:rsid w:val="00AE1E9B"/>
    <w:rsid w:val="00AE2140"/>
    <w:rsid w:val="00AE29A7"/>
    <w:rsid w:val="00AE3BE8"/>
    <w:rsid w:val="00AE3D50"/>
    <w:rsid w:val="00AE4CD7"/>
    <w:rsid w:val="00AE509A"/>
    <w:rsid w:val="00AE60D8"/>
    <w:rsid w:val="00AE715E"/>
    <w:rsid w:val="00AE7C77"/>
    <w:rsid w:val="00AF01C5"/>
    <w:rsid w:val="00AF1041"/>
    <w:rsid w:val="00AF1250"/>
    <w:rsid w:val="00AF1C22"/>
    <w:rsid w:val="00AF22B5"/>
    <w:rsid w:val="00AF271E"/>
    <w:rsid w:val="00AF45C4"/>
    <w:rsid w:val="00AF4E1A"/>
    <w:rsid w:val="00AF5540"/>
    <w:rsid w:val="00AF5810"/>
    <w:rsid w:val="00AF61B5"/>
    <w:rsid w:val="00AF6AD9"/>
    <w:rsid w:val="00AF781C"/>
    <w:rsid w:val="00B00F7C"/>
    <w:rsid w:val="00B01C78"/>
    <w:rsid w:val="00B025C5"/>
    <w:rsid w:val="00B02614"/>
    <w:rsid w:val="00B02D92"/>
    <w:rsid w:val="00B04095"/>
    <w:rsid w:val="00B04776"/>
    <w:rsid w:val="00B05DAB"/>
    <w:rsid w:val="00B05F6C"/>
    <w:rsid w:val="00B065E3"/>
    <w:rsid w:val="00B06702"/>
    <w:rsid w:val="00B06784"/>
    <w:rsid w:val="00B06EEF"/>
    <w:rsid w:val="00B07B27"/>
    <w:rsid w:val="00B07DC6"/>
    <w:rsid w:val="00B1044F"/>
    <w:rsid w:val="00B119B6"/>
    <w:rsid w:val="00B11C90"/>
    <w:rsid w:val="00B1288C"/>
    <w:rsid w:val="00B128FF"/>
    <w:rsid w:val="00B1443E"/>
    <w:rsid w:val="00B14800"/>
    <w:rsid w:val="00B14AF5"/>
    <w:rsid w:val="00B16012"/>
    <w:rsid w:val="00B16600"/>
    <w:rsid w:val="00B175D0"/>
    <w:rsid w:val="00B17BE8"/>
    <w:rsid w:val="00B17FF4"/>
    <w:rsid w:val="00B20781"/>
    <w:rsid w:val="00B20C92"/>
    <w:rsid w:val="00B210F4"/>
    <w:rsid w:val="00B2130B"/>
    <w:rsid w:val="00B21F01"/>
    <w:rsid w:val="00B226EB"/>
    <w:rsid w:val="00B22D50"/>
    <w:rsid w:val="00B23460"/>
    <w:rsid w:val="00B24085"/>
    <w:rsid w:val="00B2492A"/>
    <w:rsid w:val="00B24DF5"/>
    <w:rsid w:val="00B2578D"/>
    <w:rsid w:val="00B259B0"/>
    <w:rsid w:val="00B2622B"/>
    <w:rsid w:val="00B263C8"/>
    <w:rsid w:val="00B2650E"/>
    <w:rsid w:val="00B26B6C"/>
    <w:rsid w:val="00B27398"/>
    <w:rsid w:val="00B273CE"/>
    <w:rsid w:val="00B3035E"/>
    <w:rsid w:val="00B3050C"/>
    <w:rsid w:val="00B31101"/>
    <w:rsid w:val="00B31FB4"/>
    <w:rsid w:val="00B31FED"/>
    <w:rsid w:val="00B33193"/>
    <w:rsid w:val="00B332E8"/>
    <w:rsid w:val="00B33E86"/>
    <w:rsid w:val="00B343F6"/>
    <w:rsid w:val="00B34B89"/>
    <w:rsid w:val="00B35677"/>
    <w:rsid w:val="00B35D4D"/>
    <w:rsid w:val="00B365B7"/>
    <w:rsid w:val="00B36C27"/>
    <w:rsid w:val="00B3706E"/>
    <w:rsid w:val="00B3728C"/>
    <w:rsid w:val="00B37E45"/>
    <w:rsid w:val="00B402A0"/>
    <w:rsid w:val="00B40B6F"/>
    <w:rsid w:val="00B420DD"/>
    <w:rsid w:val="00B4246A"/>
    <w:rsid w:val="00B442BE"/>
    <w:rsid w:val="00B44413"/>
    <w:rsid w:val="00B4468A"/>
    <w:rsid w:val="00B447FB"/>
    <w:rsid w:val="00B44C3A"/>
    <w:rsid w:val="00B44FA2"/>
    <w:rsid w:val="00B45666"/>
    <w:rsid w:val="00B458DF"/>
    <w:rsid w:val="00B4686D"/>
    <w:rsid w:val="00B46D2B"/>
    <w:rsid w:val="00B472CA"/>
    <w:rsid w:val="00B51B34"/>
    <w:rsid w:val="00B51C3F"/>
    <w:rsid w:val="00B51CDB"/>
    <w:rsid w:val="00B51D79"/>
    <w:rsid w:val="00B52CBA"/>
    <w:rsid w:val="00B53643"/>
    <w:rsid w:val="00B5419D"/>
    <w:rsid w:val="00B54309"/>
    <w:rsid w:val="00B545B1"/>
    <w:rsid w:val="00B56155"/>
    <w:rsid w:val="00B561D6"/>
    <w:rsid w:val="00B56F1B"/>
    <w:rsid w:val="00B574E8"/>
    <w:rsid w:val="00B60EE7"/>
    <w:rsid w:val="00B61280"/>
    <w:rsid w:val="00B6147C"/>
    <w:rsid w:val="00B618F5"/>
    <w:rsid w:val="00B622CC"/>
    <w:rsid w:val="00B64A18"/>
    <w:rsid w:val="00B65107"/>
    <w:rsid w:val="00B65359"/>
    <w:rsid w:val="00B66304"/>
    <w:rsid w:val="00B66336"/>
    <w:rsid w:val="00B71A48"/>
    <w:rsid w:val="00B72741"/>
    <w:rsid w:val="00B7276E"/>
    <w:rsid w:val="00B729DB"/>
    <w:rsid w:val="00B731B7"/>
    <w:rsid w:val="00B73E36"/>
    <w:rsid w:val="00B74336"/>
    <w:rsid w:val="00B74FCF"/>
    <w:rsid w:val="00B75423"/>
    <w:rsid w:val="00B75A46"/>
    <w:rsid w:val="00B767F2"/>
    <w:rsid w:val="00B769D7"/>
    <w:rsid w:val="00B774B5"/>
    <w:rsid w:val="00B77F2D"/>
    <w:rsid w:val="00B804AD"/>
    <w:rsid w:val="00B819B6"/>
    <w:rsid w:val="00B81BF2"/>
    <w:rsid w:val="00B81D87"/>
    <w:rsid w:val="00B837D4"/>
    <w:rsid w:val="00B83DF0"/>
    <w:rsid w:val="00B8426E"/>
    <w:rsid w:val="00B850C7"/>
    <w:rsid w:val="00B85367"/>
    <w:rsid w:val="00B853B3"/>
    <w:rsid w:val="00B85703"/>
    <w:rsid w:val="00B85C66"/>
    <w:rsid w:val="00B860C3"/>
    <w:rsid w:val="00B8638D"/>
    <w:rsid w:val="00B863B2"/>
    <w:rsid w:val="00B8662F"/>
    <w:rsid w:val="00B866C3"/>
    <w:rsid w:val="00B86A11"/>
    <w:rsid w:val="00B86DEA"/>
    <w:rsid w:val="00B87251"/>
    <w:rsid w:val="00B876D0"/>
    <w:rsid w:val="00B900ED"/>
    <w:rsid w:val="00B901C2"/>
    <w:rsid w:val="00B904AC"/>
    <w:rsid w:val="00B9136E"/>
    <w:rsid w:val="00B94EFB"/>
    <w:rsid w:val="00B96A76"/>
    <w:rsid w:val="00B97659"/>
    <w:rsid w:val="00B97915"/>
    <w:rsid w:val="00B97EA1"/>
    <w:rsid w:val="00BA049D"/>
    <w:rsid w:val="00BA0A6D"/>
    <w:rsid w:val="00BA0BA6"/>
    <w:rsid w:val="00BA137D"/>
    <w:rsid w:val="00BA1AB0"/>
    <w:rsid w:val="00BA1E73"/>
    <w:rsid w:val="00BA1E83"/>
    <w:rsid w:val="00BA2054"/>
    <w:rsid w:val="00BA22A8"/>
    <w:rsid w:val="00BA23C9"/>
    <w:rsid w:val="00BA36BF"/>
    <w:rsid w:val="00BA3779"/>
    <w:rsid w:val="00BA3A08"/>
    <w:rsid w:val="00BA4241"/>
    <w:rsid w:val="00BA498A"/>
    <w:rsid w:val="00BA4A05"/>
    <w:rsid w:val="00BA55FE"/>
    <w:rsid w:val="00BA645D"/>
    <w:rsid w:val="00BA725F"/>
    <w:rsid w:val="00BA788B"/>
    <w:rsid w:val="00BA7FE0"/>
    <w:rsid w:val="00BB0E29"/>
    <w:rsid w:val="00BB11E6"/>
    <w:rsid w:val="00BB13B9"/>
    <w:rsid w:val="00BB2821"/>
    <w:rsid w:val="00BB29D2"/>
    <w:rsid w:val="00BB65FE"/>
    <w:rsid w:val="00BB78F5"/>
    <w:rsid w:val="00BC082D"/>
    <w:rsid w:val="00BC10EB"/>
    <w:rsid w:val="00BC1297"/>
    <w:rsid w:val="00BC1386"/>
    <w:rsid w:val="00BC1799"/>
    <w:rsid w:val="00BC1918"/>
    <w:rsid w:val="00BC42B8"/>
    <w:rsid w:val="00BC4A49"/>
    <w:rsid w:val="00BC54E7"/>
    <w:rsid w:val="00BC61FD"/>
    <w:rsid w:val="00BC6338"/>
    <w:rsid w:val="00BC7B8A"/>
    <w:rsid w:val="00BD03D6"/>
    <w:rsid w:val="00BD0918"/>
    <w:rsid w:val="00BD1446"/>
    <w:rsid w:val="00BD1C13"/>
    <w:rsid w:val="00BD26F8"/>
    <w:rsid w:val="00BD322F"/>
    <w:rsid w:val="00BD33FE"/>
    <w:rsid w:val="00BD37CC"/>
    <w:rsid w:val="00BD3FB8"/>
    <w:rsid w:val="00BD5EB0"/>
    <w:rsid w:val="00BD735C"/>
    <w:rsid w:val="00BE0B28"/>
    <w:rsid w:val="00BE19F1"/>
    <w:rsid w:val="00BE1E94"/>
    <w:rsid w:val="00BE22BC"/>
    <w:rsid w:val="00BE2ABE"/>
    <w:rsid w:val="00BE3019"/>
    <w:rsid w:val="00BE37AF"/>
    <w:rsid w:val="00BE38DF"/>
    <w:rsid w:val="00BE3E13"/>
    <w:rsid w:val="00BE45A9"/>
    <w:rsid w:val="00BE6223"/>
    <w:rsid w:val="00BE6651"/>
    <w:rsid w:val="00BE6714"/>
    <w:rsid w:val="00BE6FB6"/>
    <w:rsid w:val="00BE71B3"/>
    <w:rsid w:val="00BF0E33"/>
    <w:rsid w:val="00BF165E"/>
    <w:rsid w:val="00BF3836"/>
    <w:rsid w:val="00BF3CA0"/>
    <w:rsid w:val="00BF3E50"/>
    <w:rsid w:val="00BF43CB"/>
    <w:rsid w:val="00BF5323"/>
    <w:rsid w:val="00BF5422"/>
    <w:rsid w:val="00BF6095"/>
    <w:rsid w:val="00BF712C"/>
    <w:rsid w:val="00BF7337"/>
    <w:rsid w:val="00C00696"/>
    <w:rsid w:val="00C021DC"/>
    <w:rsid w:val="00C03213"/>
    <w:rsid w:val="00C048F4"/>
    <w:rsid w:val="00C05B00"/>
    <w:rsid w:val="00C06B77"/>
    <w:rsid w:val="00C0704F"/>
    <w:rsid w:val="00C07441"/>
    <w:rsid w:val="00C07813"/>
    <w:rsid w:val="00C079F3"/>
    <w:rsid w:val="00C07F47"/>
    <w:rsid w:val="00C10C07"/>
    <w:rsid w:val="00C11C08"/>
    <w:rsid w:val="00C11E25"/>
    <w:rsid w:val="00C12110"/>
    <w:rsid w:val="00C12178"/>
    <w:rsid w:val="00C126B3"/>
    <w:rsid w:val="00C12B9A"/>
    <w:rsid w:val="00C12FD7"/>
    <w:rsid w:val="00C1312B"/>
    <w:rsid w:val="00C1316C"/>
    <w:rsid w:val="00C13383"/>
    <w:rsid w:val="00C1345A"/>
    <w:rsid w:val="00C13BE7"/>
    <w:rsid w:val="00C14FC0"/>
    <w:rsid w:val="00C152A2"/>
    <w:rsid w:val="00C15809"/>
    <w:rsid w:val="00C15FC3"/>
    <w:rsid w:val="00C1705D"/>
    <w:rsid w:val="00C17144"/>
    <w:rsid w:val="00C17519"/>
    <w:rsid w:val="00C17645"/>
    <w:rsid w:val="00C1774B"/>
    <w:rsid w:val="00C17DB2"/>
    <w:rsid w:val="00C21381"/>
    <w:rsid w:val="00C2156F"/>
    <w:rsid w:val="00C2241C"/>
    <w:rsid w:val="00C2287C"/>
    <w:rsid w:val="00C22BA4"/>
    <w:rsid w:val="00C237D3"/>
    <w:rsid w:val="00C238BF"/>
    <w:rsid w:val="00C239D9"/>
    <w:rsid w:val="00C23B79"/>
    <w:rsid w:val="00C23D31"/>
    <w:rsid w:val="00C24301"/>
    <w:rsid w:val="00C24ABC"/>
    <w:rsid w:val="00C2686B"/>
    <w:rsid w:val="00C269E3"/>
    <w:rsid w:val="00C26CAB"/>
    <w:rsid w:val="00C26F2A"/>
    <w:rsid w:val="00C26F6C"/>
    <w:rsid w:val="00C27030"/>
    <w:rsid w:val="00C273F2"/>
    <w:rsid w:val="00C27B31"/>
    <w:rsid w:val="00C27F76"/>
    <w:rsid w:val="00C3068C"/>
    <w:rsid w:val="00C30FE4"/>
    <w:rsid w:val="00C31524"/>
    <w:rsid w:val="00C31A49"/>
    <w:rsid w:val="00C31C1F"/>
    <w:rsid w:val="00C32AA8"/>
    <w:rsid w:val="00C33880"/>
    <w:rsid w:val="00C33920"/>
    <w:rsid w:val="00C33E75"/>
    <w:rsid w:val="00C347F9"/>
    <w:rsid w:val="00C348EE"/>
    <w:rsid w:val="00C34BCD"/>
    <w:rsid w:val="00C34E8E"/>
    <w:rsid w:val="00C35597"/>
    <w:rsid w:val="00C3624E"/>
    <w:rsid w:val="00C366AB"/>
    <w:rsid w:val="00C3671E"/>
    <w:rsid w:val="00C36FCA"/>
    <w:rsid w:val="00C3717F"/>
    <w:rsid w:val="00C371FC"/>
    <w:rsid w:val="00C3740D"/>
    <w:rsid w:val="00C40B84"/>
    <w:rsid w:val="00C41E18"/>
    <w:rsid w:val="00C423AE"/>
    <w:rsid w:val="00C42B09"/>
    <w:rsid w:val="00C42BAA"/>
    <w:rsid w:val="00C42C5D"/>
    <w:rsid w:val="00C4397D"/>
    <w:rsid w:val="00C43A2D"/>
    <w:rsid w:val="00C45253"/>
    <w:rsid w:val="00C46235"/>
    <w:rsid w:val="00C472BF"/>
    <w:rsid w:val="00C4787A"/>
    <w:rsid w:val="00C508AE"/>
    <w:rsid w:val="00C50A97"/>
    <w:rsid w:val="00C51BE6"/>
    <w:rsid w:val="00C523A8"/>
    <w:rsid w:val="00C5252B"/>
    <w:rsid w:val="00C537D7"/>
    <w:rsid w:val="00C543C5"/>
    <w:rsid w:val="00C548FF"/>
    <w:rsid w:val="00C54A16"/>
    <w:rsid w:val="00C54DE4"/>
    <w:rsid w:val="00C55571"/>
    <w:rsid w:val="00C5558E"/>
    <w:rsid w:val="00C57366"/>
    <w:rsid w:val="00C57587"/>
    <w:rsid w:val="00C57C27"/>
    <w:rsid w:val="00C60FF8"/>
    <w:rsid w:val="00C6106D"/>
    <w:rsid w:val="00C61162"/>
    <w:rsid w:val="00C612F0"/>
    <w:rsid w:val="00C615AB"/>
    <w:rsid w:val="00C61685"/>
    <w:rsid w:val="00C618DD"/>
    <w:rsid w:val="00C61FF4"/>
    <w:rsid w:val="00C62607"/>
    <w:rsid w:val="00C62F85"/>
    <w:rsid w:val="00C6321C"/>
    <w:rsid w:val="00C64079"/>
    <w:rsid w:val="00C64D0D"/>
    <w:rsid w:val="00C654BD"/>
    <w:rsid w:val="00C6574D"/>
    <w:rsid w:val="00C664A5"/>
    <w:rsid w:val="00C66539"/>
    <w:rsid w:val="00C6672B"/>
    <w:rsid w:val="00C67246"/>
    <w:rsid w:val="00C67CFF"/>
    <w:rsid w:val="00C70153"/>
    <w:rsid w:val="00C704C2"/>
    <w:rsid w:val="00C70FED"/>
    <w:rsid w:val="00C71CF3"/>
    <w:rsid w:val="00C71F3A"/>
    <w:rsid w:val="00C72D57"/>
    <w:rsid w:val="00C739B6"/>
    <w:rsid w:val="00C73B2C"/>
    <w:rsid w:val="00C7505F"/>
    <w:rsid w:val="00C751C0"/>
    <w:rsid w:val="00C754BC"/>
    <w:rsid w:val="00C755B4"/>
    <w:rsid w:val="00C75D9A"/>
    <w:rsid w:val="00C76020"/>
    <w:rsid w:val="00C762F6"/>
    <w:rsid w:val="00C7742A"/>
    <w:rsid w:val="00C77BD6"/>
    <w:rsid w:val="00C81758"/>
    <w:rsid w:val="00C818E0"/>
    <w:rsid w:val="00C82224"/>
    <w:rsid w:val="00C846B1"/>
    <w:rsid w:val="00C8525A"/>
    <w:rsid w:val="00C85B11"/>
    <w:rsid w:val="00C85F5D"/>
    <w:rsid w:val="00C866A4"/>
    <w:rsid w:val="00C8736D"/>
    <w:rsid w:val="00C87AB6"/>
    <w:rsid w:val="00C87D1B"/>
    <w:rsid w:val="00C909EF"/>
    <w:rsid w:val="00C921FF"/>
    <w:rsid w:val="00C92720"/>
    <w:rsid w:val="00C92833"/>
    <w:rsid w:val="00C932F6"/>
    <w:rsid w:val="00C93328"/>
    <w:rsid w:val="00C93D71"/>
    <w:rsid w:val="00C943B0"/>
    <w:rsid w:val="00C95695"/>
    <w:rsid w:val="00C95697"/>
    <w:rsid w:val="00C956D4"/>
    <w:rsid w:val="00C95F39"/>
    <w:rsid w:val="00C96A57"/>
    <w:rsid w:val="00C9702F"/>
    <w:rsid w:val="00C97117"/>
    <w:rsid w:val="00C97944"/>
    <w:rsid w:val="00C97A06"/>
    <w:rsid w:val="00C97ACC"/>
    <w:rsid w:val="00CA0AD0"/>
    <w:rsid w:val="00CA0CE0"/>
    <w:rsid w:val="00CA1182"/>
    <w:rsid w:val="00CA1A5D"/>
    <w:rsid w:val="00CA1C61"/>
    <w:rsid w:val="00CA2649"/>
    <w:rsid w:val="00CA2F46"/>
    <w:rsid w:val="00CA3BE5"/>
    <w:rsid w:val="00CA4DBB"/>
    <w:rsid w:val="00CA504D"/>
    <w:rsid w:val="00CA56CD"/>
    <w:rsid w:val="00CA60FE"/>
    <w:rsid w:val="00CA66B4"/>
    <w:rsid w:val="00CA6D22"/>
    <w:rsid w:val="00CA6D99"/>
    <w:rsid w:val="00CA6F42"/>
    <w:rsid w:val="00CA742B"/>
    <w:rsid w:val="00CA7684"/>
    <w:rsid w:val="00CA76D3"/>
    <w:rsid w:val="00CA7813"/>
    <w:rsid w:val="00CA787A"/>
    <w:rsid w:val="00CB0C74"/>
    <w:rsid w:val="00CB0D8B"/>
    <w:rsid w:val="00CB1939"/>
    <w:rsid w:val="00CB1B1B"/>
    <w:rsid w:val="00CB33EA"/>
    <w:rsid w:val="00CB4999"/>
    <w:rsid w:val="00CB4B9C"/>
    <w:rsid w:val="00CB5671"/>
    <w:rsid w:val="00CB580D"/>
    <w:rsid w:val="00CB5C88"/>
    <w:rsid w:val="00CB5F73"/>
    <w:rsid w:val="00CB6D5E"/>
    <w:rsid w:val="00CB788F"/>
    <w:rsid w:val="00CB7C0B"/>
    <w:rsid w:val="00CB7C30"/>
    <w:rsid w:val="00CC086C"/>
    <w:rsid w:val="00CC1644"/>
    <w:rsid w:val="00CC175D"/>
    <w:rsid w:val="00CC2843"/>
    <w:rsid w:val="00CC2B09"/>
    <w:rsid w:val="00CC2DA9"/>
    <w:rsid w:val="00CC3B21"/>
    <w:rsid w:val="00CC41C8"/>
    <w:rsid w:val="00CC53C9"/>
    <w:rsid w:val="00CC5505"/>
    <w:rsid w:val="00CC5645"/>
    <w:rsid w:val="00CC6539"/>
    <w:rsid w:val="00CC78DD"/>
    <w:rsid w:val="00CD0000"/>
    <w:rsid w:val="00CD1851"/>
    <w:rsid w:val="00CD1876"/>
    <w:rsid w:val="00CD2CFA"/>
    <w:rsid w:val="00CD39A8"/>
    <w:rsid w:val="00CD4A8E"/>
    <w:rsid w:val="00CD4D9E"/>
    <w:rsid w:val="00CD5605"/>
    <w:rsid w:val="00CD561B"/>
    <w:rsid w:val="00CD56CB"/>
    <w:rsid w:val="00CD5F1B"/>
    <w:rsid w:val="00CD6394"/>
    <w:rsid w:val="00CD63C9"/>
    <w:rsid w:val="00CD63FF"/>
    <w:rsid w:val="00CD6B65"/>
    <w:rsid w:val="00CD6EA5"/>
    <w:rsid w:val="00CD704B"/>
    <w:rsid w:val="00CD72AD"/>
    <w:rsid w:val="00CD7EBC"/>
    <w:rsid w:val="00CD7F77"/>
    <w:rsid w:val="00CE060B"/>
    <w:rsid w:val="00CE06A1"/>
    <w:rsid w:val="00CE0EF4"/>
    <w:rsid w:val="00CE1FD8"/>
    <w:rsid w:val="00CE3513"/>
    <w:rsid w:val="00CE3549"/>
    <w:rsid w:val="00CE4D41"/>
    <w:rsid w:val="00CE5845"/>
    <w:rsid w:val="00CE7C06"/>
    <w:rsid w:val="00CF0E9A"/>
    <w:rsid w:val="00CF1CEF"/>
    <w:rsid w:val="00CF25CC"/>
    <w:rsid w:val="00CF3249"/>
    <w:rsid w:val="00CF3376"/>
    <w:rsid w:val="00CF36E4"/>
    <w:rsid w:val="00CF3941"/>
    <w:rsid w:val="00CF39D1"/>
    <w:rsid w:val="00CF3ED5"/>
    <w:rsid w:val="00CF4645"/>
    <w:rsid w:val="00CF4665"/>
    <w:rsid w:val="00CF4759"/>
    <w:rsid w:val="00CF684E"/>
    <w:rsid w:val="00CF6DAC"/>
    <w:rsid w:val="00CF70E9"/>
    <w:rsid w:val="00CF79B8"/>
    <w:rsid w:val="00D000B6"/>
    <w:rsid w:val="00D00D7D"/>
    <w:rsid w:val="00D019A7"/>
    <w:rsid w:val="00D01B13"/>
    <w:rsid w:val="00D01B14"/>
    <w:rsid w:val="00D020DD"/>
    <w:rsid w:val="00D029A4"/>
    <w:rsid w:val="00D02A94"/>
    <w:rsid w:val="00D02C5C"/>
    <w:rsid w:val="00D02E31"/>
    <w:rsid w:val="00D0352E"/>
    <w:rsid w:val="00D04346"/>
    <w:rsid w:val="00D0442A"/>
    <w:rsid w:val="00D054D7"/>
    <w:rsid w:val="00D06C74"/>
    <w:rsid w:val="00D06CC0"/>
    <w:rsid w:val="00D06DA5"/>
    <w:rsid w:val="00D0764F"/>
    <w:rsid w:val="00D10DD6"/>
    <w:rsid w:val="00D1159E"/>
    <w:rsid w:val="00D11B89"/>
    <w:rsid w:val="00D11BED"/>
    <w:rsid w:val="00D1238E"/>
    <w:rsid w:val="00D12D7D"/>
    <w:rsid w:val="00D141B9"/>
    <w:rsid w:val="00D1469B"/>
    <w:rsid w:val="00D14C79"/>
    <w:rsid w:val="00D15CF1"/>
    <w:rsid w:val="00D16D30"/>
    <w:rsid w:val="00D1737F"/>
    <w:rsid w:val="00D17B64"/>
    <w:rsid w:val="00D206B1"/>
    <w:rsid w:val="00D20A4D"/>
    <w:rsid w:val="00D21644"/>
    <w:rsid w:val="00D21ADD"/>
    <w:rsid w:val="00D23973"/>
    <w:rsid w:val="00D23E34"/>
    <w:rsid w:val="00D23F6F"/>
    <w:rsid w:val="00D24381"/>
    <w:rsid w:val="00D24430"/>
    <w:rsid w:val="00D2463A"/>
    <w:rsid w:val="00D24693"/>
    <w:rsid w:val="00D2593A"/>
    <w:rsid w:val="00D26A36"/>
    <w:rsid w:val="00D26E42"/>
    <w:rsid w:val="00D2745F"/>
    <w:rsid w:val="00D277B1"/>
    <w:rsid w:val="00D278D6"/>
    <w:rsid w:val="00D27DE4"/>
    <w:rsid w:val="00D3046A"/>
    <w:rsid w:val="00D307C8"/>
    <w:rsid w:val="00D30A98"/>
    <w:rsid w:val="00D314D8"/>
    <w:rsid w:val="00D31C58"/>
    <w:rsid w:val="00D31D8B"/>
    <w:rsid w:val="00D327B3"/>
    <w:rsid w:val="00D32C82"/>
    <w:rsid w:val="00D3344A"/>
    <w:rsid w:val="00D33654"/>
    <w:rsid w:val="00D34215"/>
    <w:rsid w:val="00D34C9C"/>
    <w:rsid w:val="00D3510C"/>
    <w:rsid w:val="00D35523"/>
    <w:rsid w:val="00D358F9"/>
    <w:rsid w:val="00D360E2"/>
    <w:rsid w:val="00D36EC2"/>
    <w:rsid w:val="00D36F3E"/>
    <w:rsid w:val="00D373A6"/>
    <w:rsid w:val="00D377F0"/>
    <w:rsid w:val="00D37C2D"/>
    <w:rsid w:val="00D40644"/>
    <w:rsid w:val="00D40CD4"/>
    <w:rsid w:val="00D43079"/>
    <w:rsid w:val="00D43AB9"/>
    <w:rsid w:val="00D44E88"/>
    <w:rsid w:val="00D456CE"/>
    <w:rsid w:val="00D4573D"/>
    <w:rsid w:val="00D462AB"/>
    <w:rsid w:val="00D4798D"/>
    <w:rsid w:val="00D508B1"/>
    <w:rsid w:val="00D51012"/>
    <w:rsid w:val="00D51677"/>
    <w:rsid w:val="00D52EE9"/>
    <w:rsid w:val="00D53A14"/>
    <w:rsid w:val="00D53B12"/>
    <w:rsid w:val="00D56763"/>
    <w:rsid w:val="00D57AF9"/>
    <w:rsid w:val="00D6020F"/>
    <w:rsid w:val="00D60221"/>
    <w:rsid w:val="00D604AA"/>
    <w:rsid w:val="00D608CE"/>
    <w:rsid w:val="00D60E48"/>
    <w:rsid w:val="00D60FE9"/>
    <w:rsid w:val="00D61185"/>
    <w:rsid w:val="00D623B5"/>
    <w:rsid w:val="00D62781"/>
    <w:rsid w:val="00D62C82"/>
    <w:rsid w:val="00D636BF"/>
    <w:rsid w:val="00D64426"/>
    <w:rsid w:val="00D64439"/>
    <w:rsid w:val="00D64864"/>
    <w:rsid w:val="00D65111"/>
    <w:rsid w:val="00D6625D"/>
    <w:rsid w:val="00D6774D"/>
    <w:rsid w:val="00D67848"/>
    <w:rsid w:val="00D703A0"/>
    <w:rsid w:val="00D71414"/>
    <w:rsid w:val="00D7180A"/>
    <w:rsid w:val="00D73188"/>
    <w:rsid w:val="00D73449"/>
    <w:rsid w:val="00D737CC"/>
    <w:rsid w:val="00D74165"/>
    <w:rsid w:val="00D745B1"/>
    <w:rsid w:val="00D74D4A"/>
    <w:rsid w:val="00D75CE4"/>
    <w:rsid w:val="00D76D62"/>
    <w:rsid w:val="00D77D44"/>
    <w:rsid w:val="00D80424"/>
    <w:rsid w:val="00D80577"/>
    <w:rsid w:val="00D805FC"/>
    <w:rsid w:val="00D80AE9"/>
    <w:rsid w:val="00D81633"/>
    <w:rsid w:val="00D81923"/>
    <w:rsid w:val="00D82243"/>
    <w:rsid w:val="00D83101"/>
    <w:rsid w:val="00D8357D"/>
    <w:rsid w:val="00D842D9"/>
    <w:rsid w:val="00D848E4"/>
    <w:rsid w:val="00D84A9B"/>
    <w:rsid w:val="00D8532D"/>
    <w:rsid w:val="00D8592A"/>
    <w:rsid w:val="00D86169"/>
    <w:rsid w:val="00D86653"/>
    <w:rsid w:val="00D868AC"/>
    <w:rsid w:val="00D87F68"/>
    <w:rsid w:val="00D90422"/>
    <w:rsid w:val="00D914F8"/>
    <w:rsid w:val="00D92839"/>
    <w:rsid w:val="00D93694"/>
    <w:rsid w:val="00D938BA"/>
    <w:rsid w:val="00D93AED"/>
    <w:rsid w:val="00D93E56"/>
    <w:rsid w:val="00D944D5"/>
    <w:rsid w:val="00D952C4"/>
    <w:rsid w:val="00D9543E"/>
    <w:rsid w:val="00D95AB2"/>
    <w:rsid w:val="00D96E43"/>
    <w:rsid w:val="00D97713"/>
    <w:rsid w:val="00D9773C"/>
    <w:rsid w:val="00DA1740"/>
    <w:rsid w:val="00DA23B7"/>
    <w:rsid w:val="00DA2AB5"/>
    <w:rsid w:val="00DA4311"/>
    <w:rsid w:val="00DA4930"/>
    <w:rsid w:val="00DA4B75"/>
    <w:rsid w:val="00DA4D40"/>
    <w:rsid w:val="00DA5554"/>
    <w:rsid w:val="00DA5C74"/>
    <w:rsid w:val="00DA5C97"/>
    <w:rsid w:val="00DA7A17"/>
    <w:rsid w:val="00DA7C4E"/>
    <w:rsid w:val="00DB0014"/>
    <w:rsid w:val="00DB05B2"/>
    <w:rsid w:val="00DB15A5"/>
    <w:rsid w:val="00DB23DD"/>
    <w:rsid w:val="00DB2812"/>
    <w:rsid w:val="00DB2DC3"/>
    <w:rsid w:val="00DB318D"/>
    <w:rsid w:val="00DB39C0"/>
    <w:rsid w:val="00DB3DEE"/>
    <w:rsid w:val="00DB4D80"/>
    <w:rsid w:val="00DB4E41"/>
    <w:rsid w:val="00DB5739"/>
    <w:rsid w:val="00DB66BF"/>
    <w:rsid w:val="00DB7217"/>
    <w:rsid w:val="00DB744A"/>
    <w:rsid w:val="00DB7732"/>
    <w:rsid w:val="00DB7F03"/>
    <w:rsid w:val="00DC2E07"/>
    <w:rsid w:val="00DC2EA4"/>
    <w:rsid w:val="00DC3B18"/>
    <w:rsid w:val="00DC3DF5"/>
    <w:rsid w:val="00DC41B0"/>
    <w:rsid w:val="00DC4C13"/>
    <w:rsid w:val="00DC65BE"/>
    <w:rsid w:val="00DC6978"/>
    <w:rsid w:val="00DC6C2A"/>
    <w:rsid w:val="00DC719A"/>
    <w:rsid w:val="00DC76C7"/>
    <w:rsid w:val="00DC7CD9"/>
    <w:rsid w:val="00DC7FB8"/>
    <w:rsid w:val="00DD077B"/>
    <w:rsid w:val="00DD12AC"/>
    <w:rsid w:val="00DD1EBC"/>
    <w:rsid w:val="00DD21D8"/>
    <w:rsid w:val="00DD2408"/>
    <w:rsid w:val="00DD27CE"/>
    <w:rsid w:val="00DD291E"/>
    <w:rsid w:val="00DD418C"/>
    <w:rsid w:val="00DD4CEE"/>
    <w:rsid w:val="00DD5741"/>
    <w:rsid w:val="00DD5CD4"/>
    <w:rsid w:val="00DD62EE"/>
    <w:rsid w:val="00DD658B"/>
    <w:rsid w:val="00DD6787"/>
    <w:rsid w:val="00DD67DF"/>
    <w:rsid w:val="00DD6CAE"/>
    <w:rsid w:val="00DD6F3A"/>
    <w:rsid w:val="00DD76B5"/>
    <w:rsid w:val="00DE08E5"/>
    <w:rsid w:val="00DE0FD0"/>
    <w:rsid w:val="00DE10A1"/>
    <w:rsid w:val="00DE1573"/>
    <w:rsid w:val="00DE21E2"/>
    <w:rsid w:val="00DE29D5"/>
    <w:rsid w:val="00DE29DB"/>
    <w:rsid w:val="00DE382B"/>
    <w:rsid w:val="00DE3E88"/>
    <w:rsid w:val="00DE4365"/>
    <w:rsid w:val="00DE5185"/>
    <w:rsid w:val="00DE678D"/>
    <w:rsid w:val="00DE69AD"/>
    <w:rsid w:val="00DE6E30"/>
    <w:rsid w:val="00DF027B"/>
    <w:rsid w:val="00DF0389"/>
    <w:rsid w:val="00DF0BE9"/>
    <w:rsid w:val="00DF0DC2"/>
    <w:rsid w:val="00DF0E48"/>
    <w:rsid w:val="00DF165A"/>
    <w:rsid w:val="00DF1917"/>
    <w:rsid w:val="00DF1DE3"/>
    <w:rsid w:val="00DF2BA9"/>
    <w:rsid w:val="00DF2E88"/>
    <w:rsid w:val="00DF3DF9"/>
    <w:rsid w:val="00DF423F"/>
    <w:rsid w:val="00DF5E19"/>
    <w:rsid w:val="00DF706B"/>
    <w:rsid w:val="00DF757C"/>
    <w:rsid w:val="00E00926"/>
    <w:rsid w:val="00E0197B"/>
    <w:rsid w:val="00E01BAE"/>
    <w:rsid w:val="00E02217"/>
    <w:rsid w:val="00E02AD5"/>
    <w:rsid w:val="00E03078"/>
    <w:rsid w:val="00E04666"/>
    <w:rsid w:val="00E046E5"/>
    <w:rsid w:val="00E04778"/>
    <w:rsid w:val="00E05441"/>
    <w:rsid w:val="00E05EB2"/>
    <w:rsid w:val="00E06FEE"/>
    <w:rsid w:val="00E070F5"/>
    <w:rsid w:val="00E073CF"/>
    <w:rsid w:val="00E07C4A"/>
    <w:rsid w:val="00E07FD6"/>
    <w:rsid w:val="00E10317"/>
    <w:rsid w:val="00E12C92"/>
    <w:rsid w:val="00E12E92"/>
    <w:rsid w:val="00E134C3"/>
    <w:rsid w:val="00E13A33"/>
    <w:rsid w:val="00E13F11"/>
    <w:rsid w:val="00E1441B"/>
    <w:rsid w:val="00E14443"/>
    <w:rsid w:val="00E14F59"/>
    <w:rsid w:val="00E161FF"/>
    <w:rsid w:val="00E20806"/>
    <w:rsid w:val="00E20941"/>
    <w:rsid w:val="00E20F23"/>
    <w:rsid w:val="00E225DA"/>
    <w:rsid w:val="00E23423"/>
    <w:rsid w:val="00E23B3B"/>
    <w:rsid w:val="00E23C17"/>
    <w:rsid w:val="00E23CD4"/>
    <w:rsid w:val="00E23DDD"/>
    <w:rsid w:val="00E24A7E"/>
    <w:rsid w:val="00E26947"/>
    <w:rsid w:val="00E26D69"/>
    <w:rsid w:val="00E27BA3"/>
    <w:rsid w:val="00E300B7"/>
    <w:rsid w:val="00E30E0F"/>
    <w:rsid w:val="00E3127D"/>
    <w:rsid w:val="00E318AB"/>
    <w:rsid w:val="00E32B65"/>
    <w:rsid w:val="00E334E5"/>
    <w:rsid w:val="00E3388F"/>
    <w:rsid w:val="00E358F1"/>
    <w:rsid w:val="00E35EB5"/>
    <w:rsid w:val="00E3644C"/>
    <w:rsid w:val="00E374F4"/>
    <w:rsid w:val="00E37F92"/>
    <w:rsid w:val="00E40CF9"/>
    <w:rsid w:val="00E429E0"/>
    <w:rsid w:val="00E42D27"/>
    <w:rsid w:val="00E42D64"/>
    <w:rsid w:val="00E444BC"/>
    <w:rsid w:val="00E449A5"/>
    <w:rsid w:val="00E45DEA"/>
    <w:rsid w:val="00E46325"/>
    <w:rsid w:val="00E46DD8"/>
    <w:rsid w:val="00E514C8"/>
    <w:rsid w:val="00E51D21"/>
    <w:rsid w:val="00E5237A"/>
    <w:rsid w:val="00E52C8D"/>
    <w:rsid w:val="00E52E63"/>
    <w:rsid w:val="00E531FC"/>
    <w:rsid w:val="00E538C0"/>
    <w:rsid w:val="00E54065"/>
    <w:rsid w:val="00E54425"/>
    <w:rsid w:val="00E544B4"/>
    <w:rsid w:val="00E54B56"/>
    <w:rsid w:val="00E55174"/>
    <w:rsid w:val="00E56239"/>
    <w:rsid w:val="00E562B5"/>
    <w:rsid w:val="00E56330"/>
    <w:rsid w:val="00E56362"/>
    <w:rsid w:val="00E56A37"/>
    <w:rsid w:val="00E56C20"/>
    <w:rsid w:val="00E5702F"/>
    <w:rsid w:val="00E57F92"/>
    <w:rsid w:val="00E610EB"/>
    <w:rsid w:val="00E61F37"/>
    <w:rsid w:val="00E622C1"/>
    <w:rsid w:val="00E6271F"/>
    <w:rsid w:val="00E63699"/>
    <w:rsid w:val="00E639A1"/>
    <w:rsid w:val="00E63DF7"/>
    <w:rsid w:val="00E644EA"/>
    <w:rsid w:val="00E6466B"/>
    <w:rsid w:val="00E64685"/>
    <w:rsid w:val="00E650E2"/>
    <w:rsid w:val="00E6515B"/>
    <w:rsid w:val="00E657B6"/>
    <w:rsid w:val="00E65920"/>
    <w:rsid w:val="00E65D23"/>
    <w:rsid w:val="00E6670F"/>
    <w:rsid w:val="00E66D4A"/>
    <w:rsid w:val="00E67FBA"/>
    <w:rsid w:val="00E67FCB"/>
    <w:rsid w:val="00E67FF3"/>
    <w:rsid w:val="00E7014C"/>
    <w:rsid w:val="00E70A2B"/>
    <w:rsid w:val="00E717F9"/>
    <w:rsid w:val="00E7199A"/>
    <w:rsid w:val="00E7301A"/>
    <w:rsid w:val="00E73214"/>
    <w:rsid w:val="00E73246"/>
    <w:rsid w:val="00E74069"/>
    <w:rsid w:val="00E7429D"/>
    <w:rsid w:val="00E75C87"/>
    <w:rsid w:val="00E75DB4"/>
    <w:rsid w:val="00E769A7"/>
    <w:rsid w:val="00E77524"/>
    <w:rsid w:val="00E778D2"/>
    <w:rsid w:val="00E77B28"/>
    <w:rsid w:val="00E8064A"/>
    <w:rsid w:val="00E808FE"/>
    <w:rsid w:val="00E81142"/>
    <w:rsid w:val="00E8216A"/>
    <w:rsid w:val="00E8322C"/>
    <w:rsid w:val="00E84070"/>
    <w:rsid w:val="00E84FA0"/>
    <w:rsid w:val="00E84FE2"/>
    <w:rsid w:val="00E85770"/>
    <w:rsid w:val="00E85A70"/>
    <w:rsid w:val="00E863EE"/>
    <w:rsid w:val="00E86D22"/>
    <w:rsid w:val="00E876F9"/>
    <w:rsid w:val="00E90352"/>
    <w:rsid w:val="00E9036E"/>
    <w:rsid w:val="00E919FD"/>
    <w:rsid w:val="00E91EB0"/>
    <w:rsid w:val="00E91EBE"/>
    <w:rsid w:val="00E920E5"/>
    <w:rsid w:val="00E94E70"/>
    <w:rsid w:val="00E95717"/>
    <w:rsid w:val="00E966B3"/>
    <w:rsid w:val="00E96BD4"/>
    <w:rsid w:val="00EA0422"/>
    <w:rsid w:val="00EA05B8"/>
    <w:rsid w:val="00EA0669"/>
    <w:rsid w:val="00EA0947"/>
    <w:rsid w:val="00EA1AD1"/>
    <w:rsid w:val="00EA239E"/>
    <w:rsid w:val="00EA3804"/>
    <w:rsid w:val="00EA523D"/>
    <w:rsid w:val="00EA57DB"/>
    <w:rsid w:val="00EA73F1"/>
    <w:rsid w:val="00EA75A4"/>
    <w:rsid w:val="00EB113F"/>
    <w:rsid w:val="00EB1F99"/>
    <w:rsid w:val="00EB69F0"/>
    <w:rsid w:val="00EB709A"/>
    <w:rsid w:val="00EB7976"/>
    <w:rsid w:val="00EC0318"/>
    <w:rsid w:val="00EC12D6"/>
    <w:rsid w:val="00EC259B"/>
    <w:rsid w:val="00EC3244"/>
    <w:rsid w:val="00EC41CE"/>
    <w:rsid w:val="00EC4B59"/>
    <w:rsid w:val="00EC520C"/>
    <w:rsid w:val="00EC57EC"/>
    <w:rsid w:val="00EC6837"/>
    <w:rsid w:val="00EC7047"/>
    <w:rsid w:val="00EC72BF"/>
    <w:rsid w:val="00ED0981"/>
    <w:rsid w:val="00ED0F15"/>
    <w:rsid w:val="00ED36C9"/>
    <w:rsid w:val="00ED3D3A"/>
    <w:rsid w:val="00ED41AB"/>
    <w:rsid w:val="00ED436E"/>
    <w:rsid w:val="00ED5562"/>
    <w:rsid w:val="00ED5951"/>
    <w:rsid w:val="00ED5AB1"/>
    <w:rsid w:val="00ED5B13"/>
    <w:rsid w:val="00ED63C6"/>
    <w:rsid w:val="00ED741E"/>
    <w:rsid w:val="00ED7458"/>
    <w:rsid w:val="00ED7BE0"/>
    <w:rsid w:val="00EE1076"/>
    <w:rsid w:val="00EE30F7"/>
    <w:rsid w:val="00EE3243"/>
    <w:rsid w:val="00EE39AC"/>
    <w:rsid w:val="00EE3DFC"/>
    <w:rsid w:val="00EE4E64"/>
    <w:rsid w:val="00EE627A"/>
    <w:rsid w:val="00EE6610"/>
    <w:rsid w:val="00EE661D"/>
    <w:rsid w:val="00EE675E"/>
    <w:rsid w:val="00EE6A9A"/>
    <w:rsid w:val="00EE6ADB"/>
    <w:rsid w:val="00EE6C71"/>
    <w:rsid w:val="00EE6F53"/>
    <w:rsid w:val="00EE7938"/>
    <w:rsid w:val="00EE7C38"/>
    <w:rsid w:val="00EF121E"/>
    <w:rsid w:val="00EF139D"/>
    <w:rsid w:val="00EF1682"/>
    <w:rsid w:val="00EF2A90"/>
    <w:rsid w:val="00EF2E87"/>
    <w:rsid w:val="00EF2EA1"/>
    <w:rsid w:val="00EF33FD"/>
    <w:rsid w:val="00EF3D44"/>
    <w:rsid w:val="00EF4826"/>
    <w:rsid w:val="00EF63FF"/>
    <w:rsid w:val="00EF7715"/>
    <w:rsid w:val="00F0005A"/>
    <w:rsid w:val="00F0105D"/>
    <w:rsid w:val="00F01A5C"/>
    <w:rsid w:val="00F01C96"/>
    <w:rsid w:val="00F03B58"/>
    <w:rsid w:val="00F03E1D"/>
    <w:rsid w:val="00F043DC"/>
    <w:rsid w:val="00F0451F"/>
    <w:rsid w:val="00F04E6F"/>
    <w:rsid w:val="00F0708C"/>
    <w:rsid w:val="00F072C5"/>
    <w:rsid w:val="00F07429"/>
    <w:rsid w:val="00F10251"/>
    <w:rsid w:val="00F10A16"/>
    <w:rsid w:val="00F10D83"/>
    <w:rsid w:val="00F10F01"/>
    <w:rsid w:val="00F11852"/>
    <w:rsid w:val="00F14515"/>
    <w:rsid w:val="00F1457E"/>
    <w:rsid w:val="00F15604"/>
    <w:rsid w:val="00F16E41"/>
    <w:rsid w:val="00F20131"/>
    <w:rsid w:val="00F20B93"/>
    <w:rsid w:val="00F2182E"/>
    <w:rsid w:val="00F21E69"/>
    <w:rsid w:val="00F22C71"/>
    <w:rsid w:val="00F233AD"/>
    <w:rsid w:val="00F2387E"/>
    <w:rsid w:val="00F23BBD"/>
    <w:rsid w:val="00F246A9"/>
    <w:rsid w:val="00F2481E"/>
    <w:rsid w:val="00F254DD"/>
    <w:rsid w:val="00F26B4A"/>
    <w:rsid w:val="00F27385"/>
    <w:rsid w:val="00F274C0"/>
    <w:rsid w:val="00F30D65"/>
    <w:rsid w:val="00F316B9"/>
    <w:rsid w:val="00F322AD"/>
    <w:rsid w:val="00F32EF6"/>
    <w:rsid w:val="00F33351"/>
    <w:rsid w:val="00F33D2D"/>
    <w:rsid w:val="00F344B9"/>
    <w:rsid w:val="00F35FB0"/>
    <w:rsid w:val="00F37695"/>
    <w:rsid w:val="00F3783D"/>
    <w:rsid w:val="00F37D85"/>
    <w:rsid w:val="00F41E15"/>
    <w:rsid w:val="00F420C7"/>
    <w:rsid w:val="00F42405"/>
    <w:rsid w:val="00F43318"/>
    <w:rsid w:val="00F43728"/>
    <w:rsid w:val="00F438F0"/>
    <w:rsid w:val="00F43CA3"/>
    <w:rsid w:val="00F448DD"/>
    <w:rsid w:val="00F449B5"/>
    <w:rsid w:val="00F4513E"/>
    <w:rsid w:val="00F4697B"/>
    <w:rsid w:val="00F46E97"/>
    <w:rsid w:val="00F47DD9"/>
    <w:rsid w:val="00F50447"/>
    <w:rsid w:val="00F51423"/>
    <w:rsid w:val="00F5148C"/>
    <w:rsid w:val="00F52985"/>
    <w:rsid w:val="00F539F9"/>
    <w:rsid w:val="00F53C86"/>
    <w:rsid w:val="00F54880"/>
    <w:rsid w:val="00F54D53"/>
    <w:rsid w:val="00F55A6D"/>
    <w:rsid w:val="00F55C63"/>
    <w:rsid w:val="00F570FD"/>
    <w:rsid w:val="00F57810"/>
    <w:rsid w:val="00F60A91"/>
    <w:rsid w:val="00F60E65"/>
    <w:rsid w:val="00F611F1"/>
    <w:rsid w:val="00F62EE6"/>
    <w:rsid w:val="00F63737"/>
    <w:rsid w:val="00F6373D"/>
    <w:rsid w:val="00F6386E"/>
    <w:rsid w:val="00F63B9C"/>
    <w:rsid w:val="00F63E1E"/>
    <w:rsid w:val="00F647F6"/>
    <w:rsid w:val="00F656B3"/>
    <w:rsid w:val="00F65751"/>
    <w:rsid w:val="00F66B9C"/>
    <w:rsid w:val="00F66F1F"/>
    <w:rsid w:val="00F67284"/>
    <w:rsid w:val="00F67BD3"/>
    <w:rsid w:val="00F67D54"/>
    <w:rsid w:val="00F70902"/>
    <w:rsid w:val="00F736A3"/>
    <w:rsid w:val="00F7416F"/>
    <w:rsid w:val="00F75900"/>
    <w:rsid w:val="00F76BD1"/>
    <w:rsid w:val="00F77B14"/>
    <w:rsid w:val="00F80788"/>
    <w:rsid w:val="00F80826"/>
    <w:rsid w:val="00F8103D"/>
    <w:rsid w:val="00F816AC"/>
    <w:rsid w:val="00F81B86"/>
    <w:rsid w:val="00F83247"/>
    <w:rsid w:val="00F84E8F"/>
    <w:rsid w:val="00F84FD8"/>
    <w:rsid w:val="00F85015"/>
    <w:rsid w:val="00F8515C"/>
    <w:rsid w:val="00F851B4"/>
    <w:rsid w:val="00F8586D"/>
    <w:rsid w:val="00F902E3"/>
    <w:rsid w:val="00F903A7"/>
    <w:rsid w:val="00F91237"/>
    <w:rsid w:val="00F91413"/>
    <w:rsid w:val="00F9183E"/>
    <w:rsid w:val="00F91CAF"/>
    <w:rsid w:val="00F92E0F"/>
    <w:rsid w:val="00F935F5"/>
    <w:rsid w:val="00F94354"/>
    <w:rsid w:val="00F94E18"/>
    <w:rsid w:val="00F95324"/>
    <w:rsid w:val="00F95889"/>
    <w:rsid w:val="00F95B4E"/>
    <w:rsid w:val="00F95E1C"/>
    <w:rsid w:val="00F96732"/>
    <w:rsid w:val="00F97067"/>
    <w:rsid w:val="00F9710E"/>
    <w:rsid w:val="00FA0D3E"/>
    <w:rsid w:val="00FA0D91"/>
    <w:rsid w:val="00FA176E"/>
    <w:rsid w:val="00FA2410"/>
    <w:rsid w:val="00FA28BF"/>
    <w:rsid w:val="00FA2DC1"/>
    <w:rsid w:val="00FA2EBD"/>
    <w:rsid w:val="00FA348E"/>
    <w:rsid w:val="00FA36F1"/>
    <w:rsid w:val="00FA3794"/>
    <w:rsid w:val="00FA3973"/>
    <w:rsid w:val="00FA4F14"/>
    <w:rsid w:val="00FA5334"/>
    <w:rsid w:val="00FA5928"/>
    <w:rsid w:val="00FA69E6"/>
    <w:rsid w:val="00FB0A94"/>
    <w:rsid w:val="00FB0DE0"/>
    <w:rsid w:val="00FB14BF"/>
    <w:rsid w:val="00FB1983"/>
    <w:rsid w:val="00FB1B6A"/>
    <w:rsid w:val="00FB42EA"/>
    <w:rsid w:val="00FB4D4E"/>
    <w:rsid w:val="00FB59AA"/>
    <w:rsid w:val="00FB5FE3"/>
    <w:rsid w:val="00FB70AE"/>
    <w:rsid w:val="00FB76EA"/>
    <w:rsid w:val="00FB7C92"/>
    <w:rsid w:val="00FC0470"/>
    <w:rsid w:val="00FC0B72"/>
    <w:rsid w:val="00FC2066"/>
    <w:rsid w:val="00FC2B13"/>
    <w:rsid w:val="00FC33FA"/>
    <w:rsid w:val="00FC38C4"/>
    <w:rsid w:val="00FC3BED"/>
    <w:rsid w:val="00FC3F8D"/>
    <w:rsid w:val="00FC3FA0"/>
    <w:rsid w:val="00FC5689"/>
    <w:rsid w:val="00FC5734"/>
    <w:rsid w:val="00FC61F2"/>
    <w:rsid w:val="00FC67E0"/>
    <w:rsid w:val="00FC6CDE"/>
    <w:rsid w:val="00FC705B"/>
    <w:rsid w:val="00FC757A"/>
    <w:rsid w:val="00FC760F"/>
    <w:rsid w:val="00FC7800"/>
    <w:rsid w:val="00FC7A8D"/>
    <w:rsid w:val="00FD2083"/>
    <w:rsid w:val="00FD2354"/>
    <w:rsid w:val="00FD2433"/>
    <w:rsid w:val="00FD3513"/>
    <w:rsid w:val="00FD3B25"/>
    <w:rsid w:val="00FD44EF"/>
    <w:rsid w:val="00FD4812"/>
    <w:rsid w:val="00FD501C"/>
    <w:rsid w:val="00FD55E8"/>
    <w:rsid w:val="00FD6494"/>
    <w:rsid w:val="00FD6553"/>
    <w:rsid w:val="00FD6A21"/>
    <w:rsid w:val="00FD7872"/>
    <w:rsid w:val="00FE0511"/>
    <w:rsid w:val="00FE0801"/>
    <w:rsid w:val="00FE0D01"/>
    <w:rsid w:val="00FE1B44"/>
    <w:rsid w:val="00FE2C9D"/>
    <w:rsid w:val="00FE4F27"/>
    <w:rsid w:val="00FE4F3A"/>
    <w:rsid w:val="00FE5630"/>
    <w:rsid w:val="00FE577B"/>
    <w:rsid w:val="00FE5874"/>
    <w:rsid w:val="00FE650C"/>
    <w:rsid w:val="00FE6A87"/>
    <w:rsid w:val="00FE76D1"/>
    <w:rsid w:val="00FE7CBC"/>
    <w:rsid w:val="00FF0011"/>
    <w:rsid w:val="00FF0442"/>
    <w:rsid w:val="00FF12CE"/>
    <w:rsid w:val="00FF1FE3"/>
    <w:rsid w:val="00FF4430"/>
    <w:rsid w:val="00FF456D"/>
    <w:rsid w:val="00FF47F5"/>
    <w:rsid w:val="00FF4D6C"/>
    <w:rsid w:val="00FF5065"/>
    <w:rsid w:val="00FF56C6"/>
    <w:rsid w:val="00FF595C"/>
    <w:rsid w:val="00FF5AF8"/>
    <w:rsid w:val="00FF5BB2"/>
    <w:rsid w:val="00FF5FD9"/>
    <w:rsid w:val="00FF659C"/>
    <w:rsid w:val="00FF6A22"/>
    <w:rsid w:val="00FF79BE"/>
    <w:rsid w:val="00FF7E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v:stroke endarrow="block"/>
    </o:shapedefaults>
    <o:shapelayout v:ext="edit">
      <o:idmap v:ext="edit" data="1"/>
    </o:shapelayout>
  </w:shapeDefaults>
  <w:doNotEmbedSmartTags/>
  <w:decimalSymbol w:val=","/>
  <w:listSeparator w:val=";"/>
  <w14:docId w14:val="58CD30A0"/>
  <w15:docId w15:val="{44004B4E-0C64-4E64-99F2-5D740254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477"/>
    <w:pPr>
      <w:suppressAutoHyphens/>
      <w:spacing w:after="100" w:line="240" w:lineRule="atLeast"/>
      <w:ind w:right="57"/>
      <w:jc w:val="both"/>
    </w:pPr>
    <w:rPr>
      <w:rFonts w:ascii="Arial" w:hAnsi="Arial"/>
      <w:sz w:val="22"/>
      <w:szCs w:val="22"/>
      <w:lang w:eastAsia="ar-SA"/>
    </w:rPr>
  </w:style>
  <w:style w:type="paragraph" w:styleId="Titre1">
    <w:name w:val="heading 1"/>
    <w:basedOn w:val="Normal"/>
    <w:next w:val="Normal"/>
    <w:link w:val="Titre1Car"/>
    <w:qFormat/>
    <w:rsid w:val="00F97067"/>
    <w:pPr>
      <w:keepNext/>
      <w:numPr>
        <w:numId w:val="6"/>
      </w:numPr>
      <w:spacing w:before="120"/>
      <w:ind w:right="0"/>
      <w:outlineLvl w:val="0"/>
    </w:pPr>
    <w:rPr>
      <w:rFonts w:cs="Arial"/>
      <w:b/>
      <w:bCs/>
      <w:smallCaps/>
      <w:color w:val="839BCD"/>
      <w:sz w:val="32"/>
      <w:szCs w:val="24"/>
    </w:rPr>
  </w:style>
  <w:style w:type="paragraph" w:styleId="Titre2">
    <w:name w:val="heading 2"/>
    <w:basedOn w:val="Normal"/>
    <w:next w:val="Normal"/>
    <w:link w:val="Titre2Car"/>
    <w:qFormat/>
    <w:rsid w:val="00F97067"/>
    <w:pPr>
      <w:keepNext/>
      <w:numPr>
        <w:ilvl w:val="1"/>
        <w:numId w:val="6"/>
      </w:numPr>
      <w:ind w:right="0"/>
      <w:outlineLvl w:val="1"/>
    </w:pPr>
    <w:rPr>
      <w:b/>
      <w:bCs/>
      <w:smallCaps/>
      <w:color w:val="839BCD"/>
      <w:spacing w:val="4"/>
      <w:szCs w:val="24"/>
    </w:rPr>
  </w:style>
  <w:style w:type="paragraph" w:styleId="Titre3">
    <w:name w:val="heading 3"/>
    <w:basedOn w:val="Normal"/>
    <w:next w:val="Normal"/>
    <w:link w:val="Titre3Car"/>
    <w:qFormat/>
    <w:rsid w:val="00542BA9"/>
    <w:pPr>
      <w:keepNext/>
      <w:numPr>
        <w:ilvl w:val="2"/>
        <w:numId w:val="6"/>
      </w:numPr>
      <w:ind w:right="0"/>
      <w:outlineLvl w:val="2"/>
    </w:pPr>
    <w:rPr>
      <w:rFonts w:ascii="Garamond" w:hAnsi="Garamond"/>
      <w:b/>
      <w:bCs/>
      <w:color w:val="A0B2CF"/>
      <w:sz w:val="24"/>
      <w:szCs w:val="60"/>
    </w:rPr>
  </w:style>
  <w:style w:type="paragraph" w:styleId="Titre4">
    <w:name w:val="heading 4"/>
    <w:basedOn w:val="Normal"/>
    <w:next w:val="Normal"/>
    <w:qFormat/>
    <w:pPr>
      <w:keepNext/>
      <w:numPr>
        <w:ilvl w:val="3"/>
        <w:numId w:val="6"/>
      </w:numPr>
      <w:ind w:right="0"/>
      <w:outlineLvl w:val="3"/>
    </w:pPr>
    <w:rPr>
      <w:rFonts w:ascii="Univers Condensed" w:hAnsi="Univers Condensed"/>
      <w:b/>
      <w:bCs/>
      <w:spacing w:val="30"/>
    </w:rPr>
  </w:style>
  <w:style w:type="paragraph" w:styleId="Titre5">
    <w:name w:val="heading 5"/>
    <w:basedOn w:val="Normal"/>
    <w:next w:val="Normal"/>
    <w:qFormat/>
    <w:pPr>
      <w:keepNext/>
      <w:numPr>
        <w:ilvl w:val="4"/>
        <w:numId w:val="6"/>
      </w:numPr>
      <w:ind w:right="0"/>
      <w:jc w:val="center"/>
      <w:outlineLvl w:val="4"/>
    </w:pPr>
    <w:rPr>
      <w:rFonts w:ascii="Garamond" w:hAnsi="Garamond"/>
      <w:b/>
      <w:bCs/>
      <w:sz w:val="60"/>
      <w:szCs w:val="60"/>
    </w:rPr>
  </w:style>
  <w:style w:type="paragraph" w:styleId="Titre6">
    <w:name w:val="heading 6"/>
    <w:basedOn w:val="Normal"/>
    <w:next w:val="Normal"/>
    <w:qFormat/>
    <w:pPr>
      <w:keepNext/>
      <w:numPr>
        <w:ilvl w:val="5"/>
        <w:numId w:val="6"/>
      </w:numPr>
      <w:ind w:right="0"/>
      <w:jc w:val="center"/>
      <w:outlineLvl w:val="5"/>
    </w:pPr>
    <w:rPr>
      <w:rFonts w:ascii="Univers Condensed" w:hAnsi="Univers Condensed"/>
      <w:b/>
      <w:bCs/>
    </w:rPr>
  </w:style>
  <w:style w:type="paragraph" w:styleId="Titre7">
    <w:name w:val="heading 7"/>
    <w:basedOn w:val="Normal"/>
    <w:next w:val="Normal"/>
    <w:qFormat/>
    <w:pPr>
      <w:keepNext/>
      <w:numPr>
        <w:ilvl w:val="6"/>
        <w:numId w:val="6"/>
      </w:numPr>
      <w:ind w:right="0"/>
      <w:outlineLvl w:val="6"/>
    </w:pPr>
    <w:rPr>
      <w:rFonts w:ascii="Univers Condensed" w:hAnsi="Univers Condensed"/>
      <w:b/>
      <w:bCs/>
      <w:caps/>
      <w:spacing w:val="4"/>
      <w:sz w:val="24"/>
      <w:szCs w:val="24"/>
    </w:rPr>
  </w:style>
  <w:style w:type="paragraph" w:styleId="Titre8">
    <w:name w:val="heading 8"/>
    <w:basedOn w:val="Normal"/>
    <w:next w:val="Normal"/>
    <w:qFormat/>
    <w:pPr>
      <w:keepNext/>
      <w:numPr>
        <w:ilvl w:val="7"/>
        <w:numId w:val="6"/>
      </w:numPr>
      <w:ind w:right="0"/>
      <w:outlineLvl w:val="7"/>
    </w:pPr>
    <w:rPr>
      <w:rFonts w:ascii="Univers Condensed" w:hAnsi="Univers Condensed"/>
      <w:b/>
      <w:bCs/>
    </w:rPr>
  </w:style>
  <w:style w:type="paragraph" w:styleId="Titre9">
    <w:name w:val="heading 9"/>
    <w:basedOn w:val="Normal"/>
    <w:next w:val="Normal"/>
    <w:qFormat/>
    <w:pPr>
      <w:keepNext/>
      <w:numPr>
        <w:ilvl w:val="8"/>
        <w:numId w:val="6"/>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sz w:val="20"/>
    </w:rPr>
  </w:style>
  <w:style w:type="character" w:customStyle="1" w:styleId="WW8Num3z2">
    <w:name w:val="WW8Num3z2"/>
    <w:rPr>
      <w:rFonts w:ascii="Wingdings" w:hAnsi="Wingdings"/>
      <w:sz w:val="20"/>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7z0">
    <w:name w:val="WW8Num7z0"/>
    <w:rPr>
      <w:rFonts w:ascii="Symbol" w:hAnsi="Symbol"/>
      <w:sz w:val="20"/>
    </w:rPr>
  </w:style>
  <w:style w:type="character" w:customStyle="1" w:styleId="WW8Num7z1">
    <w:name w:val="WW8Num7z1"/>
    <w:rPr>
      <w:rFonts w:ascii="Courier New" w:hAnsi="Courier New"/>
      <w:sz w:val="20"/>
    </w:rPr>
  </w:style>
  <w:style w:type="character" w:customStyle="1" w:styleId="WW8Num7z2">
    <w:name w:val="WW8Num7z2"/>
    <w:rPr>
      <w:rFonts w:ascii="Wingdings" w:hAnsi="Wingdings"/>
      <w:sz w:val="20"/>
    </w:rPr>
  </w:style>
  <w:style w:type="character" w:customStyle="1" w:styleId="WW8Num8z0">
    <w:name w:val="WW8Num8z0"/>
    <w:rPr>
      <w:rFonts w:ascii="Symbol" w:hAnsi="Symbol"/>
      <w:sz w:val="20"/>
    </w:rPr>
  </w:style>
  <w:style w:type="character" w:customStyle="1" w:styleId="WW8Num8z1">
    <w:name w:val="WW8Num8z1"/>
    <w:rPr>
      <w:rFonts w:ascii="Courier New" w:hAnsi="Courier New"/>
    </w:rPr>
  </w:style>
  <w:style w:type="character" w:customStyle="1" w:styleId="WW8Num8z2">
    <w:name w:val="WW8Num8z2"/>
    <w:rPr>
      <w:rFonts w:ascii="Wingdings" w:hAnsi="Wingdings"/>
    </w:rPr>
  </w:style>
  <w:style w:type="character" w:customStyle="1" w:styleId="WW8Num9z0">
    <w:name w:val="WW8Num9z0"/>
    <w:rPr>
      <w:rFonts w:ascii="Symbol" w:hAnsi="Symbo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11z0">
    <w:name w:val="WW8Num11z0"/>
    <w:rPr>
      <w:rFonts w:ascii="Symbol" w:hAnsi="Symbo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2z0">
    <w:name w:val="WW8Num12z0"/>
    <w:rPr>
      <w:rFonts w:ascii="Symbol" w:hAnsi="Symbol"/>
      <w:sz w:val="20"/>
    </w:rPr>
  </w:style>
  <w:style w:type="character" w:customStyle="1" w:styleId="WW8Num12z1">
    <w:name w:val="WW8Num12z1"/>
    <w:rPr>
      <w:rFonts w:ascii="Courier New" w:hAnsi="Courier New"/>
      <w:sz w:val="20"/>
    </w:rPr>
  </w:style>
  <w:style w:type="character" w:customStyle="1" w:styleId="WW8Num12z2">
    <w:name w:val="WW8Num12z2"/>
    <w:rPr>
      <w:rFonts w:ascii="Wingdings" w:hAnsi="Wingdings"/>
      <w:sz w:val="20"/>
    </w:rPr>
  </w:style>
  <w:style w:type="character" w:customStyle="1" w:styleId="WW8Num13z0">
    <w:name w:val="WW8Num13z0"/>
    <w:rPr>
      <w:rFonts w:ascii="Helvetica" w:hAnsi="Helvetica"/>
      <w:b w:val="0"/>
      <w:i w:val="0"/>
      <w:color w:val="auto"/>
      <w:sz w:val="22"/>
    </w:rPr>
  </w:style>
  <w:style w:type="character" w:customStyle="1" w:styleId="WW8Num13z1">
    <w:name w:val="WW8Num13z1"/>
    <w:rPr>
      <w:rFonts w:ascii="Courier New" w:hAnsi="Courier New"/>
      <w:sz w:val="20"/>
    </w:rPr>
  </w:style>
  <w:style w:type="character" w:customStyle="1" w:styleId="WW8Num13z2">
    <w:name w:val="WW8Num13z2"/>
    <w:rPr>
      <w:rFonts w:ascii="Wingdings" w:hAnsi="Wingdings"/>
      <w:sz w:val="20"/>
    </w:rPr>
  </w:style>
  <w:style w:type="character" w:customStyle="1" w:styleId="WW8Num14z0">
    <w:name w:val="WW8Num14z0"/>
    <w:rPr>
      <w:rFonts w:ascii="Helvetica" w:hAnsi="Helvetica"/>
      <w:b w:val="0"/>
      <w:i w:val="0"/>
      <w:color w:val="auto"/>
      <w:sz w:val="22"/>
    </w:rPr>
  </w:style>
  <w:style w:type="character" w:customStyle="1" w:styleId="WW8Num14z1">
    <w:name w:val="WW8Num14z1"/>
    <w:rPr>
      <w:rFonts w:ascii="Courier New" w:hAnsi="Courier New"/>
      <w:sz w:val="20"/>
    </w:rPr>
  </w:style>
  <w:style w:type="character" w:customStyle="1" w:styleId="WW8Num14z2">
    <w:name w:val="WW8Num14z2"/>
    <w:rPr>
      <w:rFonts w:ascii="Wingdings" w:hAnsi="Wingdings"/>
      <w:sz w:val="20"/>
    </w:rPr>
  </w:style>
  <w:style w:type="character" w:customStyle="1" w:styleId="WW8Num15z0">
    <w:name w:val="WW8Num15z0"/>
    <w:rPr>
      <w:rFonts w:ascii="Symbol" w:hAnsi="Symbol"/>
      <w:sz w:val="20"/>
    </w:rPr>
  </w:style>
  <w:style w:type="character" w:customStyle="1" w:styleId="WW8Num15z1">
    <w:name w:val="WW8Num15z1"/>
    <w:rPr>
      <w:rFonts w:ascii="Wingdings" w:eastAsia="Times New Roman" w:hAnsi="Wingdings" w:cs="Times New Roman"/>
    </w:rPr>
  </w:style>
  <w:style w:type="character" w:customStyle="1" w:styleId="WW8Num15z2">
    <w:name w:val="WW8Num15z2"/>
    <w:rPr>
      <w:rFonts w:ascii="Wingdings" w:hAnsi="Wingdings"/>
      <w:sz w:val="20"/>
    </w:rPr>
  </w:style>
  <w:style w:type="character" w:customStyle="1" w:styleId="WW8Num16z0">
    <w:name w:val="WW8Num16z0"/>
    <w:rPr>
      <w:rFonts w:ascii="Symbol" w:hAnsi="Symbol"/>
      <w:sz w:val="20"/>
    </w:rPr>
  </w:style>
  <w:style w:type="character" w:customStyle="1" w:styleId="WW8Num16z1">
    <w:name w:val="WW8Num16z1"/>
    <w:rPr>
      <w:rFonts w:ascii="Courier New" w:hAnsi="Courier New"/>
      <w:sz w:val="20"/>
    </w:rPr>
  </w:style>
  <w:style w:type="character" w:customStyle="1" w:styleId="WW8Num16z2">
    <w:name w:val="WW8Num16z2"/>
    <w:rPr>
      <w:rFonts w:ascii="Wingdings" w:hAnsi="Wingdings"/>
      <w:sz w:val="20"/>
    </w:rPr>
  </w:style>
  <w:style w:type="character" w:customStyle="1" w:styleId="WW8Num17z0">
    <w:name w:val="WW8Num17z0"/>
    <w:rPr>
      <w:rFonts w:ascii="Symbol" w:hAnsi="Symbol"/>
      <w:sz w:val="20"/>
    </w:rPr>
  </w:style>
  <w:style w:type="character" w:customStyle="1" w:styleId="WW8Num17z1">
    <w:name w:val="WW8Num17z1"/>
    <w:rPr>
      <w:rFonts w:ascii="Courier New" w:hAnsi="Courier New"/>
      <w:sz w:val="20"/>
    </w:rPr>
  </w:style>
  <w:style w:type="character" w:customStyle="1" w:styleId="WW8Num17z2">
    <w:name w:val="WW8Num17z2"/>
    <w:rPr>
      <w:rFonts w:ascii="Wingdings" w:hAnsi="Wingdings"/>
      <w:sz w:val="20"/>
    </w:rPr>
  </w:style>
  <w:style w:type="character" w:customStyle="1" w:styleId="WW8Num18z0">
    <w:name w:val="WW8Num18z0"/>
    <w:rPr>
      <w:rFonts w:ascii="Symbol" w:hAnsi="Symbol"/>
      <w:sz w:val="20"/>
    </w:rPr>
  </w:style>
  <w:style w:type="character" w:customStyle="1" w:styleId="WW8Num18z1">
    <w:name w:val="WW8Num18z1"/>
    <w:rPr>
      <w:rFonts w:ascii="Courier New" w:hAnsi="Courier New"/>
      <w:sz w:val="20"/>
    </w:rPr>
  </w:style>
  <w:style w:type="character" w:customStyle="1" w:styleId="WW8Num18z2">
    <w:name w:val="WW8Num18z2"/>
    <w:rPr>
      <w:rFonts w:ascii="Wingdings" w:hAnsi="Wingdings"/>
      <w:sz w:val="20"/>
    </w:rPr>
  </w:style>
  <w:style w:type="character" w:customStyle="1" w:styleId="WW8Num19z0">
    <w:name w:val="WW8Num19z0"/>
    <w:rPr>
      <w:rFonts w:ascii="Symbol" w:hAnsi="Symbol"/>
      <w:sz w:val="20"/>
    </w:rPr>
  </w:style>
  <w:style w:type="character" w:customStyle="1" w:styleId="WW8Num20z0">
    <w:name w:val="WW8Num20z0"/>
    <w:rPr>
      <w:rFonts w:ascii="Symbol" w:hAnsi="Symbol"/>
      <w:sz w:val="20"/>
    </w:rPr>
  </w:style>
  <w:style w:type="character" w:customStyle="1" w:styleId="WW8Num20z1">
    <w:name w:val="WW8Num20z1"/>
    <w:rPr>
      <w:rFonts w:ascii="Courier New" w:hAnsi="Courier New"/>
      <w:sz w:val="20"/>
    </w:rPr>
  </w:style>
  <w:style w:type="character" w:customStyle="1" w:styleId="WW8Num20z2">
    <w:name w:val="WW8Num20z2"/>
    <w:rPr>
      <w:rFonts w:ascii="Wingdings" w:hAnsi="Wingdings"/>
      <w:sz w:val="20"/>
    </w:rPr>
  </w:style>
  <w:style w:type="character" w:customStyle="1" w:styleId="WW8Num21z0">
    <w:name w:val="WW8Num21z0"/>
    <w:rPr>
      <w:rFonts w:ascii="Symbol" w:hAnsi="Symbol"/>
    </w:rPr>
  </w:style>
  <w:style w:type="character" w:customStyle="1" w:styleId="WW8Num21z1">
    <w:name w:val="WW8Num21z1"/>
    <w:rPr>
      <w:rFonts w:ascii="Courier New" w:hAnsi="Courier New"/>
      <w:sz w:val="20"/>
    </w:rPr>
  </w:style>
  <w:style w:type="character" w:customStyle="1" w:styleId="WW8Num21z2">
    <w:name w:val="WW8Num21z2"/>
    <w:rPr>
      <w:rFonts w:ascii="Wingdings" w:hAnsi="Wingdings"/>
      <w:sz w:val="20"/>
    </w:rPr>
  </w:style>
  <w:style w:type="character" w:customStyle="1" w:styleId="WW8Num22z0">
    <w:name w:val="WW8Num22z0"/>
    <w:rPr>
      <w:rFonts w:ascii="Symbol" w:hAnsi="Symbol"/>
      <w:sz w:val="20"/>
    </w:rPr>
  </w:style>
  <w:style w:type="character" w:customStyle="1" w:styleId="WW8Num22z1">
    <w:name w:val="WW8Num22z1"/>
    <w:rPr>
      <w:rFonts w:ascii="Courier New" w:hAnsi="Courier New"/>
      <w:sz w:val="20"/>
    </w:rPr>
  </w:style>
  <w:style w:type="character" w:customStyle="1" w:styleId="WW8Num22z2">
    <w:name w:val="WW8Num22z2"/>
    <w:rPr>
      <w:rFonts w:ascii="Wingdings" w:hAnsi="Wingdings"/>
      <w:sz w:val="20"/>
    </w:rPr>
  </w:style>
  <w:style w:type="character" w:customStyle="1" w:styleId="WW8Num23z0">
    <w:name w:val="WW8Num23z0"/>
    <w:rPr>
      <w:rFonts w:ascii="Symbol" w:hAnsi="Symbol"/>
      <w:sz w:val="20"/>
    </w:rPr>
  </w:style>
  <w:style w:type="character" w:customStyle="1" w:styleId="WW8Num23z1">
    <w:name w:val="WW8Num23z1"/>
    <w:rPr>
      <w:rFonts w:ascii="Courier New" w:hAnsi="Courier New"/>
      <w:sz w:val="20"/>
    </w:rPr>
  </w:style>
  <w:style w:type="character" w:customStyle="1" w:styleId="WW8Num23z2">
    <w:name w:val="WW8Num23z2"/>
    <w:rPr>
      <w:rFonts w:ascii="Wingdings" w:hAnsi="Wingdings"/>
      <w:sz w:val="20"/>
    </w:rPr>
  </w:style>
  <w:style w:type="character" w:customStyle="1" w:styleId="WW8Num24z0">
    <w:name w:val="WW8Num24z0"/>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5z0">
    <w:name w:val="WW8Num25z0"/>
    <w:rPr>
      <w:rFonts w:ascii="Wingdings" w:hAnsi="Wingdings"/>
      <w:sz w:val="40"/>
    </w:rPr>
  </w:style>
  <w:style w:type="character" w:customStyle="1" w:styleId="WW8Num26z0">
    <w:name w:val="WW8Num26z0"/>
    <w:rPr>
      <w:rFonts w:ascii="Symbol" w:hAnsi="Symbol"/>
      <w:sz w:val="20"/>
    </w:rPr>
  </w:style>
  <w:style w:type="character" w:customStyle="1" w:styleId="WW8Num26z1">
    <w:name w:val="WW8Num26z1"/>
    <w:rPr>
      <w:rFonts w:ascii="Courier New" w:hAnsi="Courier New"/>
      <w:sz w:val="20"/>
    </w:rPr>
  </w:style>
  <w:style w:type="character" w:customStyle="1" w:styleId="WW8Num26z2">
    <w:name w:val="WW8Num26z2"/>
    <w:rPr>
      <w:rFonts w:ascii="Wingdings" w:hAnsi="Wingdings"/>
      <w:sz w:val="20"/>
    </w:rPr>
  </w:style>
  <w:style w:type="character" w:customStyle="1" w:styleId="WW8Num27z0">
    <w:name w:val="WW8Num27z0"/>
    <w:rPr>
      <w:rFonts w:ascii="Symbol" w:hAnsi="Symbol"/>
      <w:sz w:val="20"/>
    </w:rPr>
  </w:style>
  <w:style w:type="character" w:customStyle="1" w:styleId="WW8Num27z1">
    <w:name w:val="WW8Num27z1"/>
    <w:rPr>
      <w:rFonts w:ascii="Courier New" w:hAnsi="Courier New"/>
      <w:sz w:val="20"/>
    </w:rPr>
  </w:style>
  <w:style w:type="character" w:customStyle="1" w:styleId="WW8Num27z2">
    <w:name w:val="WW8Num27z2"/>
    <w:rPr>
      <w:rFonts w:ascii="Wingdings" w:hAnsi="Wingdings"/>
      <w:sz w:val="20"/>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sz w:val="20"/>
    </w:rPr>
  </w:style>
  <w:style w:type="character" w:customStyle="1" w:styleId="WW8Num30z0">
    <w:name w:val="WW8Num30z0"/>
    <w:rPr>
      <w:rFonts w:ascii="Symbol" w:hAnsi="Symbol"/>
    </w:rPr>
  </w:style>
  <w:style w:type="character" w:customStyle="1" w:styleId="WW8Num30z1">
    <w:name w:val="WW8Num30z1"/>
    <w:rPr>
      <w:rFonts w:ascii="Courier New" w:hAnsi="Courier New"/>
      <w:sz w:val="20"/>
    </w:rPr>
  </w:style>
  <w:style w:type="character" w:customStyle="1" w:styleId="WW8Num30z2">
    <w:name w:val="WW8Num30z2"/>
    <w:rPr>
      <w:rFonts w:ascii="Wingdings" w:hAnsi="Wingdings"/>
      <w:sz w:val="20"/>
    </w:rPr>
  </w:style>
  <w:style w:type="character" w:customStyle="1" w:styleId="WW8Num31z0">
    <w:name w:val="WW8Num31z0"/>
    <w:rPr>
      <w:rFonts w:ascii="Symbol" w:hAnsi="Symbol"/>
      <w:sz w:val="20"/>
    </w:rPr>
  </w:style>
  <w:style w:type="character" w:customStyle="1" w:styleId="WW8Num31z1">
    <w:name w:val="WW8Num31z1"/>
    <w:rPr>
      <w:rFonts w:ascii="Courier New" w:hAnsi="Courier New"/>
      <w:sz w:val="20"/>
    </w:rPr>
  </w:style>
  <w:style w:type="character" w:customStyle="1" w:styleId="WW8Num31z2">
    <w:name w:val="WW8Num31z2"/>
    <w:rPr>
      <w:rFonts w:ascii="Wingdings" w:hAnsi="Wingdings"/>
      <w:sz w:val="20"/>
    </w:rPr>
  </w:style>
  <w:style w:type="character" w:customStyle="1" w:styleId="WW8Num32z0">
    <w:name w:val="WW8Num32z0"/>
    <w:rPr>
      <w:rFonts w:ascii="Symbol" w:hAnsi="Symbol"/>
    </w:rPr>
  </w:style>
  <w:style w:type="character" w:customStyle="1" w:styleId="WW8Num32z1">
    <w:name w:val="WW8Num32z1"/>
    <w:rPr>
      <w:rFonts w:ascii="Courier New" w:hAnsi="Courier New"/>
      <w:sz w:val="20"/>
    </w:rPr>
  </w:style>
  <w:style w:type="character" w:customStyle="1" w:styleId="WW8Num32z2">
    <w:name w:val="WW8Num32z2"/>
    <w:rPr>
      <w:rFonts w:ascii="Wingdings" w:hAnsi="Wingdings"/>
      <w:sz w:val="20"/>
    </w:rPr>
  </w:style>
  <w:style w:type="character" w:customStyle="1" w:styleId="WW8Num33z0">
    <w:name w:val="WW8Num33z0"/>
    <w:rPr>
      <w:rFonts w:ascii="Symbol" w:hAnsi="Symbol"/>
      <w:sz w:val="20"/>
    </w:rPr>
  </w:style>
  <w:style w:type="character" w:customStyle="1" w:styleId="WW8Num34z0">
    <w:name w:val="WW8Num34z0"/>
    <w:rPr>
      <w:rFonts w:ascii="Symbol" w:hAnsi="Symbol"/>
      <w:sz w:val="20"/>
    </w:rPr>
  </w:style>
  <w:style w:type="character" w:customStyle="1" w:styleId="WW8Num34z1">
    <w:name w:val="WW8Num34z1"/>
    <w:rPr>
      <w:rFonts w:ascii="Courier New" w:hAnsi="Courier New"/>
      <w:sz w:val="20"/>
    </w:rPr>
  </w:style>
  <w:style w:type="character" w:customStyle="1" w:styleId="WW8Num34z2">
    <w:name w:val="WW8Num34z2"/>
    <w:rPr>
      <w:rFonts w:ascii="Wingdings" w:hAnsi="Wingdings"/>
      <w:sz w:val="20"/>
    </w:rPr>
  </w:style>
  <w:style w:type="character" w:customStyle="1" w:styleId="WW8Num35z0">
    <w:name w:val="WW8Num35z0"/>
    <w:rPr>
      <w:rFonts w:ascii="Symbol" w:hAnsi="Symbol"/>
      <w:sz w:val="20"/>
    </w:rPr>
  </w:style>
  <w:style w:type="character" w:customStyle="1" w:styleId="WW8Num35z1">
    <w:name w:val="WW8Num35z1"/>
    <w:rPr>
      <w:rFonts w:ascii="Courier New" w:hAnsi="Courier New"/>
      <w:sz w:val="20"/>
    </w:rPr>
  </w:style>
  <w:style w:type="character" w:customStyle="1" w:styleId="WW8Num35z2">
    <w:name w:val="WW8Num35z2"/>
    <w:rPr>
      <w:rFonts w:ascii="Wingdings" w:hAnsi="Wingdings"/>
      <w:sz w:val="20"/>
    </w:rPr>
  </w:style>
  <w:style w:type="character" w:customStyle="1" w:styleId="WW8Num36z0">
    <w:name w:val="WW8Num36z0"/>
    <w:rPr>
      <w:rFonts w:ascii="Symbol" w:hAnsi="Symbol"/>
      <w:sz w:val="20"/>
    </w:rPr>
  </w:style>
  <w:style w:type="character" w:customStyle="1" w:styleId="WW8Num36z1">
    <w:name w:val="WW8Num36z1"/>
    <w:rPr>
      <w:rFonts w:ascii="Courier New" w:hAnsi="Courier New"/>
      <w:sz w:val="20"/>
    </w:rPr>
  </w:style>
  <w:style w:type="character" w:customStyle="1" w:styleId="WW8Num36z2">
    <w:name w:val="WW8Num36z2"/>
    <w:rPr>
      <w:rFonts w:ascii="Wingdings" w:hAnsi="Wingdings"/>
      <w:sz w:val="20"/>
    </w:rPr>
  </w:style>
  <w:style w:type="character" w:customStyle="1" w:styleId="WW8Num37z0">
    <w:name w:val="WW8Num37z0"/>
    <w:rPr>
      <w:rFonts w:ascii="Symbol" w:hAnsi="Symbol"/>
      <w:sz w:val="20"/>
    </w:rPr>
  </w:style>
  <w:style w:type="character" w:customStyle="1" w:styleId="WW8Num37z1">
    <w:name w:val="WW8Num37z1"/>
    <w:rPr>
      <w:rFonts w:ascii="Courier New" w:hAnsi="Courier New"/>
      <w:sz w:val="20"/>
    </w:rPr>
  </w:style>
  <w:style w:type="character" w:customStyle="1" w:styleId="WW8Num37z2">
    <w:name w:val="WW8Num37z2"/>
    <w:rPr>
      <w:rFonts w:ascii="Wingdings" w:hAnsi="Wingdings"/>
      <w:sz w:val="20"/>
    </w:rPr>
  </w:style>
  <w:style w:type="character" w:customStyle="1" w:styleId="WW8Num38z0">
    <w:name w:val="WW8Num38z0"/>
    <w:rPr>
      <w:rFonts w:ascii="Symbol" w:hAnsi="Symbol"/>
      <w:sz w:val="20"/>
    </w:rPr>
  </w:style>
  <w:style w:type="character" w:customStyle="1" w:styleId="WW8Num38z1">
    <w:name w:val="WW8Num38z1"/>
    <w:rPr>
      <w:rFonts w:ascii="Courier New" w:hAnsi="Courier New"/>
      <w:sz w:val="20"/>
    </w:rPr>
  </w:style>
  <w:style w:type="character" w:customStyle="1" w:styleId="WW8Num38z2">
    <w:name w:val="WW8Num38z2"/>
    <w:rPr>
      <w:rFonts w:ascii="Wingdings" w:hAnsi="Wingdings"/>
      <w:sz w:val="20"/>
    </w:rPr>
  </w:style>
  <w:style w:type="character" w:customStyle="1" w:styleId="WW8Num39z0">
    <w:name w:val="WW8Num39z0"/>
    <w:rPr>
      <w:rFonts w:ascii="Symbol" w:hAnsi="Symbol"/>
      <w:sz w:val="20"/>
    </w:rPr>
  </w:style>
  <w:style w:type="character" w:customStyle="1" w:styleId="WW8Num39z1">
    <w:name w:val="WW8Num39z1"/>
    <w:rPr>
      <w:rFonts w:ascii="Courier New" w:hAnsi="Courier New"/>
      <w:sz w:val="20"/>
    </w:rPr>
  </w:style>
  <w:style w:type="character" w:customStyle="1" w:styleId="WW8Num39z2">
    <w:name w:val="WW8Num39z2"/>
    <w:rPr>
      <w:rFonts w:ascii="Wingdings" w:hAnsi="Wingdings"/>
      <w:sz w:val="20"/>
    </w:rPr>
  </w:style>
  <w:style w:type="character" w:customStyle="1" w:styleId="WW8Num41z0">
    <w:name w:val="WW8Num41z0"/>
    <w:rPr>
      <w:rFonts w:ascii="Symbol" w:hAnsi="Symbol"/>
      <w:sz w:val="20"/>
    </w:rPr>
  </w:style>
  <w:style w:type="character" w:customStyle="1" w:styleId="WW8Num41z1">
    <w:name w:val="WW8Num41z1"/>
    <w:rPr>
      <w:rFonts w:ascii="Courier New" w:hAnsi="Courier New"/>
      <w:sz w:val="20"/>
    </w:rPr>
  </w:style>
  <w:style w:type="character" w:customStyle="1" w:styleId="WW8Num41z2">
    <w:name w:val="WW8Num41z2"/>
    <w:rPr>
      <w:rFonts w:ascii="Wingdings" w:hAnsi="Wingdings"/>
      <w:sz w:val="20"/>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0">
    <w:name w:val="WW8Num44z0"/>
    <w:rPr>
      <w:rFonts w:ascii="Symbol" w:hAnsi="Symbol"/>
      <w:sz w:val="20"/>
    </w:rPr>
  </w:style>
  <w:style w:type="character" w:customStyle="1" w:styleId="WW8Num44z1">
    <w:name w:val="WW8Num44z1"/>
    <w:rPr>
      <w:rFonts w:ascii="Courier New" w:hAnsi="Courier New"/>
      <w:sz w:val="20"/>
    </w:rPr>
  </w:style>
  <w:style w:type="character" w:customStyle="1" w:styleId="WW8Num44z2">
    <w:name w:val="WW8Num44z2"/>
    <w:rPr>
      <w:rFonts w:ascii="Wingdings" w:hAnsi="Wingdings"/>
      <w:sz w:val="20"/>
    </w:rPr>
  </w:style>
  <w:style w:type="character" w:customStyle="1" w:styleId="WW8Num45z0">
    <w:name w:val="WW8Num45z0"/>
    <w:rPr>
      <w:rFonts w:ascii="Symbol" w:hAnsi="Symbol"/>
      <w:sz w:val="20"/>
    </w:rPr>
  </w:style>
  <w:style w:type="character" w:customStyle="1" w:styleId="WW8Num45z1">
    <w:name w:val="WW8Num45z1"/>
    <w:rPr>
      <w:rFonts w:ascii="Courier New" w:hAnsi="Courier New"/>
      <w:sz w:val="20"/>
    </w:rPr>
  </w:style>
  <w:style w:type="character" w:customStyle="1" w:styleId="WW8Num45z2">
    <w:name w:val="WW8Num45z2"/>
    <w:rPr>
      <w:rFonts w:ascii="Wingdings" w:hAnsi="Wingdings"/>
      <w:sz w:val="20"/>
    </w:rPr>
  </w:style>
  <w:style w:type="character" w:customStyle="1" w:styleId="WW8Num47z0">
    <w:name w:val="WW8Num47z0"/>
    <w:rPr>
      <w:rFonts w:ascii="Symbol" w:hAnsi="Symbol"/>
      <w:sz w:val="20"/>
    </w:rPr>
  </w:style>
  <w:style w:type="character" w:customStyle="1" w:styleId="WW8Num47z1">
    <w:name w:val="WW8Num47z1"/>
    <w:rPr>
      <w:rFonts w:ascii="Courier New" w:hAnsi="Courier New"/>
      <w:sz w:val="20"/>
    </w:rPr>
  </w:style>
  <w:style w:type="character" w:customStyle="1" w:styleId="WW8Num47z2">
    <w:name w:val="WW8Num47z2"/>
    <w:rPr>
      <w:rFonts w:ascii="Wingdings" w:hAnsi="Wingdings"/>
      <w:sz w:val="20"/>
    </w:rPr>
  </w:style>
  <w:style w:type="character" w:customStyle="1" w:styleId="WW8Num48z0">
    <w:name w:val="WW8Num48z0"/>
    <w:rPr>
      <w:rFonts w:ascii="Symbol" w:hAnsi="Symbol"/>
      <w:sz w:val="20"/>
    </w:rPr>
  </w:style>
  <w:style w:type="character" w:customStyle="1" w:styleId="WW8Num48z1">
    <w:name w:val="WW8Num48z1"/>
    <w:rPr>
      <w:rFonts w:ascii="Courier New" w:hAnsi="Courier New"/>
      <w:sz w:val="20"/>
    </w:rPr>
  </w:style>
  <w:style w:type="character" w:customStyle="1" w:styleId="WW8Num48z2">
    <w:name w:val="WW8Num48z2"/>
    <w:rPr>
      <w:rFonts w:ascii="Wingdings" w:hAnsi="Wingdings"/>
      <w:sz w:val="20"/>
    </w:rPr>
  </w:style>
  <w:style w:type="character" w:customStyle="1" w:styleId="WW8Num50z0">
    <w:name w:val="WW8Num50z0"/>
    <w:rPr>
      <w:rFonts w:ascii="Symbol" w:hAnsi="Symbol"/>
      <w:sz w:val="20"/>
    </w:rPr>
  </w:style>
  <w:style w:type="character" w:customStyle="1" w:styleId="WW8Num50z1">
    <w:name w:val="WW8Num50z1"/>
    <w:rPr>
      <w:rFonts w:ascii="Courier New" w:hAnsi="Courier New"/>
      <w:sz w:val="20"/>
    </w:rPr>
  </w:style>
  <w:style w:type="character" w:customStyle="1" w:styleId="WW8Num50z2">
    <w:name w:val="WW8Num50z2"/>
    <w:rPr>
      <w:rFonts w:ascii="Wingdings" w:hAnsi="Wingdings"/>
      <w:sz w:val="20"/>
    </w:rPr>
  </w:style>
  <w:style w:type="character" w:customStyle="1" w:styleId="WW8Num51z0">
    <w:name w:val="WW8Num51z0"/>
    <w:rPr>
      <w:rFonts w:ascii="Symbol" w:hAnsi="Symbol"/>
      <w:sz w:val="20"/>
    </w:rPr>
  </w:style>
  <w:style w:type="character" w:customStyle="1" w:styleId="WW8Num51z2">
    <w:name w:val="WW8Num51z2"/>
    <w:rPr>
      <w:rFonts w:ascii="Wingdings" w:hAnsi="Wingdings"/>
      <w:sz w:val="20"/>
    </w:rPr>
  </w:style>
  <w:style w:type="character" w:customStyle="1" w:styleId="Policepardfaut3">
    <w:name w:val="Police par défaut3"/>
  </w:style>
  <w:style w:type="character" w:styleId="Numrodepage">
    <w:name w:val="page number"/>
    <w:basedOn w:val="Policepardfaut3"/>
  </w:style>
  <w:style w:type="character" w:styleId="Lienhypertexte">
    <w:name w:val="Hyperlink"/>
    <w:uiPriority w:val="99"/>
    <w:rPr>
      <w:color w:val="0000FF"/>
      <w:u w:val="single"/>
    </w:rPr>
  </w:style>
  <w:style w:type="character" w:customStyle="1" w:styleId="Car">
    <w:name w:val="Car"/>
    <w:rPr>
      <w:rFonts w:ascii="Myriad Pro" w:hAnsi="Myriad Pro" w:cs="Arial"/>
      <w:b/>
      <w:bCs/>
      <w:caps/>
      <w:color w:val="FD7A03"/>
      <w:sz w:val="32"/>
      <w:szCs w:val="24"/>
      <w:lang w:val="fr-FR" w:eastAsia="ar-SA" w:bidi="ar-SA"/>
    </w:rPr>
  </w:style>
  <w:style w:type="character" w:customStyle="1" w:styleId="WW8Num4z0">
    <w:name w:val="WW8Num4z0"/>
    <w:rPr>
      <w:rFonts w:ascii="Arial" w:eastAsia="Times New Roman" w:hAnsi="Arial" w:cs="Arial"/>
    </w:rPr>
  </w:style>
  <w:style w:type="character" w:customStyle="1" w:styleId="WW8Num10z0">
    <w:name w:val="WW8Num10z0"/>
    <w:rPr>
      <w:rFonts w:ascii="Helvetica" w:hAnsi="Helvetica"/>
      <w:b w:val="0"/>
      <w:i w:val="0"/>
      <w:color w:val="auto"/>
      <w:sz w:val="22"/>
    </w:rPr>
  </w:style>
  <w:style w:type="character" w:customStyle="1" w:styleId="WW8Num19z1">
    <w:name w:val="WW8Num19z1"/>
    <w:rPr>
      <w:rFonts w:ascii="Courier New" w:hAnsi="Courier New"/>
      <w:sz w:val="20"/>
    </w:rPr>
  </w:style>
  <w:style w:type="character" w:customStyle="1" w:styleId="WW8Num19z2">
    <w:name w:val="WW8Num19z2"/>
    <w:rPr>
      <w:rFonts w:ascii="Wingdings" w:hAnsi="Wingdings"/>
      <w:sz w:val="20"/>
    </w:rPr>
  </w:style>
  <w:style w:type="character" w:customStyle="1" w:styleId="WW8Num29z1">
    <w:name w:val="WW8Num29z1"/>
    <w:rPr>
      <w:rFonts w:ascii="Courier New" w:hAnsi="Courier New"/>
      <w:sz w:val="20"/>
    </w:rPr>
  </w:style>
  <w:style w:type="character" w:customStyle="1" w:styleId="WW8Num29z2">
    <w:name w:val="WW8Num29z2"/>
    <w:rPr>
      <w:rFonts w:ascii="Wingdings" w:hAnsi="Wingdings"/>
      <w:sz w:val="20"/>
    </w:rPr>
  </w:style>
  <w:style w:type="character" w:customStyle="1" w:styleId="WW8Num33z1">
    <w:name w:val="WW8Num33z1"/>
    <w:rPr>
      <w:rFonts w:ascii="Courier New" w:hAnsi="Courier New"/>
      <w:sz w:val="20"/>
    </w:rPr>
  </w:style>
  <w:style w:type="character" w:customStyle="1" w:styleId="WW8Num33z2">
    <w:name w:val="WW8Num33z2"/>
    <w:rPr>
      <w:rFonts w:ascii="Wingdings" w:hAnsi="Wingdings"/>
      <w:sz w:val="20"/>
    </w:rPr>
  </w:style>
  <w:style w:type="character" w:customStyle="1" w:styleId="WW8Num40z0">
    <w:name w:val="WW8Num40z0"/>
    <w:rPr>
      <w:rFonts w:ascii="Symbol" w:hAnsi="Symbol"/>
      <w:sz w:val="20"/>
    </w:rPr>
  </w:style>
  <w:style w:type="character" w:customStyle="1" w:styleId="WW8Num40z1">
    <w:name w:val="WW8Num40z1"/>
    <w:rPr>
      <w:rFonts w:ascii="Courier New" w:hAnsi="Courier New"/>
      <w:sz w:val="20"/>
    </w:rPr>
  </w:style>
  <w:style w:type="character" w:customStyle="1" w:styleId="WW8Num40z2">
    <w:name w:val="WW8Num40z2"/>
    <w:rPr>
      <w:rFonts w:ascii="Wingdings" w:hAnsi="Wingdings"/>
      <w:sz w:val="20"/>
    </w:rPr>
  </w:style>
  <w:style w:type="character" w:customStyle="1" w:styleId="WW8Num43z0">
    <w:name w:val="WW8Num43z0"/>
    <w:rPr>
      <w:rFonts w:ascii="Symbol" w:hAnsi="Symbol"/>
      <w:sz w:val="20"/>
    </w:rPr>
  </w:style>
  <w:style w:type="character" w:customStyle="1" w:styleId="WW8Num43z1">
    <w:name w:val="WW8Num43z1"/>
    <w:rPr>
      <w:rFonts w:ascii="Courier New" w:hAnsi="Courier New"/>
      <w:sz w:val="20"/>
    </w:rPr>
  </w:style>
  <w:style w:type="character" w:customStyle="1" w:styleId="WW8Num43z2">
    <w:name w:val="WW8Num43z2"/>
    <w:rPr>
      <w:rFonts w:ascii="Wingdings" w:hAnsi="Wingdings"/>
      <w:sz w:val="20"/>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9z0">
    <w:name w:val="WW8Num49z0"/>
    <w:rPr>
      <w:rFonts w:ascii="Symbol" w:hAnsi="Symbol"/>
      <w:sz w:val="20"/>
    </w:rPr>
  </w:style>
  <w:style w:type="character" w:customStyle="1" w:styleId="WW8Num49z1">
    <w:name w:val="WW8Num49z1"/>
    <w:rPr>
      <w:rFonts w:ascii="Courier New" w:hAnsi="Courier New"/>
      <w:sz w:val="20"/>
    </w:rPr>
  </w:style>
  <w:style w:type="character" w:customStyle="1" w:styleId="WW8Num49z2">
    <w:name w:val="WW8Num49z2"/>
    <w:rPr>
      <w:rFonts w:ascii="Wingdings" w:hAnsi="Wingdings"/>
      <w:sz w:val="20"/>
    </w:rPr>
  </w:style>
  <w:style w:type="character" w:customStyle="1" w:styleId="Policepardfaut2">
    <w:name w:val="Police par défaut2"/>
  </w:style>
  <w:style w:type="character" w:customStyle="1" w:styleId="Policepardfaut1">
    <w:name w:val="Police par défaut1"/>
  </w:style>
  <w:style w:type="character" w:customStyle="1" w:styleId="WW8Num4z3">
    <w:name w:val="WW8Num4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3">
    <w:name w:val="WW8Num8z3"/>
    <w:rPr>
      <w:rFonts w:ascii="Symbol" w:hAnsi="Symbol"/>
    </w:rPr>
  </w:style>
  <w:style w:type="character" w:customStyle="1" w:styleId="WW-Policepardfaut">
    <w:name w:val="WW-Police par défaut"/>
  </w:style>
  <w:style w:type="character" w:styleId="Lienhypertextesuivivisit">
    <w:name w:val="FollowedHyperlink"/>
    <w:rPr>
      <w:color w:val="800080"/>
      <w:u w:val="single"/>
    </w:rPr>
  </w:style>
  <w:style w:type="character" w:customStyle="1" w:styleId="StyleTitre1Car">
    <w:name w:val="Style Titre 1 Car"/>
    <w:basedOn w:val="Car"/>
    <w:rPr>
      <w:rFonts w:ascii="Myriad Pro" w:hAnsi="Myriad Pro" w:cs="Arial"/>
      <w:b/>
      <w:bCs/>
      <w:caps/>
      <w:color w:val="FD7A03"/>
      <w:sz w:val="32"/>
      <w:szCs w:val="24"/>
      <w:lang w:val="fr-FR" w:eastAsia="ar-SA" w:bidi="ar-SA"/>
    </w:rPr>
  </w:style>
  <w:style w:type="character" w:customStyle="1" w:styleId="CODE">
    <w:name w:val="CODE"/>
    <w:rPr>
      <w:rFonts w:ascii="Courier New" w:hAnsi="Courier New"/>
      <w:sz w:val="20"/>
      <w:szCs w:val="20"/>
    </w:rPr>
  </w:style>
  <w:style w:type="character" w:styleId="CodeHTML">
    <w:name w:val="HTML Code"/>
    <w:uiPriority w:val="99"/>
    <w:rPr>
      <w:rFonts w:ascii="Courier New" w:eastAsia="Times New Roman" w:hAnsi="Courier New" w:cs="Courier New"/>
      <w:sz w:val="20"/>
      <w:szCs w:val="20"/>
    </w:rPr>
  </w:style>
  <w:style w:type="character" w:styleId="Accentuation">
    <w:name w:val="Emphasis"/>
    <w:uiPriority w:val="20"/>
    <w:qFormat/>
    <w:rPr>
      <w:i/>
      <w:iCs/>
    </w:rPr>
  </w:style>
  <w:style w:type="character" w:customStyle="1" w:styleId="m1">
    <w:name w:val="m1"/>
    <w:rPr>
      <w:color w:val="0000FF"/>
    </w:rPr>
  </w:style>
  <w:style w:type="character" w:customStyle="1" w:styleId="t1">
    <w:name w:val="t1"/>
    <w:rPr>
      <w:color w:val="990000"/>
    </w:rPr>
  </w:style>
  <w:style w:type="character" w:customStyle="1" w:styleId="ns1">
    <w:name w:val="ns1"/>
    <w:rPr>
      <w:color w:val="FF0000"/>
    </w:rPr>
  </w:style>
  <w:style w:type="character" w:customStyle="1" w:styleId="b1">
    <w:name w:val="b1"/>
    <w:rPr>
      <w:rFonts w:ascii="Courier New" w:hAnsi="Courier New" w:cs="Courier New"/>
      <w:b/>
      <w:bCs/>
      <w:strike w:val="0"/>
      <w:dstrike w:val="0"/>
      <w:color w:val="FF0000"/>
      <w:u w:val="none"/>
    </w:rPr>
  </w:style>
  <w:style w:type="character" w:customStyle="1" w:styleId="tx1">
    <w:name w:val="tx1"/>
    <w:rPr>
      <w:b/>
      <w:bCs/>
    </w:rPr>
  </w:style>
  <w:style w:type="character" w:customStyle="1" w:styleId="javacode">
    <w:name w:val="java_code"/>
    <w:basedOn w:val="Policepardfaut2"/>
  </w:style>
  <w:style w:type="character" w:customStyle="1" w:styleId="javach">
    <w:name w:val="java_ch"/>
    <w:basedOn w:val="Policepardfaut2"/>
  </w:style>
  <w:style w:type="character" w:customStyle="1" w:styleId="javakw">
    <w:name w:val="java_kw"/>
    <w:basedOn w:val="Policepardfaut2"/>
  </w:style>
  <w:style w:type="character" w:customStyle="1" w:styleId="xmlcode">
    <w:name w:val="xml_code"/>
    <w:basedOn w:val="Policepardfaut2"/>
  </w:style>
  <w:style w:type="character" w:customStyle="1" w:styleId="xmlch">
    <w:name w:val="xml_ch"/>
    <w:basedOn w:val="Policepardfaut2"/>
  </w:style>
  <w:style w:type="character" w:customStyle="1" w:styleId="xmlbalise">
    <w:name w:val="xml_balise"/>
    <w:basedOn w:val="Policepardfaut2"/>
  </w:style>
  <w:style w:type="character" w:customStyle="1" w:styleId="a2">
    <w:name w:val="a2"/>
    <w:basedOn w:val="Policepardfaut2"/>
  </w:style>
  <w:style w:type="character" w:styleId="lev">
    <w:name w:val="Strong"/>
    <w:uiPriority w:val="22"/>
    <w:qFormat/>
    <w:rPr>
      <w:b/>
      <w:bCs/>
    </w:rPr>
  </w:style>
  <w:style w:type="character" w:customStyle="1" w:styleId="aep1">
    <w:name w:val="aep1"/>
    <w:rPr>
      <w:i/>
      <w:iCs/>
      <w:color w:val="666666"/>
    </w:rPr>
  </w:style>
  <w:style w:type="character" w:customStyle="1" w:styleId="a">
    <w:name w:val="a"/>
    <w:basedOn w:val="Policepardfaut2"/>
  </w:style>
  <w:style w:type="character" w:customStyle="1" w:styleId="ExplorateurdedocumentsCar">
    <w:name w:val="Explorateur de documents Car"/>
    <w:rPr>
      <w:rFonts w:ascii="Tahoma" w:hAnsi="Tahoma" w:cs="Tahoma"/>
      <w:sz w:val="24"/>
      <w:szCs w:val="24"/>
      <w:shd w:val="clear" w:color="auto" w:fill="000080"/>
    </w:rPr>
  </w:style>
  <w:style w:type="character" w:customStyle="1" w:styleId="TextedebullesCar">
    <w:name w:val="Texte de bulles Car"/>
    <w:rPr>
      <w:rFonts w:ascii="Tahoma" w:hAnsi="Tahoma" w:cs="Tahoma"/>
      <w:sz w:val="16"/>
      <w:szCs w:val="16"/>
    </w:rPr>
  </w:style>
  <w:style w:type="character" w:customStyle="1" w:styleId="PrformatHTMLCar">
    <w:name w:val="Préformaté HTML Car"/>
    <w:uiPriority w:val="99"/>
    <w:rPr>
      <w:rFonts w:ascii="Courier New" w:hAnsi="Courier New" w:cs="Courier New"/>
      <w:kern w:val="1"/>
    </w:rPr>
  </w:style>
  <w:style w:type="character" w:customStyle="1" w:styleId="z-HautduformulaireCar">
    <w:name w:val="z-Haut du formulaire Car"/>
    <w:rPr>
      <w:rFonts w:ascii="Arial" w:hAnsi="Arial" w:cs="Arial"/>
      <w:vanish/>
      <w:kern w:val="1"/>
      <w:sz w:val="16"/>
      <w:szCs w:val="16"/>
    </w:rPr>
  </w:style>
  <w:style w:type="character" w:customStyle="1" w:styleId="z-BasduformulaireCar">
    <w:name w:val="z-Bas du formulaire Car"/>
    <w:rPr>
      <w:rFonts w:ascii="Arial" w:hAnsi="Arial" w:cs="Arial"/>
      <w:vanish/>
      <w:kern w:val="1"/>
      <w:sz w:val="16"/>
      <w:szCs w:val="16"/>
    </w:rPr>
  </w:style>
  <w:style w:type="character" w:customStyle="1" w:styleId="TextedebullesCar1">
    <w:name w:val="Texte de bulles Car1"/>
    <w:rPr>
      <w:rFonts w:ascii="Tahoma" w:hAnsi="Tahoma" w:cs="Tahoma"/>
      <w:kern w:val="1"/>
      <w:sz w:val="16"/>
      <w:szCs w:val="16"/>
    </w:rPr>
  </w:style>
  <w:style w:type="character" w:customStyle="1" w:styleId="CitationintenseCar">
    <w:name w:val="Citation intense Car"/>
    <w:rPr>
      <w:rFonts w:ascii="Arial" w:hAnsi="Arial"/>
      <w:b/>
      <w:bCs/>
      <w:i/>
      <w:iCs/>
      <w:color w:val="4F81BD"/>
      <w:kern w:val="1"/>
    </w:rPr>
  </w:style>
  <w:style w:type="character" w:customStyle="1" w:styleId="start-tag">
    <w:name w:val="start-tag"/>
    <w:basedOn w:val="Policepardfaut3"/>
  </w:style>
  <w:style w:type="character" w:customStyle="1" w:styleId="end-tag">
    <w:name w:val="end-tag"/>
    <w:basedOn w:val="Policepardfaut3"/>
  </w:style>
  <w:style w:type="character" w:customStyle="1" w:styleId="attribute-name">
    <w:name w:val="attribute-name"/>
    <w:basedOn w:val="Policepardfaut3"/>
  </w:style>
  <w:style w:type="character" w:customStyle="1" w:styleId="attribute-value">
    <w:name w:val="attribute-value"/>
    <w:basedOn w:val="Policepardfaut3"/>
  </w:style>
  <w:style w:type="character" w:customStyle="1" w:styleId="entity">
    <w:name w:val="entity"/>
    <w:basedOn w:val="Policepardfaut3"/>
  </w:style>
  <w:style w:type="paragraph" w:customStyle="1" w:styleId="Titre30">
    <w:name w:val="Titre3"/>
    <w:basedOn w:val="Normal"/>
    <w:next w:val="Corpsdetexte"/>
    <w:pPr>
      <w:keepNext/>
      <w:spacing w:before="240" w:after="120"/>
    </w:pPr>
    <w:rPr>
      <w:rFonts w:eastAsia="Lucida Sans Unicode" w:cs="Tahoma"/>
      <w:sz w:val="28"/>
      <w:szCs w:val="28"/>
    </w:rPr>
  </w:style>
  <w:style w:type="paragraph" w:styleId="Corpsdetexte">
    <w:name w:val="Body Text"/>
    <w:basedOn w:val="Normal"/>
    <w:rPr>
      <w:iCs/>
      <w:szCs w:val="44"/>
    </w:rPr>
  </w:style>
  <w:style w:type="paragraph" w:styleId="Liste">
    <w:name w:val="List"/>
    <w:basedOn w:val="Corpsdetexte"/>
    <w:pPr>
      <w:ind w:right="0"/>
    </w:pPr>
    <w:rPr>
      <w:rFonts w:ascii="Garamond" w:hAnsi="Garamond" w:cs="Tahoma"/>
      <w:i/>
      <w:kern w:val="1"/>
      <w:sz w:val="44"/>
    </w:rPr>
  </w:style>
  <w:style w:type="paragraph" w:customStyle="1" w:styleId="Lgende3">
    <w:name w:val="Légende3"/>
    <w:basedOn w:val="Normal"/>
    <w:pPr>
      <w:suppressLineNumbers/>
      <w:spacing w:before="120" w:after="120"/>
    </w:pPr>
    <w:rPr>
      <w:rFonts w:cs="Tahoma"/>
      <w:i/>
      <w:iCs/>
      <w:sz w:val="24"/>
      <w:szCs w:val="24"/>
    </w:rPr>
  </w:style>
  <w:style w:type="paragraph" w:customStyle="1" w:styleId="Index">
    <w:name w:val="Index"/>
    <w:basedOn w:val="Normal"/>
    <w:pPr>
      <w:suppressLineNumbers/>
      <w:ind w:right="0"/>
    </w:pPr>
    <w:rPr>
      <w:rFonts w:cs="Tahoma"/>
      <w:kern w:val="1"/>
    </w:rPr>
  </w:style>
  <w:style w:type="paragraph" w:styleId="Bibliographie">
    <w:name w:val="Bibliography"/>
    <w:basedOn w:val="Normal"/>
    <w:pPr>
      <w:pBdr>
        <w:left w:val="single" w:sz="20" w:space="4" w:color="000000"/>
      </w:pBdr>
      <w:shd w:val="clear" w:color="auto" w:fill="FFCC99"/>
      <w:suppressAutoHyphens w:val="0"/>
      <w:spacing w:before="120" w:after="120"/>
      <w:ind w:left="4536" w:right="0"/>
    </w:pPr>
    <w:rPr>
      <w:szCs w:val="24"/>
    </w:rPr>
  </w:style>
  <w:style w:type="paragraph" w:styleId="En-ttedetabledesmatires">
    <w:name w:val="TOC Heading"/>
    <w:basedOn w:val="Titre1"/>
    <w:next w:val="Normal"/>
    <w:uiPriority w:val="39"/>
    <w:qFormat/>
    <w:rsid w:val="00843BD5"/>
    <w:pPr>
      <w:numPr>
        <w:numId w:val="0"/>
      </w:numPr>
    </w:pPr>
  </w:style>
  <w:style w:type="paragraph" w:customStyle="1" w:styleId="essai">
    <w:name w:val="essai"/>
    <w:basedOn w:val="Normal"/>
    <w:pPr>
      <w:suppressAutoHyphens w:val="0"/>
      <w:ind w:right="0"/>
    </w:pPr>
    <w:rPr>
      <w:rFonts w:ascii="Times New Roman" w:hAnsi="Times New Roman"/>
      <w:szCs w:val="24"/>
    </w:rPr>
  </w:style>
  <w:style w:type="paragraph" w:customStyle="1" w:styleId="TitreC">
    <w:name w:val="TitreC++"/>
    <w:basedOn w:val="Normal"/>
    <w:pPr>
      <w:suppressAutoHyphens w:val="0"/>
      <w:spacing w:after="360" w:line="480" w:lineRule="auto"/>
      <w:ind w:right="0"/>
      <w:jc w:val="center"/>
    </w:pPr>
    <w:rPr>
      <w:rFonts w:ascii="Times" w:hAnsi="Times"/>
      <w:b/>
      <w:bCs/>
      <w:caps/>
      <w:sz w:val="32"/>
      <w:szCs w:val="32"/>
    </w:rPr>
  </w:style>
  <w:style w:type="paragraph" w:customStyle="1" w:styleId="Listing">
    <w:name w:val="Listing"/>
    <w:basedOn w:val="Normal"/>
    <w:pPr>
      <w:shd w:val="clear" w:color="auto" w:fill="F2F2F2"/>
      <w:suppressAutoHyphens w:val="0"/>
      <w:ind w:right="0"/>
    </w:pPr>
    <w:rPr>
      <w:rFonts w:ascii="Times New Roman" w:hAnsi="Times New Roman"/>
      <w:sz w:val="28"/>
      <w:szCs w:val="28"/>
    </w:rPr>
  </w:style>
  <w:style w:type="paragraph" w:customStyle="1" w:styleId="Retraitnormal2">
    <w:name w:val="Retrait normal2"/>
    <w:basedOn w:val="Normal"/>
    <w:pPr>
      <w:suppressAutoHyphens w:val="0"/>
      <w:ind w:left="708" w:right="0"/>
    </w:pPr>
    <w:rPr>
      <w:rFonts w:ascii="Times New Roman" w:hAnsi="Times New Roman"/>
      <w:szCs w:val="24"/>
    </w:rPr>
  </w:style>
  <w:style w:type="paragraph" w:customStyle="1" w:styleId="paragraphe">
    <w:name w:val="paragraphe"/>
    <w:basedOn w:val="Retraitnormal2"/>
    <w:pPr>
      <w:ind w:left="709"/>
    </w:pPr>
  </w:style>
  <w:style w:type="paragraph" w:customStyle="1" w:styleId="Corpsdetexte21">
    <w:name w:val="Corps de texte 21"/>
    <w:basedOn w:val="Normal"/>
    <w:pPr>
      <w:jc w:val="center"/>
    </w:pPr>
    <w:rPr>
      <w:rFonts w:ascii="Garamond" w:hAnsi="Garamond"/>
      <w:i/>
      <w:iCs/>
      <w:sz w:val="60"/>
      <w:szCs w:val="60"/>
    </w:rPr>
  </w:style>
  <w:style w:type="paragraph" w:styleId="Retraitcorpsdetexte">
    <w:name w:val="Body Text Indent"/>
    <w:basedOn w:val="Normal"/>
    <w:pPr>
      <w:suppressAutoHyphens w:val="0"/>
      <w:ind w:right="566" w:firstLine="284"/>
    </w:pPr>
    <w:rPr>
      <w:rFonts w:ascii="Times New Roman" w:hAnsi="Times New Roman"/>
      <w:i/>
      <w:iCs/>
      <w:szCs w:val="24"/>
    </w:rPr>
  </w:style>
  <w:style w:type="paragraph" w:customStyle="1" w:styleId="Corpsdetexte31">
    <w:name w:val="Corps de texte 31"/>
    <w:basedOn w:val="Normal"/>
    <w:rPr>
      <w:rFonts w:ascii="Garamond" w:hAnsi="Garamond"/>
      <w:sz w:val="18"/>
      <w:szCs w:val="18"/>
    </w:rPr>
  </w:style>
  <w:style w:type="paragraph" w:customStyle="1" w:styleId="Sujet">
    <w:name w:val="Sujet"/>
    <w:basedOn w:val="Normal"/>
    <w:pPr>
      <w:tabs>
        <w:tab w:val="left" w:pos="284"/>
        <w:tab w:val="left" w:pos="1702"/>
        <w:tab w:val="left" w:pos="2835"/>
        <w:tab w:val="left" w:pos="3969"/>
        <w:tab w:val="left" w:pos="5104"/>
      </w:tabs>
      <w:suppressAutoHyphens w:val="0"/>
      <w:ind w:right="0"/>
    </w:pPr>
    <w:rPr>
      <w:rFonts w:cs="Arial"/>
    </w:rPr>
  </w:style>
  <w:style w:type="paragraph" w:customStyle="1" w:styleId="Normalcentr3">
    <w:name w:val="Normal centré3"/>
    <w:basedOn w:val="Normal"/>
  </w:style>
  <w:style w:type="paragraph" w:styleId="En-tte">
    <w:name w:val="header"/>
    <w:basedOn w:val="Normal"/>
    <w:link w:val="En-tteCar"/>
    <w:pPr>
      <w:tabs>
        <w:tab w:val="center" w:pos="4593"/>
        <w:tab w:val="right" w:pos="9129"/>
      </w:tabs>
    </w:pPr>
  </w:style>
  <w:style w:type="paragraph" w:styleId="Pieddepage">
    <w:name w:val="footer"/>
    <w:basedOn w:val="Normal"/>
    <w:link w:val="PieddepageCar"/>
    <w:pPr>
      <w:tabs>
        <w:tab w:val="center" w:pos="4593"/>
        <w:tab w:val="right" w:pos="9129"/>
      </w:tabs>
    </w:pPr>
  </w:style>
  <w:style w:type="paragraph" w:styleId="TM1">
    <w:name w:val="toc 1"/>
    <w:basedOn w:val="Normal"/>
    <w:next w:val="Normal"/>
    <w:uiPriority w:val="39"/>
    <w:rsid w:val="008B4477"/>
    <w:pPr>
      <w:tabs>
        <w:tab w:val="right" w:leader="dot" w:pos="9344"/>
      </w:tabs>
      <w:spacing w:line="360" w:lineRule="auto"/>
    </w:pPr>
    <w:rPr>
      <w:b/>
      <w:iCs/>
      <w:caps/>
      <w:color w:val="839BCD"/>
      <w:sz w:val="28"/>
      <w:szCs w:val="32"/>
    </w:rPr>
  </w:style>
  <w:style w:type="paragraph" w:styleId="TM2">
    <w:name w:val="toc 2"/>
    <w:basedOn w:val="Normal"/>
    <w:next w:val="Normal"/>
    <w:uiPriority w:val="39"/>
    <w:rsid w:val="008B4477"/>
    <w:pPr>
      <w:ind w:left="200" w:right="0"/>
    </w:pPr>
    <w:rPr>
      <w:caps/>
      <w:color w:val="839BCD"/>
    </w:rPr>
  </w:style>
  <w:style w:type="paragraph" w:styleId="TM3">
    <w:name w:val="toc 3"/>
    <w:basedOn w:val="Normal"/>
    <w:next w:val="Normal"/>
    <w:uiPriority w:val="39"/>
    <w:rsid w:val="008B4477"/>
    <w:pPr>
      <w:ind w:left="400" w:right="0"/>
    </w:pPr>
    <w:rPr>
      <w:color w:val="839BCD"/>
    </w:rPr>
  </w:style>
  <w:style w:type="paragraph" w:styleId="TM4">
    <w:name w:val="toc 4"/>
    <w:basedOn w:val="Normal"/>
    <w:next w:val="Normal"/>
    <w:uiPriority w:val="39"/>
    <w:pPr>
      <w:ind w:left="600" w:right="0"/>
    </w:pPr>
  </w:style>
  <w:style w:type="paragraph" w:styleId="TM5">
    <w:name w:val="toc 5"/>
    <w:basedOn w:val="Normal"/>
    <w:next w:val="Normal"/>
    <w:pPr>
      <w:ind w:left="800" w:right="0"/>
    </w:pPr>
  </w:style>
  <w:style w:type="paragraph" w:styleId="TM6">
    <w:name w:val="toc 6"/>
    <w:basedOn w:val="Normal"/>
    <w:next w:val="Normal"/>
    <w:pPr>
      <w:ind w:left="1000" w:right="0"/>
    </w:pPr>
  </w:style>
  <w:style w:type="paragraph" w:styleId="TM7">
    <w:name w:val="toc 7"/>
    <w:basedOn w:val="Normal"/>
    <w:next w:val="Normal"/>
    <w:pPr>
      <w:ind w:left="1200" w:right="0"/>
    </w:pPr>
  </w:style>
  <w:style w:type="paragraph" w:styleId="TM8">
    <w:name w:val="toc 8"/>
    <w:basedOn w:val="Normal"/>
    <w:next w:val="Normal"/>
    <w:pPr>
      <w:ind w:left="1400" w:right="0"/>
    </w:pPr>
  </w:style>
  <w:style w:type="paragraph" w:styleId="TM9">
    <w:name w:val="toc 9"/>
    <w:basedOn w:val="Normal"/>
    <w:next w:val="Normal"/>
    <w:pPr>
      <w:ind w:left="1600" w:right="0"/>
    </w:pPr>
  </w:style>
  <w:style w:type="paragraph" w:customStyle="1" w:styleId="chapitre">
    <w:name w:val="chapitre"/>
    <w:basedOn w:val="Normal"/>
    <w:pPr>
      <w:pBdr>
        <w:top w:val="single" w:sz="8" w:space="1" w:color="000000"/>
        <w:left w:val="single" w:sz="8" w:space="1" w:color="000000"/>
        <w:bottom w:val="single" w:sz="8" w:space="1" w:color="000000"/>
        <w:right w:val="single" w:sz="8" w:space="1" w:color="000000"/>
      </w:pBdr>
      <w:shd w:val="clear" w:color="auto" w:fill="FFCC99"/>
      <w:suppressAutoHyphens w:val="0"/>
      <w:spacing w:before="240" w:after="240"/>
      <w:ind w:right="0"/>
      <w:jc w:val="center"/>
    </w:pPr>
    <w:rPr>
      <w:b/>
      <w:bCs/>
      <w:color w:val="FF6600"/>
      <w:sz w:val="28"/>
      <w:szCs w:val="28"/>
    </w:rPr>
  </w:style>
  <w:style w:type="paragraph" w:customStyle="1" w:styleId="Paragraphe1cm">
    <w:name w:val="Paragraphe1cm"/>
    <w:basedOn w:val="Normal"/>
    <w:pPr>
      <w:tabs>
        <w:tab w:val="left" w:pos="1418"/>
      </w:tabs>
      <w:suppressAutoHyphens w:val="0"/>
      <w:ind w:left="567" w:right="0"/>
    </w:pPr>
    <w:rPr>
      <w:szCs w:val="24"/>
    </w:rPr>
  </w:style>
  <w:style w:type="paragraph" w:customStyle="1" w:styleId="PointsCls">
    <w:name w:val="Points Clés"/>
    <w:basedOn w:val="Normal"/>
    <w:next w:val="Normal"/>
    <w:pPr>
      <w:pBdr>
        <w:left w:val="double" w:sz="1" w:space="1" w:color="000000"/>
        <w:bottom w:val="double" w:sz="1" w:space="1" w:color="000000"/>
      </w:pBdr>
      <w:suppressAutoHyphens w:val="0"/>
      <w:ind w:right="0"/>
    </w:pPr>
    <w:rPr>
      <w:i/>
      <w:iCs/>
      <w:sz w:val="28"/>
      <w:szCs w:val="28"/>
    </w:rPr>
  </w:style>
  <w:style w:type="paragraph" w:customStyle="1" w:styleId="Textebrut2">
    <w:name w:val="Texte brut2"/>
    <w:basedOn w:val="Normal"/>
    <w:pPr>
      <w:suppressAutoHyphens w:val="0"/>
      <w:ind w:left="-567" w:right="0"/>
    </w:pPr>
    <w:rPr>
      <w:rFonts w:ascii="Courier New" w:hAnsi="Courier New" w:cs="Courier New"/>
    </w:rPr>
  </w:style>
  <w:style w:type="paragraph" w:customStyle="1" w:styleId="Corpsdetexte23">
    <w:name w:val="Corps de texte 23"/>
    <w:basedOn w:val="Normal"/>
    <w:pPr>
      <w:suppressAutoHyphens w:val="0"/>
      <w:ind w:right="0"/>
    </w:pPr>
    <w:rPr>
      <w:rFonts w:ascii="Times New Roman" w:hAnsi="Times New Roman"/>
      <w:szCs w:val="24"/>
      <w:u w:val="single"/>
    </w:rPr>
  </w:style>
  <w:style w:type="paragraph" w:customStyle="1" w:styleId="Titre20">
    <w:name w:val="Titre2"/>
    <w:basedOn w:val="Normal"/>
    <w:next w:val="Corpsdetexte"/>
    <w:pPr>
      <w:keepNext/>
      <w:spacing w:before="240" w:after="120"/>
      <w:ind w:right="0"/>
    </w:pPr>
    <w:rPr>
      <w:rFonts w:eastAsia="SimSun" w:cs="Tahoma"/>
      <w:kern w:val="1"/>
      <w:sz w:val="28"/>
      <w:szCs w:val="28"/>
    </w:rPr>
  </w:style>
  <w:style w:type="paragraph" w:customStyle="1" w:styleId="Lgende2">
    <w:name w:val="Légende2"/>
    <w:basedOn w:val="Normal"/>
    <w:next w:val="Normal"/>
    <w:pPr>
      <w:suppressAutoHyphens w:val="0"/>
      <w:ind w:left="2127" w:right="0"/>
    </w:pPr>
    <w:rPr>
      <w:rFonts w:ascii="Times New Roman" w:hAnsi="Times New Roman"/>
      <w:b/>
      <w:bCs/>
      <w:kern w:val="1"/>
    </w:rPr>
  </w:style>
  <w:style w:type="paragraph" w:customStyle="1" w:styleId="Titre10">
    <w:name w:val="Titre1"/>
    <w:basedOn w:val="Normal"/>
    <w:next w:val="Corpsdetexte"/>
    <w:pPr>
      <w:keepNext/>
      <w:spacing w:before="240" w:after="120"/>
      <w:ind w:right="0"/>
    </w:pPr>
    <w:rPr>
      <w:rFonts w:eastAsia="Lucida Sans Unicode" w:cs="Tahoma"/>
      <w:kern w:val="1"/>
      <w:sz w:val="28"/>
      <w:szCs w:val="28"/>
    </w:rPr>
  </w:style>
  <w:style w:type="paragraph" w:customStyle="1" w:styleId="Lgende1">
    <w:name w:val="Légende1"/>
    <w:basedOn w:val="Normal"/>
    <w:pPr>
      <w:suppressLineNumbers/>
      <w:spacing w:before="120" w:after="120"/>
      <w:ind w:right="0"/>
    </w:pPr>
    <w:rPr>
      <w:rFonts w:cs="Tahoma"/>
      <w:i/>
      <w:iCs/>
      <w:kern w:val="1"/>
      <w:sz w:val="24"/>
      <w:szCs w:val="24"/>
    </w:rPr>
  </w:style>
  <w:style w:type="paragraph" w:customStyle="1" w:styleId="Rpertoire">
    <w:name w:val="Répertoire"/>
    <w:basedOn w:val="Normal"/>
    <w:pPr>
      <w:suppressLineNumbers/>
      <w:ind w:right="0"/>
    </w:pPr>
    <w:rPr>
      <w:rFonts w:cs="Tahoma"/>
      <w:kern w:val="1"/>
    </w:rPr>
  </w:style>
  <w:style w:type="paragraph" w:customStyle="1" w:styleId="Heading">
    <w:name w:val="Heading"/>
    <w:basedOn w:val="Normal"/>
    <w:next w:val="Corpsdetexte"/>
    <w:pPr>
      <w:keepNext/>
      <w:spacing w:before="240" w:after="120"/>
      <w:ind w:right="0"/>
    </w:pPr>
    <w:rPr>
      <w:rFonts w:eastAsia="MS Mincho" w:cs="Tahoma"/>
      <w:kern w:val="1"/>
      <w:sz w:val="28"/>
      <w:szCs w:val="28"/>
    </w:rPr>
  </w:style>
  <w:style w:type="paragraph" w:customStyle="1" w:styleId="Lgende4">
    <w:name w:val="Légende4"/>
    <w:basedOn w:val="Normal"/>
    <w:pPr>
      <w:suppressLineNumbers/>
      <w:spacing w:before="120" w:after="120"/>
      <w:ind w:right="0"/>
    </w:pPr>
    <w:rPr>
      <w:rFonts w:cs="Tahoma"/>
      <w:i/>
      <w:iCs/>
      <w:kern w:val="1"/>
      <w:sz w:val="24"/>
      <w:szCs w:val="24"/>
    </w:rPr>
  </w:style>
  <w:style w:type="paragraph" w:customStyle="1" w:styleId="Noparagraphstyle">
    <w:name w:val="[No paragraph style]"/>
    <w:pPr>
      <w:suppressAutoHyphens/>
      <w:spacing w:line="288" w:lineRule="auto"/>
    </w:pPr>
    <w:rPr>
      <w:rFonts w:ascii="Dutch 801 SWA" w:eastAsia="Arial" w:hAnsi="Dutch 801 SWA"/>
      <w:color w:val="000000"/>
      <w:kern w:val="1"/>
      <w:sz w:val="24"/>
      <w:szCs w:val="24"/>
      <w:lang w:eastAsia="ar-SA"/>
    </w:rPr>
  </w:style>
  <w:style w:type="paragraph" w:customStyle="1" w:styleId="Normalcentr1">
    <w:name w:val="Normal centré1"/>
    <w:basedOn w:val="Normal"/>
    <w:pPr>
      <w:ind w:left="113" w:right="113"/>
    </w:pPr>
    <w:rPr>
      <w:rFonts w:ascii="Garamond" w:hAnsi="Garamond"/>
      <w:i/>
      <w:iCs/>
      <w:kern w:val="1"/>
      <w:sz w:val="18"/>
      <w:szCs w:val="18"/>
    </w:rPr>
  </w:style>
  <w:style w:type="paragraph" w:customStyle="1" w:styleId="Tabledesillustrations1">
    <w:name w:val="Table des illustrations1"/>
    <w:basedOn w:val="Normal"/>
    <w:next w:val="Normal"/>
    <w:pPr>
      <w:ind w:left="400" w:right="0" w:hanging="400"/>
    </w:pPr>
    <w:rPr>
      <w:kern w:val="1"/>
    </w:rPr>
  </w:style>
  <w:style w:type="paragraph" w:customStyle="1" w:styleId="StyleTitre1">
    <w:name w:val="Style Titre 1"/>
    <w:basedOn w:val="Titre1"/>
    <w:pPr>
      <w:numPr>
        <w:numId w:val="0"/>
      </w:numPr>
    </w:pPr>
    <w:rPr>
      <w:kern w:val="1"/>
    </w:rPr>
  </w:style>
  <w:style w:type="paragraph" w:customStyle="1" w:styleId="normalvert">
    <w:name w:val="normal vert"/>
    <w:basedOn w:val="Normal"/>
    <w:pPr>
      <w:ind w:right="0"/>
      <w:jc w:val="center"/>
    </w:pPr>
    <w:rPr>
      <w:b/>
      <w:bCs/>
      <w:color w:val="339966"/>
      <w:kern w:val="1"/>
      <w:sz w:val="32"/>
      <w:szCs w:val="32"/>
    </w:rPr>
  </w:style>
  <w:style w:type="paragraph" w:customStyle="1" w:styleId="Framecontents">
    <w:name w:val="Frame contents"/>
    <w:basedOn w:val="Corpsdetexte"/>
    <w:pPr>
      <w:ind w:right="0"/>
    </w:pPr>
    <w:rPr>
      <w:rFonts w:ascii="Garamond" w:hAnsi="Garamond"/>
      <w:i/>
      <w:kern w:val="1"/>
      <w:sz w:val="44"/>
    </w:rPr>
  </w:style>
  <w:style w:type="paragraph" w:customStyle="1" w:styleId="Contents10">
    <w:name w:val="Contents 10"/>
    <w:basedOn w:val="Index"/>
    <w:pPr>
      <w:tabs>
        <w:tab w:val="right" w:leader="dot" w:pos="9637"/>
      </w:tabs>
      <w:ind w:left="2547"/>
    </w:pPr>
  </w:style>
  <w:style w:type="paragraph" w:customStyle="1" w:styleId="TableContents">
    <w:name w:val="Table Contents"/>
    <w:basedOn w:val="Normal"/>
    <w:pPr>
      <w:suppressLineNumbers/>
      <w:ind w:right="0"/>
    </w:pPr>
    <w:rPr>
      <w:kern w:val="1"/>
    </w:rPr>
  </w:style>
  <w:style w:type="paragraph" w:customStyle="1" w:styleId="TableHeading">
    <w:name w:val="Table Heading"/>
    <w:basedOn w:val="TableContents"/>
    <w:pPr>
      <w:jc w:val="center"/>
    </w:pPr>
    <w:rPr>
      <w:b/>
      <w:bCs/>
    </w:rPr>
  </w:style>
  <w:style w:type="paragraph" w:customStyle="1" w:styleId="Contenuducadre">
    <w:name w:val="Contenu du cadre"/>
    <w:basedOn w:val="Corpsdetexte"/>
    <w:pPr>
      <w:ind w:right="0"/>
    </w:pPr>
    <w:rPr>
      <w:rFonts w:ascii="Garamond" w:hAnsi="Garamond"/>
      <w:i/>
      <w:kern w:val="1"/>
      <w:sz w:val="44"/>
    </w:rPr>
  </w:style>
  <w:style w:type="paragraph" w:customStyle="1" w:styleId="Contenudetableau">
    <w:name w:val="Contenu de tableau"/>
    <w:basedOn w:val="Normal"/>
    <w:pPr>
      <w:suppressLineNumbers/>
      <w:ind w:right="0"/>
    </w:pPr>
    <w:rPr>
      <w:kern w:val="1"/>
    </w:rPr>
  </w:style>
  <w:style w:type="paragraph" w:customStyle="1" w:styleId="Titredetableau">
    <w:name w:val="Titre de tableau"/>
    <w:basedOn w:val="Contenudetableau"/>
    <w:pPr>
      <w:jc w:val="center"/>
    </w:pPr>
    <w:rPr>
      <w:b/>
      <w:bCs/>
    </w:rPr>
  </w:style>
  <w:style w:type="paragraph" w:customStyle="1" w:styleId="Tabledesmatiresniveau10">
    <w:name w:val="Table des matières niveau 10"/>
    <w:basedOn w:val="Rpertoire"/>
    <w:pPr>
      <w:tabs>
        <w:tab w:val="right" w:leader="dot" w:pos="9637"/>
      </w:tabs>
      <w:ind w:left="2547"/>
    </w:pPr>
  </w:style>
  <w:style w:type="paragraph" w:customStyle="1" w:styleId="1erEn-tte">
    <w:name w:val="1er En-tête"/>
    <w:basedOn w:val="En-tte"/>
    <w:pPr>
      <w:tabs>
        <w:tab w:val="clear" w:pos="4593"/>
        <w:tab w:val="clear" w:pos="9129"/>
        <w:tab w:val="center" w:pos="4536"/>
        <w:tab w:val="right" w:pos="9072"/>
      </w:tabs>
      <w:ind w:left="2268" w:right="0" w:hanging="3402"/>
    </w:pPr>
    <w:rPr>
      <w:b/>
      <w:bCs/>
      <w:kern w:val="1"/>
      <w:sz w:val="26"/>
      <w:szCs w:val="26"/>
    </w:rPr>
  </w:style>
  <w:style w:type="paragraph" w:customStyle="1" w:styleId="DefinitionTerm">
    <w:name w:val="Definition Term"/>
    <w:basedOn w:val="Normal"/>
    <w:next w:val="DefinitionList"/>
    <w:pPr>
      <w:suppressAutoHyphens w:val="0"/>
      <w:ind w:right="0"/>
    </w:pPr>
    <w:rPr>
      <w:rFonts w:ascii="Times New Roman" w:hAnsi="Times New Roman"/>
      <w:kern w:val="1"/>
      <w:szCs w:val="24"/>
    </w:rPr>
  </w:style>
  <w:style w:type="paragraph" w:customStyle="1" w:styleId="DefinitionList">
    <w:name w:val="Definition List"/>
    <w:basedOn w:val="Normal"/>
    <w:next w:val="DefinitionTerm"/>
    <w:pPr>
      <w:suppressAutoHyphens w:val="0"/>
      <w:ind w:left="360" w:right="0"/>
    </w:pPr>
    <w:rPr>
      <w:rFonts w:ascii="Times New Roman" w:hAnsi="Times New Roman"/>
      <w:kern w:val="1"/>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val="0"/>
      <w:ind w:right="0"/>
    </w:pPr>
    <w:rPr>
      <w:rFonts w:ascii="Courier New" w:hAnsi="Courier New" w:cs="Courier New"/>
      <w:kern w:val="1"/>
    </w:rPr>
  </w:style>
  <w:style w:type="paragraph" w:customStyle="1" w:styleId="Retraitcorpsdetexte21">
    <w:name w:val="Retrait corps de texte 21"/>
    <w:basedOn w:val="Normal"/>
    <w:pPr>
      <w:suppressAutoHyphens w:val="0"/>
      <w:spacing w:after="120" w:line="480" w:lineRule="auto"/>
      <w:ind w:left="283" w:right="0"/>
    </w:pPr>
    <w:rPr>
      <w:rFonts w:ascii="Times New Roman" w:hAnsi="Times New Roman"/>
      <w:kern w:val="1"/>
    </w:rPr>
  </w:style>
  <w:style w:type="paragraph" w:customStyle="1" w:styleId="Retraitcorpsdetexte31">
    <w:name w:val="Retrait corps de texte 31"/>
    <w:basedOn w:val="Normal"/>
    <w:pPr>
      <w:suppressAutoHyphens w:val="0"/>
      <w:spacing w:after="120"/>
      <w:ind w:left="283" w:right="0"/>
    </w:pPr>
    <w:rPr>
      <w:rFonts w:ascii="Times New Roman" w:hAnsi="Times New Roman"/>
      <w:kern w:val="1"/>
      <w:sz w:val="16"/>
      <w:szCs w:val="16"/>
    </w:rPr>
  </w:style>
  <w:style w:type="paragraph" w:customStyle="1" w:styleId="Corpsdetexte22">
    <w:name w:val="Corps de texte 22"/>
    <w:basedOn w:val="Normal"/>
    <w:pPr>
      <w:suppressAutoHyphens w:val="0"/>
      <w:spacing w:after="120" w:line="480" w:lineRule="auto"/>
      <w:ind w:right="0"/>
    </w:pPr>
    <w:rPr>
      <w:rFonts w:ascii="Times New Roman" w:hAnsi="Times New Roman"/>
      <w:kern w:val="1"/>
    </w:rPr>
  </w:style>
  <w:style w:type="paragraph" w:customStyle="1" w:styleId="H5">
    <w:name w:val="H5"/>
    <w:basedOn w:val="Normal"/>
    <w:next w:val="Normal"/>
    <w:pPr>
      <w:keepNext/>
      <w:suppressAutoHyphens w:val="0"/>
      <w:spacing w:before="100"/>
      <w:ind w:right="0"/>
    </w:pPr>
    <w:rPr>
      <w:rFonts w:ascii="Times New Roman" w:hAnsi="Times New Roman"/>
      <w:b/>
      <w:bCs/>
      <w:kern w:val="1"/>
    </w:rPr>
  </w:style>
  <w:style w:type="paragraph" w:customStyle="1" w:styleId="H4">
    <w:name w:val="H4"/>
    <w:basedOn w:val="Normal"/>
    <w:next w:val="Normal"/>
    <w:pPr>
      <w:keepNext/>
      <w:suppressAutoHyphens w:val="0"/>
      <w:spacing w:before="100"/>
      <w:ind w:right="0"/>
    </w:pPr>
    <w:rPr>
      <w:rFonts w:ascii="Times New Roman" w:hAnsi="Times New Roman"/>
      <w:b/>
      <w:bCs/>
      <w:kern w:val="1"/>
      <w:szCs w:val="24"/>
    </w:rPr>
  </w:style>
  <w:style w:type="paragraph" w:customStyle="1" w:styleId="Corpsdetexte32">
    <w:name w:val="Corps de texte 32"/>
    <w:basedOn w:val="Normal"/>
    <w:pPr>
      <w:suppressAutoHyphens w:val="0"/>
      <w:ind w:right="0"/>
    </w:pPr>
    <w:rPr>
      <w:rFonts w:ascii="Times New Roman" w:hAnsi="Times New Roman"/>
      <w:kern w:val="1"/>
    </w:rPr>
  </w:style>
  <w:style w:type="paragraph" w:styleId="PrformatHTML">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right="0"/>
    </w:pPr>
    <w:rPr>
      <w:rFonts w:ascii="Courier New" w:hAnsi="Courier New" w:cs="Courier New"/>
      <w:kern w:val="1"/>
    </w:rPr>
  </w:style>
  <w:style w:type="paragraph" w:customStyle="1" w:styleId="Textebrut1">
    <w:name w:val="Texte brut1"/>
    <w:basedOn w:val="Normal"/>
    <w:pPr>
      <w:suppressAutoHyphens w:val="0"/>
      <w:ind w:right="0"/>
    </w:pPr>
    <w:rPr>
      <w:rFonts w:ascii="Courier New" w:hAnsi="Courier New" w:cs="Courier New"/>
      <w:kern w:val="1"/>
    </w:rPr>
  </w:style>
  <w:style w:type="paragraph" w:customStyle="1" w:styleId="Cartouche">
    <w:name w:val="Cartouche"/>
    <w:basedOn w:val="Normal"/>
    <w:pPr>
      <w:shd w:val="clear" w:color="auto" w:fill="E5E5E5"/>
      <w:suppressAutoHyphens w:val="0"/>
      <w:spacing w:after="120"/>
      <w:ind w:right="-284" w:firstLine="284"/>
    </w:pPr>
    <w:rPr>
      <w:rFonts w:ascii="Times New Roman" w:hAnsi="Times New Roman"/>
      <w:b/>
      <w:bCs/>
      <w:kern w:val="1"/>
      <w:sz w:val="18"/>
      <w:szCs w:val="18"/>
    </w:rPr>
  </w:style>
  <w:style w:type="paragraph" w:customStyle="1" w:styleId="Chapitre0">
    <w:name w:val="Chapitre"/>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elp">
    <w:name w:val="Help"/>
    <w:basedOn w:val="Normal"/>
    <w:pPr>
      <w:suppressAutoHyphens w:val="0"/>
      <w:ind w:right="-567"/>
    </w:pPr>
    <w:rPr>
      <w:rFonts w:ascii="Times New Roman" w:hAnsi="Times New Roman"/>
      <w:kern w:val="1"/>
      <w:szCs w:val="24"/>
    </w:rPr>
  </w:style>
  <w:style w:type="paragraph" w:customStyle="1" w:styleId="paragrapheNT">
    <w:name w:val="paragrapheNT"/>
    <w:basedOn w:val="Normal"/>
    <w:pPr>
      <w:suppressAutoHyphens w:val="0"/>
      <w:ind w:right="0"/>
      <w:jc w:val="center"/>
    </w:pPr>
    <w:rPr>
      <w:rFonts w:ascii="Times New Roman" w:hAnsi="Times New Roman"/>
      <w:smallCaps/>
      <w:kern w:val="1"/>
      <w:szCs w:val="24"/>
      <w:u w:val="single"/>
    </w:rPr>
  </w:style>
  <w:style w:type="paragraph" w:customStyle="1" w:styleId="Retraitnormal1">
    <w:name w:val="Retrait normal1"/>
    <w:basedOn w:val="Normal"/>
    <w:pPr>
      <w:suppressAutoHyphens w:val="0"/>
      <w:ind w:left="708" w:right="0"/>
    </w:pPr>
    <w:rPr>
      <w:rFonts w:ascii="Times New Roman" w:hAnsi="Times New Roman"/>
      <w:kern w:val="1"/>
      <w:szCs w:val="24"/>
    </w:rPr>
  </w:style>
  <w:style w:type="paragraph" w:customStyle="1" w:styleId="Style3">
    <w:name w:val="Style3"/>
    <w:basedOn w:val="Normal"/>
    <w:next w:val="Retraitnormal1"/>
    <w:pPr>
      <w:shd w:val="clear" w:color="auto" w:fill="E5E5E5"/>
      <w:suppressAutoHyphens w:val="0"/>
      <w:ind w:right="0"/>
      <w:jc w:val="center"/>
    </w:pPr>
    <w:rPr>
      <w:rFonts w:ascii="Times New Roman" w:hAnsi="Times New Roman"/>
      <w:b/>
      <w:bCs/>
      <w:kern w:val="1"/>
      <w:szCs w:val="24"/>
    </w:rPr>
  </w:style>
  <w:style w:type="paragraph" w:customStyle="1" w:styleId="dtails">
    <w:name w:val="détails"/>
    <w:basedOn w:val="Normal"/>
    <w:pPr>
      <w:numPr>
        <w:numId w:val="2"/>
      </w:numPr>
      <w:suppressAutoHyphens w:val="0"/>
      <w:ind w:left="567" w:right="283" w:firstLine="0"/>
    </w:pPr>
    <w:rPr>
      <w:rFonts w:ascii="Times New Roman" w:hAnsi="Times New Roman"/>
      <w:i/>
      <w:iCs/>
      <w:kern w:val="1"/>
    </w:rPr>
  </w:style>
  <w:style w:type="paragraph" w:customStyle="1" w:styleId="option">
    <w:name w:val="option"/>
    <w:basedOn w:val="Normal"/>
    <w:next w:val="dtails"/>
    <w:pPr>
      <w:suppressAutoHyphens w:val="0"/>
      <w:ind w:left="284" w:right="0"/>
    </w:pPr>
    <w:rPr>
      <w:rFonts w:ascii="Times New Roman" w:hAnsi="Times New Roman"/>
      <w:kern w:val="1"/>
    </w:rPr>
  </w:style>
  <w:style w:type="paragraph" w:customStyle="1" w:styleId="Normalcentr2">
    <w:name w:val="Normal centré2"/>
    <w:basedOn w:val="Normal"/>
    <w:pPr>
      <w:suppressAutoHyphens w:val="0"/>
      <w:spacing w:after="60" w:line="240" w:lineRule="exact"/>
      <w:ind w:left="360" w:right="120" w:hanging="240"/>
    </w:pPr>
    <w:rPr>
      <w:rFonts w:ascii="Times New Roman" w:hAnsi="Times New Roman"/>
      <w:kern w:val="1"/>
    </w:rPr>
  </w:style>
  <w:style w:type="paragraph" w:customStyle="1" w:styleId="exos">
    <w:name w:val="exos"/>
    <w:basedOn w:val="Normal"/>
    <w:pPr>
      <w:shd w:val="clear" w:color="auto" w:fill="F2F2F2"/>
      <w:suppressAutoHyphens w:val="0"/>
      <w:ind w:right="0"/>
    </w:pPr>
    <w:rPr>
      <w:rFonts w:ascii="Times New Roman" w:hAnsi="Times New Roman"/>
      <w:b/>
      <w:bCs/>
      <w:i/>
      <w:iCs/>
      <w:kern w:val="1"/>
    </w:rPr>
  </w:style>
  <w:style w:type="paragraph" w:customStyle="1" w:styleId="cours">
    <w:name w:val="cours"/>
    <w:basedOn w:val="Normal"/>
    <w:pPr>
      <w:numPr>
        <w:numId w:val="1"/>
      </w:numPr>
      <w:suppressAutoHyphens w:val="0"/>
      <w:spacing w:before="80" w:after="120" w:line="240" w:lineRule="exact"/>
      <w:ind w:left="0" w:right="120" w:firstLine="0"/>
    </w:pPr>
    <w:rPr>
      <w:rFonts w:ascii="Times New Roman" w:hAnsi="Times New Roman"/>
      <w:kern w:val="1"/>
    </w:rPr>
  </w:style>
  <w:style w:type="paragraph" w:customStyle="1" w:styleId="ref">
    <w:name w:val="ref"/>
    <w:basedOn w:val="Normal"/>
    <w:pPr>
      <w:shd w:val="clear" w:color="auto" w:fill="D8D8D8"/>
      <w:suppressAutoHyphens w:val="0"/>
      <w:ind w:right="0"/>
    </w:pPr>
    <w:rPr>
      <w:rFonts w:cs="Arial"/>
      <w:kern w:val="1"/>
    </w:rPr>
  </w:style>
  <w:style w:type="paragraph" w:customStyle="1" w:styleId="Pardcal">
    <w:name w:val="Par. décalé"/>
    <w:pPr>
      <w:suppressAutoHyphens/>
      <w:spacing w:line="360" w:lineRule="atLeast"/>
      <w:ind w:left="567"/>
      <w:jc w:val="both"/>
    </w:pPr>
    <w:rPr>
      <w:rFonts w:ascii="Tms Rmn" w:eastAsia="Arial" w:hAnsi="Tms Rmn"/>
      <w:kern w:val="1"/>
      <w:sz w:val="24"/>
      <w:szCs w:val="24"/>
      <w:lang w:eastAsia="ar-SA"/>
    </w:rPr>
  </w:style>
  <w:style w:type="paragraph" w:customStyle="1" w:styleId="txt">
    <w:name w:val="txt"/>
    <w:basedOn w:val="Normal"/>
    <w:pPr>
      <w:suppressAutoHyphens w:val="0"/>
      <w:spacing w:line="360" w:lineRule="atLeast"/>
      <w:ind w:right="0"/>
    </w:pPr>
    <w:rPr>
      <w:rFonts w:ascii="Tms Rmn" w:hAnsi="Tms Rmn"/>
      <w:kern w:val="1"/>
      <w:szCs w:val="24"/>
    </w:rPr>
  </w:style>
  <w:style w:type="paragraph" w:customStyle="1" w:styleId="code0">
    <w:name w:val="code"/>
    <w:basedOn w:val="Normal"/>
    <w:next w:val="Normal"/>
    <w:pPr>
      <w:suppressAutoHyphens w:val="0"/>
      <w:ind w:left="567" w:right="0"/>
    </w:pPr>
    <w:rPr>
      <w:rFonts w:ascii="Courier New" w:hAnsi="Courier New" w:cs="Courier New"/>
      <w:i/>
      <w:iCs/>
      <w:kern w:val="1"/>
      <w:szCs w:val="24"/>
    </w:rPr>
  </w:style>
  <w:style w:type="paragraph" w:customStyle="1" w:styleId="EX">
    <w:name w:val="EX"/>
    <w:pPr>
      <w:suppressAutoHyphens/>
      <w:spacing w:before="120" w:after="120" w:line="360" w:lineRule="atLeast"/>
      <w:ind w:left="567"/>
      <w:jc w:val="both"/>
    </w:pPr>
    <w:rPr>
      <w:rFonts w:ascii="Tms Rmn" w:eastAsia="Arial" w:hAnsi="Tms Rmn"/>
      <w:i/>
      <w:iCs/>
      <w:kern w:val="1"/>
      <w:sz w:val="24"/>
      <w:szCs w:val="24"/>
      <w:u w:val="single"/>
      <w:lang w:eastAsia="ar-SA"/>
    </w:rPr>
  </w:style>
  <w:style w:type="paragraph" w:customStyle="1" w:styleId="Parnondcal">
    <w:name w:val="Par. non décalé"/>
    <w:pPr>
      <w:suppressAutoHyphens/>
      <w:spacing w:line="360" w:lineRule="atLeast"/>
      <w:jc w:val="both"/>
    </w:pPr>
    <w:rPr>
      <w:rFonts w:ascii="Tms Rmn" w:eastAsia="Arial" w:hAnsi="Tms Rmn"/>
      <w:kern w:val="1"/>
      <w:sz w:val="24"/>
      <w:szCs w:val="24"/>
      <w:lang w:eastAsia="ar-SA"/>
    </w:rPr>
  </w:style>
  <w:style w:type="paragraph" w:customStyle="1" w:styleId="ligne">
    <w:name w:val="ligne"/>
    <w:basedOn w:val="Listing"/>
    <w:pPr>
      <w:widowControl w:val="0"/>
      <w:shd w:val="clear" w:color="auto" w:fill="E5E5E5"/>
      <w:suppressAutoHyphens/>
      <w:ind w:right="-1276"/>
    </w:pPr>
    <w:rPr>
      <w:rFonts w:ascii="Courier New" w:hAnsi="Courier New" w:cs="Courier New"/>
      <w:kern w:val="1"/>
      <w:sz w:val="18"/>
      <w:szCs w:val="18"/>
    </w:rPr>
  </w:style>
  <w:style w:type="paragraph" w:customStyle="1" w:styleId="Titrebase">
    <w:name w:val="Titre (base)"/>
    <w:basedOn w:val="Normal"/>
    <w:next w:val="Corpsdetexte"/>
    <w:pPr>
      <w:keepNext/>
      <w:keepLines/>
      <w:suppressAutoHyphens w:val="0"/>
      <w:spacing w:before="240" w:after="120"/>
      <w:ind w:right="0"/>
    </w:pPr>
    <w:rPr>
      <w:rFonts w:cs="Arial"/>
      <w:b/>
      <w:bCs/>
      <w:kern w:val="1"/>
      <w:sz w:val="36"/>
      <w:szCs w:val="36"/>
    </w:rPr>
  </w:style>
  <w:style w:type="paragraph" w:customStyle="1" w:styleId="Titrechapitre">
    <w:name w:val="Titre chapitre"/>
    <w:basedOn w:val="Titrebase"/>
    <w:next w:val="Sous-titrechapitre"/>
    <w:pPr>
      <w:spacing w:before="600" w:after="0"/>
      <w:jc w:val="center"/>
    </w:pPr>
    <w:rPr>
      <w:sz w:val="32"/>
      <w:szCs w:val="32"/>
    </w:rPr>
  </w:style>
  <w:style w:type="paragraph" w:customStyle="1" w:styleId="Sous-titrechapitre">
    <w:name w:val="Sous-titre chapitre"/>
    <w:basedOn w:val="Titrechapitre"/>
    <w:next w:val="Corpsdetexte"/>
    <w:pPr>
      <w:spacing w:before="360" w:after="360"/>
    </w:pPr>
    <w:rPr>
      <w:b w:val="0"/>
      <w:bCs w:val="0"/>
      <w:i/>
      <w:iCs/>
      <w:sz w:val="28"/>
      <w:szCs w:val="28"/>
    </w:rPr>
  </w:style>
  <w:style w:type="paragraph" w:customStyle="1" w:styleId="chapitreC">
    <w:name w:val="chapitreC++"/>
    <w:basedOn w:val="Normal"/>
    <w:pPr>
      <w:pBdr>
        <w:top w:val="single" w:sz="8" w:space="1" w:color="000000"/>
        <w:left w:val="single" w:sz="8" w:space="1" w:color="000000"/>
        <w:bottom w:val="single" w:sz="8" w:space="1" w:color="000000"/>
        <w:right w:val="single" w:sz="8" w:space="1" w:color="000000"/>
      </w:pBdr>
      <w:shd w:val="clear" w:color="auto" w:fill="E5E5E5"/>
      <w:suppressAutoHyphens w:val="0"/>
      <w:spacing w:before="240" w:after="240"/>
      <w:ind w:right="0"/>
    </w:pPr>
    <w:rPr>
      <w:rFonts w:ascii="Times New Roman" w:hAnsi="Times New Roman"/>
      <w:b/>
      <w:bCs/>
      <w:kern w:val="1"/>
      <w:sz w:val="28"/>
      <w:szCs w:val="28"/>
    </w:rPr>
  </w:style>
  <w:style w:type="paragraph" w:customStyle="1" w:styleId="H2">
    <w:name w:val="H2"/>
    <w:basedOn w:val="Normal"/>
    <w:next w:val="Normal"/>
    <w:pPr>
      <w:keepNext/>
      <w:suppressAutoHyphens w:val="0"/>
      <w:spacing w:before="100"/>
      <w:ind w:right="0"/>
    </w:pPr>
    <w:rPr>
      <w:rFonts w:ascii="Times New Roman" w:hAnsi="Times New Roman"/>
      <w:b/>
      <w:bCs/>
      <w:kern w:val="1"/>
      <w:sz w:val="36"/>
      <w:szCs w:val="36"/>
    </w:rPr>
  </w:style>
  <w:style w:type="paragraph" w:customStyle="1" w:styleId="H3">
    <w:name w:val="H3"/>
    <w:basedOn w:val="Normal"/>
    <w:next w:val="Normal"/>
    <w:pPr>
      <w:keepNext/>
      <w:suppressAutoHyphens w:val="0"/>
      <w:spacing w:before="100"/>
      <w:ind w:right="0"/>
    </w:pPr>
    <w:rPr>
      <w:rFonts w:ascii="Times New Roman" w:hAnsi="Times New Roman"/>
      <w:b/>
      <w:bCs/>
      <w:kern w:val="1"/>
      <w:sz w:val="28"/>
      <w:szCs w:val="28"/>
    </w:rPr>
  </w:style>
  <w:style w:type="paragraph" w:styleId="z-Hautduformulaire">
    <w:name w:val="HTML Top of Form"/>
    <w:basedOn w:val="Normal"/>
    <w:next w:val="Normal"/>
    <w:pPr>
      <w:pBdr>
        <w:bottom w:val="single" w:sz="4" w:space="1" w:color="000000"/>
      </w:pBdr>
      <w:suppressAutoHyphens w:val="0"/>
      <w:ind w:right="0"/>
      <w:jc w:val="center"/>
    </w:pPr>
    <w:rPr>
      <w:rFonts w:cs="Arial"/>
      <w:vanish/>
      <w:kern w:val="1"/>
      <w:sz w:val="16"/>
      <w:szCs w:val="16"/>
    </w:rPr>
  </w:style>
  <w:style w:type="paragraph" w:styleId="z-Basduformulaire">
    <w:name w:val="HTML Bottom of Form"/>
    <w:basedOn w:val="Normal"/>
    <w:next w:val="Normal"/>
    <w:pPr>
      <w:pBdr>
        <w:top w:val="single" w:sz="4" w:space="1" w:color="000000"/>
      </w:pBdr>
      <w:suppressAutoHyphens w:val="0"/>
      <w:ind w:right="0"/>
      <w:jc w:val="center"/>
    </w:pPr>
    <w:rPr>
      <w:rFonts w:cs="Arial"/>
      <w:vanish/>
      <w:kern w:val="1"/>
      <w:sz w:val="16"/>
      <w:szCs w:val="16"/>
    </w:rPr>
  </w:style>
  <w:style w:type="paragraph" w:styleId="NormalWeb">
    <w:name w:val="Normal (Web)"/>
    <w:basedOn w:val="Normal"/>
    <w:uiPriority w:val="99"/>
    <w:pPr>
      <w:suppressAutoHyphens w:val="0"/>
      <w:spacing w:before="100"/>
      <w:ind w:right="0"/>
    </w:pPr>
    <w:rPr>
      <w:rFonts w:ascii="Times New Roman" w:hAnsi="Times New Roman"/>
      <w:kern w:val="1"/>
      <w:szCs w:val="24"/>
    </w:rPr>
  </w:style>
  <w:style w:type="paragraph" w:customStyle="1" w:styleId="Titre1MF">
    <w:name w:val="Titre1 MF"/>
    <w:basedOn w:val="Titre1"/>
    <w:pPr>
      <w:numPr>
        <w:numId w:val="0"/>
      </w:numPr>
      <w:tabs>
        <w:tab w:val="left" w:pos="540"/>
        <w:tab w:val="right" w:pos="9360"/>
      </w:tabs>
      <w:suppressAutoHyphens w:val="0"/>
      <w:spacing w:before="240" w:after="60"/>
    </w:pPr>
    <w:rPr>
      <w:rFonts w:ascii="Arial Narrow" w:hAnsi="Arial Narrow"/>
      <w:smallCaps w:val="0"/>
      <w:color w:val="808080"/>
      <w:kern w:val="1"/>
      <w:sz w:val="24"/>
      <w:szCs w:val="32"/>
      <w:lang w:val="fr-CA"/>
    </w:rPr>
  </w:style>
  <w:style w:type="paragraph" w:customStyle="1" w:styleId="Explorateurdedocument">
    <w:name w:val="Explorateur de document"/>
    <w:basedOn w:val="Normal"/>
    <w:pPr>
      <w:shd w:val="clear" w:color="auto" w:fill="000080"/>
      <w:suppressAutoHyphens w:val="0"/>
      <w:ind w:right="0"/>
    </w:pPr>
    <w:rPr>
      <w:rFonts w:ascii="Tahoma" w:hAnsi="Tahoma" w:cs="Tahoma"/>
      <w:kern w:val="1"/>
      <w:szCs w:val="24"/>
    </w:rPr>
  </w:style>
  <w:style w:type="paragraph" w:styleId="Textedebulles">
    <w:name w:val="Balloon Text"/>
    <w:basedOn w:val="Normal"/>
    <w:pPr>
      <w:suppressAutoHyphens w:val="0"/>
      <w:ind w:right="0"/>
    </w:pPr>
    <w:rPr>
      <w:rFonts w:ascii="Tahoma" w:hAnsi="Tahoma" w:cs="Tahoma"/>
      <w:kern w:val="1"/>
      <w:sz w:val="16"/>
      <w:szCs w:val="16"/>
    </w:rPr>
  </w:style>
  <w:style w:type="paragraph" w:styleId="Paragraphedeliste">
    <w:name w:val="List Paragraph"/>
    <w:basedOn w:val="Normal"/>
    <w:uiPriority w:val="34"/>
    <w:qFormat/>
    <w:pPr>
      <w:ind w:left="708" w:right="0"/>
    </w:pPr>
    <w:rPr>
      <w:kern w:val="1"/>
    </w:rPr>
  </w:style>
  <w:style w:type="paragraph" w:styleId="Citationintense">
    <w:name w:val="Intense Quote"/>
    <w:basedOn w:val="Normal"/>
    <w:next w:val="Normal"/>
    <w:qFormat/>
    <w:pPr>
      <w:pBdr>
        <w:bottom w:val="single" w:sz="4" w:space="4" w:color="808080"/>
      </w:pBdr>
      <w:spacing w:before="200" w:after="280"/>
      <w:ind w:left="936" w:right="936"/>
    </w:pPr>
    <w:rPr>
      <w:b/>
      <w:bCs/>
      <w:i/>
      <w:iCs/>
      <w:color w:val="4F81BD"/>
      <w:kern w:val="1"/>
    </w:rPr>
  </w:style>
  <w:style w:type="paragraph" w:customStyle="1" w:styleId="Style1">
    <w:name w:val="Style1"/>
    <w:basedOn w:val="Normal"/>
    <w:pPr>
      <w:ind w:right="0"/>
    </w:pPr>
    <w:rPr>
      <w:b/>
      <w:color w:val="E36C0A"/>
      <w:kern w:val="1"/>
      <w:sz w:val="32"/>
    </w:rPr>
  </w:style>
  <w:style w:type="paragraph" w:customStyle="1" w:styleId="Style2">
    <w:name w:val="Style2"/>
    <w:basedOn w:val="Style1"/>
    <w:rPr>
      <w:sz w:val="24"/>
    </w:rPr>
  </w:style>
  <w:style w:type="character" w:styleId="Emphaseintense">
    <w:name w:val="Intense Emphasis"/>
    <w:uiPriority w:val="21"/>
    <w:qFormat/>
    <w:rsid w:val="00184D63"/>
    <w:rPr>
      <w:b/>
      <w:bCs/>
      <w:i/>
      <w:iCs/>
      <w:color w:val="4F81BD"/>
    </w:rPr>
  </w:style>
  <w:style w:type="paragraph" w:styleId="Citation">
    <w:name w:val="Quote"/>
    <w:basedOn w:val="Normal"/>
    <w:next w:val="Normal"/>
    <w:link w:val="CitationCar"/>
    <w:uiPriority w:val="29"/>
    <w:qFormat/>
    <w:rsid w:val="00AB5EE4"/>
    <w:rPr>
      <w:i/>
      <w:iCs/>
      <w:color w:val="000000"/>
    </w:rPr>
  </w:style>
  <w:style w:type="character" w:customStyle="1" w:styleId="CitationCar">
    <w:name w:val="Citation Car"/>
    <w:link w:val="Citation"/>
    <w:uiPriority w:val="29"/>
    <w:rsid w:val="00AB5EE4"/>
    <w:rPr>
      <w:rFonts w:ascii="Arial" w:hAnsi="Arial"/>
      <w:i/>
      <w:iCs/>
      <w:color w:val="000000"/>
      <w:lang w:eastAsia="ar-SA"/>
    </w:rPr>
  </w:style>
  <w:style w:type="character" w:customStyle="1" w:styleId="error">
    <w:name w:val="error"/>
    <w:basedOn w:val="Policepardfaut"/>
    <w:rsid w:val="00132C34"/>
  </w:style>
  <w:style w:type="paragraph" w:customStyle="1" w:styleId="Style7">
    <w:name w:val="Style7"/>
    <w:basedOn w:val="Normal"/>
    <w:rsid w:val="008543B7"/>
    <w:pPr>
      <w:suppressAutoHyphens w:val="0"/>
      <w:spacing w:before="120"/>
      <w:ind w:right="0"/>
      <w:outlineLvl w:val="1"/>
    </w:pPr>
    <w:rPr>
      <w:rFonts w:ascii="Times New Roman" w:hAnsi="Times New Roman"/>
      <w:b/>
      <w:i/>
      <w:iCs/>
      <w:lang w:eastAsia="fr-FR"/>
    </w:rPr>
  </w:style>
  <w:style w:type="paragraph" w:customStyle="1" w:styleId="Titresansnumero">
    <w:name w:val="Titre sans numero"/>
    <w:basedOn w:val="Titre1"/>
    <w:rsid w:val="008543B7"/>
    <w:pPr>
      <w:keepNext w:val="0"/>
      <w:numPr>
        <w:numId w:val="0"/>
      </w:numPr>
      <w:tabs>
        <w:tab w:val="left" w:pos="426"/>
      </w:tabs>
      <w:suppressAutoHyphens w:val="0"/>
      <w:spacing w:before="0"/>
      <w:jc w:val="center"/>
    </w:pPr>
    <w:rPr>
      <w:rFonts w:ascii="Times New Roman" w:hAnsi="Times New Roman" w:cs="Times New Roman"/>
      <w:bCs w:val="0"/>
      <w:caps/>
      <w:smallCaps w:val="0"/>
      <w:color w:val="auto"/>
      <w:sz w:val="24"/>
      <w:szCs w:val="20"/>
      <w:lang w:eastAsia="fr-FR"/>
    </w:rPr>
  </w:style>
  <w:style w:type="character" w:customStyle="1" w:styleId="apple-converted-space">
    <w:name w:val="apple-converted-space"/>
    <w:rsid w:val="00820E33"/>
  </w:style>
  <w:style w:type="character" w:customStyle="1" w:styleId="nowrap">
    <w:name w:val="nowrap"/>
    <w:rsid w:val="00D00D7D"/>
  </w:style>
  <w:style w:type="paragraph" w:customStyle="1" w:styleId="java">
    <w:name w:val="java"/>
    <w:basedOn w:val="Normal"/>
    <w:link w:val="javaCar"/>
    <w:qFormat/>
    <w:rsid w:val="005E4FF2"/>
    <w:pPr>
      <w:tabs>
        <w:tab w:val="left" w:leader="underscore" w:pos="340"/>
      </w:tabs>
      <w:suppressAutoHyphens w:val="0"/>
      <w:autoSpaceDE w:val="0"/>
      <w:autoSpaceDN w:val="0"/>
      <w:adjustRightInd w:val="0"/>
      <w:spacing w:after="0"/>
      <w:ind w:left="397" w:right="0"/>
      <w:jc w:val="left"/>
    </w:pPr>
    <w:rPr>
      <w:rFonts w:ascii="Consolas" w:hAnsi="Consolas" w:cs="Courier New"/>
      <w:sz w:val="18"/>
      <w:lang w:val="en-US" w:eastAsia="fr-FR"/>
    </w:rPr>
  </w:style>
  <w:style w:type="character" w:customStyle="1" w:styleId="application">
    <w:name w:val="application"/>
    <w:rsid w:val="00435548"/>
  </w:style>
  <w:style w:type="character" w:customStyle="1" w:styleId="javaCar">
    <w:name w:val="java Car"/>
    <w:link w:val="java"/>
    <w:rsid w:val="005E4FF2"/>
    <w:rPr>
      <w:rFonts w:ascii="Consolas" w:hAnsi="Consolas" w:cs="Courier New"/>
      <w:sz w:val="18"/>
      <w:lang w:val="en-US"/>
    </w:rPr>
  </w:style>
  <w:style w:type="character" w:styleId="VariableHTML">
    <w:name w:val="HTML Variable"/>
    <w:uiPriority w:val="99"/>
    <w:semiHidden/>
    <w:unhideWhenUsed/>
    <w:rsid w:val="00877702"/>
    <w:rPr>
      <w:i/>
      <w:iCs/>
    </w:rPr>
  </w:style>
  <w:style w:type="character" w:customStyle="1" w:styleId="En-tteCar">
    <w:name w:val="En-tête Car"/>
    <w:basedOn w:val="Policepardfaut"/>
    <w:link w:val="En-tte"/>
    <w:rsid w:val="00CE060B"/>
    <w:rPr>
      <w:rFonts w:ascii="Arial" w:hAnsi="Arial"/>
      <w:lang w:eastAsia="ar-SA"/>
    </w:rPr>
  </w:style>
  <w:style w:type="character" w:customStyle="1" w:styleId="PieddepageCar">
    <w:name w:val="Pied de page Car"/>
    <w:basedOn w:val="Policepardfaut"/>
    <w:link w:val="Pieddepage"/>
    <w:rsid w:val="00F92E0F"/>
    <w:rPr>
      <w:rFonts w:ascii="Arial" w:hAnsi="Arial"/>
      <w:lang w:eastAsia="ar-SA"/>
    </w:rPr>
  </w:style>
  <w:style w:type="character" w:customStyle="1" w:styleId="Titre1Car">
    <w:name w:val="Titre 1 Car"/>
    <w:basedOn w:val="Policepardfaut"/>
    <w:link w:val="Titre1"/>
    <w:rsid w:val="00C866A4"/>
    <w:rPr>
      <w:rFonts w:ascii="Arial" w:hAnsi="Arial" w:cs="Arial"/>
      <w:b/>
      <w:bCs/>
      <w:smallCaps/>
      <w:color w:val="839BCD"/>
      <w:sz w:val="32"/>
      <w:szCs w:val="24"/>
      <w:lang w:eastAsia="ar-SA"/>
    </w:rPr>
  </w:style>
  <w:style w:type="table" w:styleId="Grilledutableau">
    <w:name w:val="Table Grid"/>
    <w:basedOn w:val="TableauNormal"/>
    <w:uiPriority w:val="39"/>
    <w:rsid w:val="006D4BD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ken">
    <w:name w:val="token"/>
    <w:basedOn w:val="Policepardfaut"/>
    <w:rsid w:val="00565413"/>
  </w:style>
  <w:style w:type="paragraph" w:customStyle="1" w:styleId="defaut">
    <w:name w:val="defaut"/>
    <w:basedOn w:val="Normal"/>
    <w:rsid w:val="00D26A36"/>
    <w:pPr>
      <w:suppressAutoHyphens w:val="0"/>
      <w:spacing w:before="100" w:beforeAutospacing="1" w:afterAutospacing="1" w:line="240" w:lineRule="auto"/>
      <w:ind w:right="0"/>
      <w:jc w:val="left"/>
    </w:pPr>
    <w:rPr>
      <w:rFonts w:ascii="Times New Roman" w:hAnsi="Times New Roman"/>
      <w:sz w:val="24"/>
      <w:szCs w:val="24"/>
      <w:lang w:eastAsia="fr-FR"/>
    </w:rPr>
  </w:style>
  <w:style w:type="paragraph" w:customStyle="1" w:styleId="remarque">
    <w:name w:val="remarque"/>
    <w:basedOn w:val="Normal"/>
    <w:rsid w:val="00D26A36"/>
    <w:pPr>
      <w:suppressAutoHyphens w:val="0"/>
      <w:spacing w:before="100" w:beforeAutospacing="1" w:afterAutospacing="1" w:line="240" w:lineRule="auto"/>
      <w:ind w:right="0"/>
      <w:jc w:val="left"/>
    </w:pPr>
    <w:rPr>
      <w:rFonts w:ascii="Times New Roman" w:hAnsi="Times New Roman"/>
      <w:sz w:val="24"/>
      <w:szCs w:val="24"/>
      <w:lang w:eastAsia="fr-FR"/>
    </w:rPr>
  </w:style>
  <w:style w:type="character" w:customStyle="1" w:styleId="courier11">
    <w:name w:val="courier11"/>
    <w:basedOn w:val="Policepardfaut"/>
    <w:rsid w:val="00D26A36"/>
  </w:style>
  <w:style w:type="character" w:customStyle="1" w:styleId="exemple">
    <w:name w:val="exemple"/>
    <w:basedOn w:val="Policepardfaut"/>
    <w:rsid w:val="00731717"/>
  </w:style>
  <w:style w:type="character" w:customStyle="1" w:styleId="italic">
    <w:name w:val="italic"/>
    <w:basedOn w:val="Policepardfaut"/>
    <w:rsid w:val="00C42BAA"/>
  </w:style>
  <w:style w:type="character" w:customStyle="1" w:styleId="couriergras11">
    <w:name w:val="courier_gras_11"/>
    <w:basedOn w:val="Policepardfaut"/>
    <w:rsid w:val="001935F3"/>
  </w:style>
  <w:style w:type="character" w:customStyle="1" w:styleId="kwd">
    <w:name w:val="kwd"/>
    <w:basedOn w:val="Policepardfaut"/>
    <w:rsid w:val="00156B62"/>
  </w:style>
  <w:style w:type="character" w:customStyle="1" w:styleId="pln">
    <w:name w:val="pln"/>
    <w:basedOn w:val="Policepardfaut"/>
    <w:rsid w:val="00156B62"/>
  </w:style>
  <w:style w:type="character" w:customStyle="1" w:styleId="pun">
    <w:name w:val="pun"/>
    <w:basedOn w:val="Policepardfaut"/>
    <w:rsid w:val="00156B62"/>
  </w:style>
  <w:style w:type="character" w:customStyle="1" w:styleId="typ">
    <w:name w:val="typ"/>
    <w:basedOn w:val="Policepardfaut"/>
    <w:rsid w:val="00156B62"/>
  </w:style>
  <w:style w:type="character" w:customStyle="1" w:styleId="str">
    <w:name w:val="str"/>
    <w:basedOn w:val="Policepardfaut"/>
    <w:rsid w:val="00156B62"/>
  </w:style>
  <w:style w:type="character" w:customStyle="1" w:styleId="lit">
    <w:name w:val="lit"/>
    <w:basedOn w:val="Policepardfaut"/>
    <w:rsid w:val="00156B62"/>
  </w:style>
  <w:style w:type="character" w:customStyle="1" w:styleId="Titre2Car">
    <w:name w:val="Titre 2 Car"/>
    <w:basedOn w:val="Policepardfaut"/>
    <w:link w:val="Titre2"/>
    <w:rsid w:val="00303344"/>
    <w:rPr>
      <w:rFonts w:ascii="Arial" w:hAnsi="Arial"/>
      <w:b/>
      <w:bCs/>
      <w:smallCaps/>
      <w:color w:val="839BCD"/>
      <w:spacing w:val="4"/>
      <w:sz w:val="22"/>
      <w:szCs w:val="24"/>
      <w:lang w:eastAsia="ar-SA"/>
    </w:rPr>
  </w:style>
  <w:style w:type="character" w:styleId="Rfrenceintense">
    <w:name w:val="Intense Reference"/>
    <w:basedOn w:val="Policepardfaut"/>
    <w:uiPriority w:val="32"/>
    <w:qFormat/>
    <w:rsid w:val="0016184D"/>
    <w:rPr>
      <w:b/>
      <w:bCs/>
      <w:smallCaps/>
      <w:color w:val="4F81BD" w:themeColor="accent1"/>
      <w:spacing w:val="5"/>
    </w:rPr>
  </w:style>
  <w:style w:type="character" w:customStyle="1" w:styleId="Titre3Car">
    <w:name w:val="Titre 3 Car"/>
    <w:basedOn w:val="Policepardfaut"/>
    <w:link w:val="Titre3"/>
    <w:rsid w:val="00394B6D"/>
    <w:rPr>
      <w:rFonts w:ascii="Garamond" w:hAnsi="Garamond"/>
      <w:b/>
      <w:bCs/>
      <w:color w:val="A0B2CF"/>
      <w:sz w:val="24"/>
      <w:szCs w:val="60"/>
      <w:lang w:eastAsia="ar-SA"/>
    </w:rPr>
  </w:style>
  <w:style w:type="paragraph" w:customStyle="1" w:styleId="hoveredcourseelement">
    <w:name w:val="hoveredcourseelement"/>
    <w:basedOn w:val="Normal"/>
    <w:rsid w:val="00D95AB2"/>
    <w:pPr>
      <w:suppressAutoHyphens w:val="0"/>
      <w:spacing w:before="100" w:beforeAutospacing="1" w:afterAutospacing="1" w:line="240" w:lineRule="auto"/>
      <w:ind w:right="0"/>
      <w:jc w:val="left"/>
    </w:pPr>
    <w:rPr>
      <w:rFonts w:ascii="Times New Roman" w:hAnsi="Times New Roman"/>
      <w:sz w:val="24"/>
      <w:szCs w:val="24"/>
      <w:lang w:eastAsia="fr-FR"/>
    </w:rPr>
  </w:style>
  <w:style w:type="character" w:styleId="Emphaseple">
    <w:name w:val="Subtle Emphasis"/>
    <w:basedOn w:val="Policepardfaut"/>
    <w:uiPriority w:val="19"/>
    <w:qFormat/>
    <w:rsid w:val="006E01E5"/>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63641">
      <w:bodyDiv w:val="1"/>
      <w:marLeft w:val="0"/>
      <w:marRight w:val="0"/>
      <w:marTop w:val="0"/>
      <w:marBottom w:val="0"/>
      <w:divBdr>
        <w:top w:val="none" w:sz="0" w:space="0" w:color="auto"/>
        <w:left w:val="none" w:sz="0" w:space="0" w:color="auto"/>
        <w:bottom w:val="none" w:sz="0" w:space="0" w:color="auto"/>
        <w:right w:val="none" w:sz="0" w:space="0" w:color="auto"/>
      </w:divBdr>
    </w:div>
    <w:div w:id="26415608">
      <w:bodyDiv w:val="1"/>
      <w:marLeft w:val="0"/>
      <w:marRight w:val="0"/>
      <w:marTop w:val="0"/>
      <w:marBottom w:val="0"/>
      <w:divBdr>
        <w:top w:val="none" w:sz="0" w:space="0" w:color="auto"/>
        <w:left w:val="none" w:sz="0" w:space="0" w:color="auto"/>
        <w:bottom w:val="none" w:sz="0" w:space="0" w:color="auto"/>
        <w:right w:val="none" w:sz="0" w:space="0" w:color="auto"/>
      </w:divBdr>
      <w:divsChild>
        <w:div w:id="1159926301">
          <w:marLeft w:val="0"/>
          <w:marRight w:val="0"/>
          <w:marTop w:val="0"/>
          <w:marBottom w:val="0"/>
          <w:divBdr>
            <w:top w:val="none" w:sz="0" w:space="0" w:color="auto"/>
            <w:left w:val="none" w:sz="0" w:space="0" w:color="auto"/>
            <w:bottom w:val="none" w:sz="0" w:space="0" w:color="auto"/>
            <w:right w:val="none" w:sz="0" w:space="0" w:color="auto"/>
          </w:divBdr>
          <w:divsChild>
            <w:div w:id="565843076">
              <w:marLeft w:val="0"/>
              <w:marRight w:val="0"/>
              <w:marTop w:val="0"/>
              <w:marBottom w:val="0"/>
              <w:divBdr>
                <w:top w:val="none" w:sz="0" w:space="0" w:color="auto"/>
                <w:left w:val="none" w:sz="0" w:space="0" w:color="auto"/>
                <w:bottom w:val="none" w:sz="0" w:space="0" w:color="auto"/>
                <w:right w:val="none" w:sz="0" w:space="0" w:color="auto"/>
              </w:divBdr>
            </w:div>
            <w:div w:id="5589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5770">
      <w:bodyDiv w:val="1"/>
      <w:marLeft w:val="0"/>
      <w:marRight w:val="0"/>
      <w:marTop w:val="0"/>
      <w:marBottom w:val="0"/>
      <w:divBdr>
        <w:top w:val="none" w:sz="0" w:space="0" w:color="auto"/>
        <w:left w:val="none" w:sz="0" w:space="0" w:color="auto"/>
        <w:bottom w:val="none" w:sz="0" w:space="0" w:color="auto"/>
        <w:right w:val="none" w:sz="0" w:space="0" w:color="auto"/>
      </w:divBdr>
    </w:div>
    <w:div w:id="46270760">
      <w:bodyDiv w:val="1"/>
      <w:marLeft w:val="0"/>
      <w:marRight w:val="0"/>
      <w:marTop w:val="0"/>
      <w:marBottom w:val="0"/>
      <w:divBdr>
        <w:top w:val="none" w:sz="0" w:space="0" w:color="auto"/>
        <w:left w:val="none" w:sz="0" w:space="0" w:color="auto"/>
        <w:bottom w:val="none" w:sz="0" w:space="0" w:color="auto"/>
        <w:right w:val="none" w:sz="0" w:space="0" w:color="auto"/>
      </w:divBdr>
    </w:div>
    <w:div w:id="50424327">
      <w:bodyDiv w:val="1"/>
      <w:marLeft w:val="0"/>
      <w:marRight w:val="0"/>
      <w:marTop w:val="0"/>
      <w:marBottom w:val="0"/>
      <w:divBdr>
        <w:top w:val="none" w:sz="0" w:space="0" w:color="auto"/>
        <w:left w:val="none" w:sz="0" w:space="0" w:color="auto"/>
        <w:bottom w:val="none" w:sz="0" w:space="0" w:color="auto"/>
        <w:right w:val="none" w:sz="0" w:space="0" w:color="auto"/>
      </w:divBdr>
      <w:divsChild>
        <w:div w:id="1621453384">
          <w:marLeft w:val="0"/>
          <w:marRight w:val="0"/>
          <w:marTop w:val="0"/>
          <w:marBottom w:val="0"/>
          <w:divBdr>
            <w:top w:val="none" w:sz="0" w:space="0" w:color="auto"/>
            <w:left w:val="none" w:sz="0" w:space="0" w:color="auto"/>
            <w:bottom w:val="none" w:sz="0" w:space="0" w:color="auto"/>
            <w:right w:val="none" w:sz="0" w:space="0" w:color="auto"/>
          </w:divBdr>
          <w:divsChild>
            <w:div w:id="911156244">
              <w:marLeft w:val="0"/>
              <w:marRight w:val="0"/>
              <w:marTop w:val="0"/>
              <w:marBottom w:val="0"/>
              <w:divBdr>
                <w:top w:val="none" w:sz="0" w:space="0" w:color="auto"/>
                <w:left w:val="none" w:sz="0" w:space="0" w:color="auto"/>
                <w:bottom w:val="none" w:sz="0" w:space="0" w:color="auto"/>
                <w:right w:val="none" w:sz="0" w:space="0" w:color="auto"/>
              </w:divBdr>
            </w:div>
            <w:div w:id="454953820">
              <w:marLeft w:val="0"/>
              <w:marRight w:val="0"/>
              <w:marTop w:val="0"/>
              <w:marBottom w:val="0"/>
              <w:divBdr>
                <w:top w:val="none" w:sz="0" w:space="0" w:color="auto"/>
                <w:left w:val="none" w:sz="0" w:space="0" w:color="auto"/>
                <w:bottom w:val="none" w:sz="0" w:space="0" w:color="auto"/>
                <w:right w:val="none" w:sz="0" w:space="0" w:color="auto"/>
              </w:divBdr>
            </w:div>
            <w:div w:id="1319193441">
              <w:marLeft w:val="0"/>
              <w:marRight w:val="0"/>
              <w:marTop w:val="0"/>
              <w:marBottom w:val="0"/>
              <w:divBdr>
                <w:top w:val="none" w:sz="0" w:space="0" w:color="auto"/>
                <w:left w:val="none" w:sz="0" w:space="0" w:color="auto"/>
                <w:bottom w:val="none" w:sz="0" w:space="0" w:color="auto"/>
                <w:right w:val="none" w:sz="0" w:space="0" w:color="auto"/>
              </w:divBdr>
            </w:div>
            <w:div w:id="1534880578">
              <w:marLeft w:val="0"/>
              <w:marRight w:val="0"/>
              <w:marTop w:val="0"/>
              <w:marBottom w:val="0"/>
              <w:divBdr>
                <w:top w:val="none" w:sz="0" w:space="0" w:color="auto"/>
                <w:left w:val="none" w:sz="0" w:space="0" w:color="auto"/>
                <w:bottom w:val="none" w:sz="0" w:space="0" w:color="auto"/>
                <w:right w:val="none" w:sz="0" w:space="0" w:color="auto"/>
              </w:divBdr>
            </w:div>
            <w:div w:id="2085642848">
              <w:marLeft w:val="0"/>
              <w:marRight w:val="0"/>
              <w:marTop w:val="0"/>
              <w:marBottom w:val="0"/>
              <w:divBdr>
                <w:top w:val="none" w:sz="0" w:space="0" w:color="auto"/>
                <w:left w:val="none" w:sz="0" w:space="0" w:color="auto"/>
                <w:bottom w:val="none" w:sz="0" w:space="0" w:color="auto"/>
                <w:right w:val="none" w:sz="0" w:space="0" w:color="auto"/>
              </w:divBdr>
            </w:div>
            <w:div w:id="752119943">
              <w:marLeft w:val="0"/>
              <w:marRight w:val="0"/>
              <w:marTop w:val="0"/>
              <w:marBottom w:val="0"/>
              <w:divBdr>
                <w:top w:val="none" w:sz="0" w:space="0" w:color="auto"/>
                <w:left w:val="none" w:sz="0" w:space="0" w:color="auto"/>
                <w:bottom w:val="none" w:sz="0" w:space="0" w:color="auto"/>
                <w:right w:val="none" w:sz="0" w:space="0" w:color="auto"/>
              </w:divBdr>
            </w:div>
            <w:div w:id="32314762">
              <w:marLeft w:val="0"/>
              <w:marRight w:val="0"/>
              <w:marTop w:val="0"/>
              <w:marBottom w:val="0"/>
              <w:divBdr>
                <w:top w:val="none" w:sz="0" w:space="0" w:color="auto"/>
                <w:left w:val="none" w:sz="0" w:space="0" w:color="auto"/>
                <w:bottom w:val="none" w:sz="0" w:space="0" w:color="auto"/>
                <w:right w:val="none" w:sz="0" w:space="0" w:color="auto"/>
              </w:divBdr>
            </w:div>
            <w:div w:id="1689942605">
              <w:marLeft w:val="0"/>
              <w:marRight w:val="0"/>
              <w:marTop w:val="0"/>
              <w:marBottom w:val="0"/>
              <w:divBdr>
                <w:top w:val="none" w:sz="0" w:space="0" w:color="auto"/>
                <w:left w:val="none" w:sz="0" w:space="0" w:color="auto"/>
                <w:bottom w:val="none" w:sz="0" w:space="0" w:color="auto"/>
                <w:right w:val="none" w:sz="0" w:space="0" w:color="auto"/>
              </w:divBdr>
            </w:div>
            <w:div w:id="382217648">
              <w:marLeft w:val="0"/>
              <w:marRight w:val="0"/>
              <w:marTop w:val="0"/>
              <w:marBottom w:val="0"/>
              <w:divBdr>
                <w:top w:val="none" w:sz="0" w:space="0" w:color="auto"/>
                <w:left w:val="none" w:sz="0" w:space="0" w:color="auto"/>
                <w:bottom w:val="none" w:sz="0" w:space="0" w:color="auto"/>
                <w:right w:val="none" w:sz="0" w:space="0" w:color="auto"/>
              </w:divBdr>
            </w:div>
            <w:div w:id="1256131896">
              <w:marLeft w:val="0"/>
              <w:marRight w:val="0"/>
              <w:marTop w:val="0"/>
              <w:marBottom w:val="0"/>
              <w:divBdr>
                <w:top w:val="none" w:sz="0" w:space="0" w:color="auto"/>
                <w:left w:val="none" w:sz="0" w:space="0" w:color="auto"/>
                <w:bottom w:val="none" w:sz="0" w:space="0" w:color="auto"/>
                <w:right w:val="none" w:sz="0" w:space="0" w:color="auto"/>
              </w:divBdr>
            </w:div>
            <w:div w:id="488719104">
              <w:marLeft w:val="0"/>
              <w:marRight w:val="0"/>
              <w:marTop w:val="0"/>
              <w:marBottom w:val="0"/>
              <w:divBdr>
                <w:top w:val="none" w:sz="0" w:space="0" w:color="auto"/>
                <w:left w:val="none" w:sz="0" w:space="0" w:color="auto"/>
                <w:bottom w:val="none" w:sz="0" w:space="0" w:color="auto"/>
                <w:right w:val="none" w:sz="0" w:space="0" w:color="auto"/>
              </w:divBdr>
            </w:div>
            <w:div w:id="1696081792">
              <w:marLeft w:val="0"/>
              <w:marRight w:val="0"/>
              <w:marTop w:val="0"/>
              <w:marBottom w:val="0"/>
              <w:divBdr>
                <w:top w:val="none" w:sz="0" w:space="0" w:color="auto"/>
                <w:left w:val="none" w:sz="0" w:space="0" w:color="auto"/>
                <w:bottom w:val="none" w:sz="0" w:space="0" w:color="auto"/>
                <w:right w:val="none" w:sz="0" w:space="0" w:color="auto"/>
              </w:divBdr>
            </w:div>
            <w:div w:id="2027443284">
              <w:marLeft w:val="0"/>
              <w:marRight w:val="0"/>
              <w:marTop w:val="0"/>
              <w:marBottom w:val="0"/>
              <w:divBdr>
                <w:top w:val="none" w:sz="0" w:space="0" w:color="auto"/>
                <w:left w:val="none" w:sz="0" w:space="0" w:color="auto"/>
                <w:bottom w:val="none" w:sz="0" w:space="0" w:color="auto"/>
                <w:right w:val="none" w:sz="0" w:space="0" w:color="auto"/>
              </w:divBdr>
            </w:div>
            <w:div w:id="8107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6578">
      <w:bodyDiv w:val="1"/>
      <w:marLeft w:val="0"/>
      <w:marRight w:val="0"/>
      <w:marTop w:val="0"/>
      <w:marBottom w:val="0"/>
      <w:divBdr>
        <w:top w:val="none" w:sz="0" w:space="0" w:color="auto"/>
        <w:left w:val="none" w:sz="0" w:space="0" w:color="auto"/>
        <w:bottom w:val="none" w:sz="0" w:space="0" w:color="auto"/>
        <w:right w:val="none" w:sz="0" w:space="0" w:color="auto"/>
      </w:divBdr>
      <w:divsChild>
        <w:div w:id="1253126998">
          <w:marLeft w:val="0"/>
          <w:marRight w:val="0"/>
          <w:marTop w:val="0"/>
          <w:marBottom w:val="0"/>
          <w:divBdr>
            <w:top w:val="none" w:sz="0" w:space="0" w:color="auto"/>
            <w:left w:val="none" w:sz="0" w:space="0" w:color="auto"/>
            <w:bottom w:val="none" w:sz="0" w:space="0" w:color="auto"/>
            <w:right w:val="none" w:sz="0" w:space="0" w:color="auto"/>
          </w:divBdr>
          <w:divsChild>
            <w:div w:id="2065058571">
              <w:marLeft w:val="0"/>
              <w:marRight w:val="0"/>
              <w:marTop w:val="0"/>
              <w:marBottom w:val="0"/>
              <w:divBdr>
                <w:top w:val="none" w:sz="0" w:space="0" w:color="auto"/>
                <w:left w:val="none" w:sz="0" w:space="0" w:color="auto"/>
                <w:bottom w:val="none" w:sz="0" w:space="0" w:color="auto"/>
                <w:right w:val="none" w:sz="0" w:space="0" w:color="auto"/>
              </w:divBdr>
            </w:div>
            <w:div w:id="210045858">
              <w:marLeft w:val="0"/>
              <w:marRight w:val="0"/>
              <w:marTop w:val="0"/>
              <w:marBottom w:val="0"/>
              <w:divBdr>
                <w:top w:val="none" w:sz="0" w:space="0" w:color="auto"/>
                <w:left w:val="none" w:sz="0" w:space="0" w:color="auto"/>
                <w:bottom w:val="none" w:sz="0" w:space="0" w:color="auto"/>
                <w:right w:val="none" w:sz="0" w:space="0" w:color="auto"/>
              </w:divBdr>
            </w:div>
            <w:div w:id="1328554840">
              <w:marLeft w:val="0"/>
              <w:marRight w:val="0"/>
              <w:marTop w:val="0"/>
              <w:marBottom w:val="0"/>
              <w:divBdr>
                <w:top w:val="none" w:sz="0" w:space="0" w:color="auto"/>
                <w:left w:val="none" w:sz="0" w:space="0" w:color="auto"/>
                <w:bottom w:val="none" w:sz="0" w:space="0" w:color="auto"/>
                <w:right w:val="none" w:sz="0" w:space="0" w:color="auto"/>
              </w:divBdr>
            </w:div>
            <w:div w:id="2109570512">
              <w:marLeft w:val="0"/>
              <w:marRight w:val="0"/>
              <w:marTop w:val="0"/>
              <w:marBottom w:val="0"/>
              <w:divBdr>
                <w:top w:val="none" w:sz="0" w:space="0" w:color="auto"/>
                <w:left w:val="none" w:sz="0" w:space="0" w:color="auto"/>
                <w:bottom w:val="none" w:sz="0" w:space="0" w:color="auto"/>
                <w:right w:val="none" w:sz="0" w:space="0" w:color="auto"/>
              </w:divBdr>
            </w:div>
            <w:div w:id="1310089141">
              <w:marLeft w:val="0"/>
              <w:marRight w:val="0"/>
              <w:marTop w:val="0"/>
              <w:marBottom w:val="0"/>
              <w:divBdr>
                <w:top w:val="none" w:sz="0" w:space="0" w:color="auto"/>
                <w:left w:val="none" w:sz="0" w:space="0" w:color="auto"/>
                <w:bottom w:val="none" w:sz="0" w:space="0" w:color="auto"/>
                <w:right w:val="none" w:sz="0" w:space="0" w:color="auto"/>
              </w:divBdr>
            </w:div>
            <w:div w:id="1399933517">
              <w:marLeft w:val="0"/>
              <w:marRight w:val="0"/>
              <w:marTop w:val="0"/>
              <w:marBottom w:val="0"/>
              <w:divBdr>
                <w:top w:val="none" w:sz="0" w:space="0" w:color="auto"/>
                <w:left w:val="none" w:sz="0" w:space="0" w:color="auto"/>
                <w:bottom w:val="none" w:sz="0" w:space="0" w:color="auto"/>
                <w:right w:val="none" w:sz="0" w:space="0" w:color="auto"/>
              </w:divBdr>
            </w:div>
            <w:div w:id="321204441">
              <w:marLeft w:val="0"/>
              <w:marRight w:val="0"/>
              <w:marTop w:val="0"/>
              <w:marBottom w:val="0"/>
              <w:divBdr>
                <w:top w:val="none" w:sz="0" w:space="0" w:color="auto"/>
                <w:left w:val="none" w:sz="0" w:space="0" w:color="auto"/>
                <w:bottom w:val="none" w:sz="0" w:space="0" w:color="auto"/>
                <w:right w:val="none" w:sz="0" w:space="0" w:color="auto"/>
              </w:divBdr>
            </w:div>
            <w:div w:id="352534125">
              <w:marLeft w:val="0"/>
              <w:marRight w:val="0"/>
              <w:marTop w:val="0"/>
              <w:marBottom w:val="0"/>
              <w:divBdr>
                <w:top w:val="none" w:sz="0" w:space="0" w:color="auto"/>
                <w:left w:val="none" w:sz="0" w:space="0" w:color="auto"/>
                <w:bottom w:val="none" w:sz="0" w:space="0" w:color="auto"/>
                <w:right w:val="none" w:sz="0" w:space="0" w:color="auto"/>
              </w:divBdr>
            </w:div>
            <w:div w:id="47926460">
              <w:marLeft w:val="0"/>
              <w:marRight w:val="0"/>
              <w:marTop w:val="0"/>
              <w:marBottom w:val="0"/>
              <w:divBdr>
                <w:top w:val="none" w:sz="0" w:space="0" w:color="auto"/>
                <w:left w:val="none" w:sz="0" w:space="0" w:color="auto"/>
                <w:bottom w:val="none" w:sz="0" w:space="0" w:color="auto"/>
                <w:right w:val="none" w:sz="0" w:space="0" w:color="auto"/>
              </w:divBdr>
            </w:div>
            <w:div w:id="2012444871">
              <w:marLeft w:val="0"/>
              <w:marRight w:val="0"/>
              <w:marTop w:val="0"/>
              <w:marBottom w:val="0"/>
              <w:divBdr>
                <w:top w:val="none" w:sz="0" w:space="0" w:color="auto"/>
                <w:left w:val="none" w:sz="0" w:space="0" w:color="auto"/>
                <w:bottom w:val="none" w:sz="0" w:space="0" w:color="auto"/>
                <w:right w:val="none" w:sz="0" w:space="0" w:color="auto"/>
              </w:divBdr>
            </w:div>
            <w:div w:id="339816003">
              <w:marLeft w:val="0"/>
              <w:marRight w:val="0"/>
              <w:marTop w:val="0"/>
              <w:marBottom w:val="0"/>
              <w:divBdr>
                <w:top w:val="none" w:sz="0" w:space="0" w:color="auto"/>
                <w:left w:val="none" w:sz="0" w:space="0" w:color="auto"/>
                <w:bottom w:val="none" w:sz="0" w:space="0" w:color="auto"/>
                <w:right w:val="none" w:sz="0" w:space="0" w:color="auto"/>
              </w:divBdr>
            </w:div>
            <w:div w:id="1338460087">
              <w:marLeft w:val="0"/>
              <w:marRight w:val="0"/>
              <w:marTop w:val="0"/>
              <w:marBottom w:val="0"/>
              <w:divBdr>
                <w:top w:val="none" w:sz="0" w:space="0" w:color="auto"/>
                <w:left w:val="none" w:sz="0" w:space="0" w:color="auto"/>
                <w:bottom w:val="none" w:sz="0" w:space="0" w:color="auto"/>
                <w:right w:val="none" w:sz="0" w:space="0" w:color="auto"/>
              </w:divBdr>
            </w:div>
            <w:div w:id="1610234203">
              <w:marLeft w:val="0"/>
              <w:marRight w:val="0"/>
              <w:marTop w:val="0"/>
              <w:marBottom w:val="0"/>
              <w:divBdr>
                <w:top w:val="none" w:sz="0" w:space="0" w:color="auto"/>
                <w:left w:val="none" w:sz="0" w:space="0" w:color="auto"/>
                <w:bottom w:val="none" w:sz="0" w:space="0" w:color="auto"/>
                <w:right w:val="none" w:sz="0" w:space="0" w:color="auto"/>
              </w:divBdr>
            </w:div>
            <w:div w:id="1912160294">
              <w:marLeft w:val="0"/>
              <w:marRight w:val="0"/>
              <w:marTop w:val="0"/>
              <w:marBottom w:val="0"/>
              <w:divBdr>
                <w:top w:val="none" w:sz="0" w:space="0" w:color="auto"/>
                <w:left w:val="none" w:sz="0" w:space="0" w:color="auto"/>
                <w:bottom w:val="none" w:sz="0" w:space="0" w:color="auto"/>
                <w:right w:val="none" w:sz="0" w:space="0" w:color="auto"/>
              </w:divBdr>
            </w:div>
            <w:div w:id="395402230">
              <w:marLeft w:val="0"/>
              <w:marRight w:val="0"/>
              <w:marTop w:val="0"/>
              <w:marBottom w:val="0"/>
              <w:divBdr>
                <w:top w:val="none" w:sz="0" w:space="0" w:color="auto"/>
                <w:left w:val="none" w:sz="0" w:space="0" w:color="auto"/>
                <w:bottom w:val="none" w:sz="0" w:space="0" w:color="auto"/>
                <w:right w:val="none" w:sz="0" w:space="0" w:color="auto"/>
              </w:divBdr>
            </w:div>
            <w:div w:id="277955298">
              <w:marLeft w:val="0"/>
              <w:marRight w:val="0"/>
              <w:marTop w:val="0"/>
              <w:marBottom w:val="0"/>
              <w:divBdr>
                <w:top w:val="none" w:sz="0" w:space="0" w:color="auto"/>
                <w:left w:val="none" w:sz="0" w:space="0" w:color="auto"/>
                <w:bottom w:val="none" w:sz="0" w:space="0" w:color="auto"/>
                <w:right w:val="none" w:sz="0" w:space="0" w:color="auto"/>
              </w:divBdr>
            </w:div>
            <w:div w:id="1944800804">
              <w:marLeft w:val="0"/>
              <w:marRight w:val="0"/>
              <w:marTop w:val="0"/>
              <w:marBottom w:val="0"/>
              <w:divBdr>
                <w:top w:val="none" w:sz="0" w:space="0" w:color="auto"/>
                <w:left w:val="none" w:sz="0" w:space="0" w:color="auto"/>
                <w:bottom w:val="none" w:sz="0" w:space="0" w:color="auto"/>
                <w:right w:val="none" w:sz="0" w:space="0" w:color="auto"/>
              </w:divBdr>
            </w:div>
            <w:div w:id="1249273008">
              <w:marLeft w:val="0"/>
              <w:marRight w:val="0"/>
              <w:marTop w:val="0"/>
              <w:marBottom w:val="0"/>
              <w:divBdr>
                <w:top w:val="none" w:sz="0" w:space="0" w:color="auto"/>
                <w:left w:val="none" w:sz="0" w:space="0" w:color="auto"/>
                <w:bottom w:val="none" w:sz="0" w:space="0" w:color="auto"/>
                <w:right w:val="none" w:sz="0" w:space="0" w:color="auto"/>
              </w:divBdr>
            </w:div>
            <w:div w:id="1393885476">
              <w:marLeft w:val="0"/>
              <w:marRight w:val="0"/>
              <w:marTop w:val="0"/>
              <w:marBottom w:val="0"/>
              <w:divBdr>
                <w:top w:val="none" w:sz="0" w:space="0" w:color="auto"/>
                <w:left w:val="none" w:sz="0" w:space="0" w:color="auto"/>
                <w:bottom w:val="none" w:sz="0" w:space="0" w:color="auto"/>
                <w:right w:val="none" w:sz="0" w:space="0" w:color="auto"/>
              </w:divBdr>
            </w:div>
            <w:div w:id="1481465085">
              <w:marLeft w:val="0"/>
              <w:marRight w:val="0"/>
              <w:marTop w:val="0"/>
              <w:marBottom w:val="0"/>
              <w:divBdr>
                <w:top w:val="none" w:sz="0" w:space="0" w:color="auto"/>
                <w:left w:val="none" w:sz="0" w:space="0" w:color="auto"/>
                <w:bottom w:val="none" w:sz="0" w:space="0" w:color="auto"/>
                <w:right w:val="none" w:sz="0" w:space="0" w:color="auto"/>
              </w:divBdr>
            </w:div>
            <w:div w:id="1937127208">
              <w:marLeft w:val="0"/>
              <w:marRight w:val="0"/>
              <w:marTop w:val="0"/>
              <w:marBottom w:val="0"/>
              <w:divBdr>
                <w:top w:val="none" w:sz="0" w:space="0" w:color="auto"/>
                <w:left w:val="none" w:sz="0" w:space="0" w:color="auto"/>
                <w:bottom w:val="none" w:sz="0" w:space="0" w:color="auto"/>
                <w:right w:val="none" w:sz="0" w:space="0" w:color="auto"/>
              </w:divBdr>
            </w:div>
            <w:div w:id="268395373">
              <w:marLeft w:val="0"/>
              <w:marRight w:val="0"/>
              <w:marTop w:val="0"/>
              <w:marBottom w:val="0"/>
              <w:divBdr>
                <w:top w:val="none" w:sz="0" w:space="0" w:color="auto"/>
                <w:left w:val="none" w:sz="0" w:space="0" w:color="auto"/>
                <w:bottom w:val="none" w:sz="0" w:space="0" w:color="auto"/>
                <w:right w:val="none" w:sz="0" w:space="0" w:color="auto"/>
              </w:divBdr>
            </w:div>
            <w:div w:id="1609192601">
              <w:marLeft w:val="0"/>
              <w:marRight w:val="0"/>
              <w:marTop w:val="0"/>
              <w:marBottom w:val="0"/>
              <w:divBdr>
                <w:top w:val="none" w:sz="0" w:space="0" w:color="auto"/>
                <w:left w:val="none" w:sz="0" w:space="0" w:color="auto"/>
                <w:bottom w:val="none" w:sz="0" w:space="0" w:color="auto"/>
                <w:right w:val="none" w:sz="0" w:space="0" w:color="auto"/>
              </w:divBdr>
            </w:div>
            <w:div w:id="465898515">
              <w:marLeft w:val="0"/>
              <w:marRight w:val="0"/>
              <w:marTop w:val="0"/>
              <w:marBottom w:val="0"/>
              <w:divBdr>
                <w:top w:val="none" w:sz="0" w:space="0" w:color="auto"/>
                <w:left w:val="none" w:sz="0" w:space="0" w:color="auto"/>
                <w:bottom w:val="none" w:sz="0" w:space="0" w:color="auto"/>
                <w:right w:val="none" w:sz="0" w:space="0" w:color="auto"/>
              </w:divBdr>
            </w:div>
            <w:div w:id="1245264973">
              <w:marLeft w:val="0"/>
              <w:marRight w:val="0"/>
              <w:marTop w:val="0"/>
              <w:marBottom w:val="0"/>
              <w:divBdr>
                <w:top w:val="none" w:sz="0" w:space="0" w:color="auto"/>
                <w:left w:val="none" w:sz="0" w:space="0" w:color="auto"/>
                <w:bottom w:val="none" w:sz="0" w:space="0" w:color="auto"/>
                <w:right w:val="none" w:sz="0" w:space="0" w:color="auto"/>
              </w:divBdr>
            </w:div>
            <w:div w:id="17571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6133">
      <w:bodyDiv w:val="1"/>
      <w:marLeft w:val="0"/>
      <w:marRight w:val="0"/>
      <w:marTop w:val="0"/>
      <w:marBottom w:val="0"/>
      <w:divBdr>
        <w:top w:val="none" w:sz="0" w:space="0" w:color="auto"/>
        <w:left w:val="none" w:sz="0" w:space="0" w:color="auto"/>
        <w:bottom w:val="none" w:sz="0" w:space="0" w:color="auto"/>
        <w:right w:val="none" w:sz="0" w:space="0" w:color="auto"/>
      </w:divBdr>
    </w:div>
    <w:div w:id="121964627">
      <w:bodyDiv w:val="1"/>
      <w:marLeft w:val="0"/>
      <w:marRight w:val="0"/>
      <w:marTop w:val="0"/>
      <w:marBottom w:val="0"/>
      <w:divBdr>
        <w:top w:val="none" w:sz="0" w:space="0" w:color="auto"/>
        <w:left w:val="none" w:sz="0" w:space="0" w:color="auto"/>
        <w:bottom w:val="none" w:sz="0" w:space="0" w:color="auto"/>
        <w:right w:val="none" w:sz="0" w:space="0" w:color="auto"/>
      </w:divBdr>
      <w:divsChild>
        <w:div w:id="1831435847">
          <w:marLeft w:val="0"/>
          <w:marRight w:val="0"/>
          <w:marTop w:val="0"/>
          <w:marBottom w:val="0"/>
          <w:divBdr>
            <w:top w:val="none" w:sz="0" w:space="0" w:color="auto"/>
            <w:left w:val="none" w:sz="0" w:space="0" w:color="auto"/>
            <w:bottom w:val="none" w:sz="0" w:space="0" w:color="auto"/>
            <w:right w:val="none" w:sz="0" w:space="0" w:color="auto"/>
          </w:divBdr>
          <w:divsChild>
            <w:div w:id="10177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3376">
      <w:bodyDiv w:val="1"/>
      <w:marLeft w:val="0"/>
      <w:marRight w:val="0"/>
      <w:marTop w:val="0"/>
      <w:marBottom w:val="0"/>
      <w:divBdr>
        <w:top w:val="none" w:sz="0" w:space="0" w:color="auto"/>
        <w:left w:val="none" w:sz="0" w:space="0" w:color="auto"/>
        <w:bottom w:val="none" w:sz="0" w:space="0" w:color="auto"/>
        <w:right w:val="none" w:sz="0" w:space="0" w:color="auto"/>
      </w:divBdr>
      <w:divsChild>
        <w:div w:id="2043363546">
          <w:marLeft w:val="0"/>
          <w:marRight w:val="0"/>
          <w:marTop w:val="0"/>
          <w:marBottom w:val="0"/>
          <w:divBdr>
            <w:top w:val="none" w:sz="0" w:space="0" w:color="auto"/>
            <w:left w:val="none" w:sz="0" w:space="0" w:color="auto"/>
            <w:bottom w:val="none" w:sz="0" w:space="0" w:color="auto"/>
            <w:right w:val="none" w:sz="0" w:space="0" w:color="auto"/>
          </w:divBdr>
          <w:divsChild>
            <w:div w:id="18742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9847">
      <w:bodyDiv w:val="1"/>
      <w:marLeft w:val="0"/>
      <w:marRight w:val="0"/>
      <w:marTop w:val="0"/>
      <w:marBottom w:val="0"/>
      <w:divBdr>
        <w:top w:val="none" w:sz="0" w:space="0" w:color="auto"/>
        <w:left w:val="none" w:sz="0" w:space="0" w:color="auto"/>
        <w:bottom w:val="none" w:sz="0" w:space="0" w:color="auto"/>
        <w:right w:val="none" w:sz="0" w:space="0" w:color="auto"/>
      </w:divBdr>
    </w:div>
    <w:div w:id="161090500">
      <w:bodyDiv w:val="1"/>
      <w:marLeft w:val="0"/>
      <w:marRight w:val="0"/>
      <w:marTop w:val="0"/>
      <w:marBottom w:val="0"/>
      <w:divBdr>
        <w:top w:val="none" w:sz="0" w:space="0" w:color="auto"/>
        <w:left w:val="none" w:sz="0" w:space="0" w:color="auto"/>
        <w:bottom w:val="none" w:sz="0" w:space="0" w:color="auto"/>
        <w:right w:val="none" w:sz="0" w:space="0" w:color="auto"/>
      </w:divBdr>
      <w:divsChild>
        <w:div w:id="73666898">
          <w:marLeft w:val="0"/>
          <w:marRight w:val="0"/>
          <w:marTop w:val="0"/>
          <w:marBottom w:val="0"/>
          <w:divBdr>
            <w:top w:val="none" w:sz="0" w:space="0" w:color="auto"/>
            <w:left w:val="none" w:sz="0" w:space="0" w:color="auto"/>
            <w:bottom w:val="none" w:sz="0" w:space="0" w:color="auto"/>
            <w:right w:val="none" w:sz="0" w:space="0" w:color="auto"/>
          </w:divBdr>
          <w:divsChild>
            <w:div w:id="2870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7745">
      <w:bodyDiv w:val="1"/>
      <w:marLeft w:val="0"/>
      <w:marRight w:val="0"/>
      <w:marTop w:val="0"/>
      <w:marBottom w:val="0"/>
      <w:divBdr>
        <w:top w:val="none" w:sz="0" w:space="0" w:color="auto"/>
        <w:left w:val="none" w:sz="0" w:space="0" w:color="auto"/>
        <w:bottom w:val="none" w:sz="0" w:space="0" w:color="auto"/>
        <w:right w:val="none" w:sz="0" w:space="0" w:color="auto"/>
      </w:divBdr>
      <w:divsChild>
        <w:div w:id="1619023488">
          <w:marLeft w:val="150"/>
          <w:marRight w:val="0"/>
          <w:marTop w:val="450"/>
          <w:marBottom w:val="0"/>
          <w:divBdr>
            <w:top w:val="none" w:sz="0" w:space="0" w:color="auto"/>
            <w:left w:val="none" w:sz="0" w:space="0" w:color="auto"/>
            <w:bottom w:val="none" w:sz="0" w:space="0" w:color="auto"/>
            <w:right w:val="none" w:sz="0" w:space="0" w:color="auto"/>
          </w:divBdr>
        </w:div>
        <w:div w:id="90588585">
          <w:marLeft w:val="150"/>
          <w:marRight w:val="0"/>
          <w:marTop w:val="450"/>
          <w:marBottom w:val="0"/>
          <w:divBdr>
            <w:top w:val="none" w:sz="0" w:space="0" w:color="auto"/>
            <w:left w:val="none" w:sz="0" w:space="0" w:color="auto"/>
            <w:bottom w:val="none" w:sz="0" w:space="0" w:color="auto"/>
            <w:right w:val="none" w:sz="0" w:space="0" w:color="auto"/>
          </w:divBdr>
        </w:div>
      </w:divsChild>
    </w:div>
    <w:div w:id="167912695">
      <w:bodyDiv w:val="1"/>
      <w:marLeft w:val="0"/>
      <w:marRight w:val="0"/>
      <w:marTop w:val="0"/>
      <w:marBottom w:val="0"/>
      <w:divBdr>
        <w:top w:val="none" w:sz="0" w:space="0" w:color="auto"/>
        <w:left w:val="none" w:sz="0" w:space="0" w:color="auto"/>
        <w:bottom w:val="none" w:sz="0" w:space="0" w:color="auto"/>
        <w:right w:val="none" w:sz="0" w:space="0" w:color="auto"/>
      </w:divBdr>
      <w:divsChild>
        <w:div w:id="703792228">
          <w:marLeft w:val="0"/>
          <w:marRight w:val="0"/>
          <w:marTop w:val="0"/>
          <w:marBottom w:val="0"/>
          <w:divBdr>
            <w:top w:val="none" w:sz="0" w:space="0" w:color="auto"/>
            <w:left w:val="none" w:sz="0" w:space="0" w:color="auto"/>
            <w:bottom w:val="none" w:sz="0" w:space="0" w:color="auto"/>
            <w:right w:val="none" w:sz="0" w:space="0" w:color="auto"/>
          </w:divBdr>
          <w:divsChild>
            <w:div w:id="18939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6863">
      <w:bodyDiv w:val="1"/>
      <w:marLeft w:val="0"/>
      <w:marRight w:val="0"/>
      <w:marTop w:val="0"/>
      <w:marBottom w:val="0"/>
      <w:divBdr>
        <w:top w:val="none" w:sz="0" w:space="0" w:color="auto"/>
        <w:left w:val="none" w:sz="0" w:space="0" w:color="auto"/>
        <w:bottom w:val="none" w:sz="0" w:space="0" w:color="auto"/>
        <w:right w:val="none" w:sz="0" w:space="0" w:color="auto"/>
      </w:divBdr>
    </w:div>
    <w:div w:id="179778267">
      <w:bodyDiv w:val="1"/>
      <w:marLeft w:val="0"/>
      <w:marRight w:val="0"/>
      <w:marTop w:val="0"/>
      <w:marBottom w:val="0"/>
      <w:divBdr>
        <w:top w:val="none" w:sz="0" w:space="0" w:color="auto"/>
        <w:left w:val="none" w:sz="0" w:space="0" w:color="auto"/>
        <w:bottom w:val="none" w:sz="0" w:space="0" w:color="auto"/>
        <w:right w:val="none" w:sz="0" w:space="0" w:color="auto"/>
      </w:divBdr>
    </w:div>
    <w:div w:id="185677474">
      <w:bodyDiv w:val="1"/>
      <w:marLeft w:val="0"/>
      <w:marRight w:val="0"/>
      <w:marTop w:val="0"/>
      <w:marBottom w:val="0"/>
      <w:divBdr>
        <w:top w:val="none" w:sz="0" w:space="0" w:color="auto"/>
        <w:left w:val="none" w:sz="0" w:space="0" w:color="auto"/>
        <w:bottom w:val="none" w:sz="0" w:space="0" w:color="auto"/>
        <w:right w:val="none" w:sz="0" w:space="0" w:color="auto"/>
      </w:divBdr>
      <w:divsChild>
        <w:div w:id="2142767278">
          <w:marLeft w:val="0"/>
          <w:marRight w:val="0"/>
          <w:marTop w:val="0"/>
          <w:marBottom w:val="0"/>
          <w:divBdr>
            <w:top w:val="none" w:sz="0" w:space="0" w:color="auto"/>
            <w:left w:val="none" w:sz="0" w:space="0" w:color="auto"/>
            <w:bottom w:val="none" w:sz="0" w:space="0" w:color="auto"/>
            <w:right w:val="none" w:sz="0" w:space="0" w:color="auto"/>
          </w:divBdr>
          <w:divsChild>
            <w:div w:id="187257861">
              <w:marLeft w:val="0"/>
              <w:marRight w:val="0"/>
              <w:marTop w:val="0"/>
              <w:marBottom w:val="0"/>
              <w:divBdr>
                <w:top w:val="none" w:sz="0" w:space="0" w:color="auto"/>
                <w:left w:val="none" w:sz="0" w:space="0" w:color="auto"/>
                <w:bottom w:val="none" w:sz="0" w:space="0" w:color="auto"/>
                <w:right w:val="none" w:sz="0" w:space="0" w:color="auto"/>
              </w:divBdr>
            </w:div>
            <w:div w:id="1951889828">
              <w:marLeft w:val="0"/>
              <w:marRight w:val="0"/>
              <w:marTop w:val="0"/>
              <w:marBottom w:val="0"/>
              <w:divBdr>
                <w:top w:val="none" w:sz="0" w:space="0" w:color="auto"/>
                <w:left w:val="none" w:sz="0" w:space="0" w:color="auto"/>
                <w:bottom w:val="none" w:sz="0" w:space="0" w:color="auto"/>
                <w:right w:val="none" w:sz="0" w:space="0" w:color="auto"/>
              </w:divBdr>
            </w:div>
            <w:div w:id="670329926">
              <w:marLeft w:val="0"/>
              <w:marRight w:val="0"/>
              <w:marTop w:val="0"/>
              <w:marBottom w:val="0"/>
              <w:divBdr>
                <w:top w:val="none" w:sz="0" w:space="0" w:color="auto"/>
                <w:left w:val="none" w:sz="0" w:space="0" w:color="auto"/>
                <w:bottom w:val="none" w:sz="0" w:space="0" w:color="auto"/>
                <w:right w:val="none" w:sz="0" w:space="0" w:color="auto"/>
              </w:divBdr>
            </w:div>
            <w:div w:id="1395006485">
              <w:marLeft w:val="0"/>
              <w:marRight w:val="0"/>
              <w:marTop w:val="0"/>
              <w:marBottom w:val="0"/>
              <w:divBdr>
                <w:top w:val="none" w:sz="0" w:space="0" w:color="auto"/>
                <w:left w:val="none" w:sz="0" w:space="0" w:color="auto"/>
                <w:bottom w:val="none" w:sz="0" w:space="0" w:color="auto"/>
                <w:right w:val="none" w:sz="0" w:space="0" w:color="auto"/>
              </w:divBdr>
            </w:div>
            <w:div w:id="1497068815">
              <w:marLeft w:val="0"/>
              <w:marRight w:val="0"/>
              <w:marTop w:val="0"/>
              <w:marBottom w:val="0"/>
              <w:divBdr>
                <w:top w:val="none" w:sz="0" w:space="0" w:color="auto"/>
                <w:left w:val="none" w:sz="0" w:space="0" w:color="auto"/>
                <w:bottom w:val="none" w:sz="0" w:space="0" w:color="auto"/>
                <w:right w:val="none" w:sz="0" w:space="0" w:color="auto"/>
              </w:divBdr>
            </w:div>
            <w:div w:id="1482385568">
              <w:marLeft w:val="0"/>
              <w:marRight w:val="0"/>
              <w:marTop w:val="0"/>
              <w:marBottom w:val="0"/>
              <w:divBdr>
                <w:top w:val="none" w:sz="0" w:space="0" w:color="auto"/>
                <w:left w:val="none" w:sz="0" w:space="0" w:color="auto"/>
                <w:bottom w:val="none" w:sz="0" w:space="0" w:color="auto"/>
                <w:right w:val="none" w:sz="0" w:space="0" w:color="auto"/>
              </w:divBdr>
            </w:div>
            <w:div w:id="1654140428">
              <w:marLeft w:val="0"/>
              <w:marRight w:val="0"/>
              <w:marTop w:val="0"/>
              <w:marBottom w:val="0"/>
              <w:divBdr>
                <w:top w:val="none" w:sz="0" w:space="0" w:color="auto"/>
                <w:left w:val="none" w:sz="0" w:space="0" w:color="auto"/>
                <w:bottom w:val="none" w:sz="0" w:space="0" w:color="auto"/>
                <w:right w:val="none" w:sz="0" w:space="0" w:color="auto"/>
              </w:divBdr>
            </w:div>
            <w:div w:id="199243439">
              <w:marLeft w:val="0"/>
              <w:marRight w:val="0"/>
              <w:marTop w:val="0"/>
              <w:marBottom w:val="0"/>
              <w:divBdr>
                <w:top w:val="none" w:sz="0" w:space="0" w:color="auto"/>
                <w:left w:val="none" w:sz="0" w:space="0" w:color="auto"/>
                <w:bottom w:val="none" w:sz="0" w:space="0" w:color="auto"/>
                <w:right w:val="none" w:sz="0" w:space="0" w:color="auto"/>
              </w:divBdr>
            </w:div>
            <w:div w:id="1906526367">
              <w:marLeft w:val="0"/>
              <w:marRight w:val="0"/>
              <w:marTop w:val="0"/>
              <w:marBottom w:val="0"/>
              <w:divBdr>
                <w:top w:val="none" w:sz="0" w:space="0" w:color="auto"/>
                <w:left w:val="none" w:sz="0" w:space="0" w:color="auto"/>
                <w:bottom w:val="none" w:sz="0" w:space="0" w:color="auto"/>
                <w:right w:val="none" w:sz="0" w:space="0" w:color="auto"/>
              </w:divBdr>
            </w:div>
            <w:div w:id="128013655">
              <w:marLeft w:val="0"/>
              <w:marRight w:val="0"/>
              <w:marTop w:val="0"/>
              <w:marBottom w:val="0"/>
              <w:divBdr>
                <w:top w:val="none" w:sz="0" w:space="0" w:color="auto"/>
                <w:left w:val="none" w:sz="0" w:space="0" w:color="auto"/>
                <w:bottom w:val="none" w:sz="0" w:space="0" w:color="auto"/>
                <w:right w:val="none" w:sz="0" w:space="0" w:color="auto"/>
              </w:divBdr>
            </w:div>
            <w:div w:id="185484377">
              <w:marLeft w:val="0"/>
              <w:marRight w:val="0"/>
              <w:marTop w:val="0"/>
              <w:marBottom w:val="0"/>
              <w:divBdr>
                <w:top w:val="none" w:sz="0" w:space="0" w:color="auto"/>
                <w:left w:val="none" w:sz="0" w:space="0" w:color="auto"/>
                <w:bottom w:val="none" w:sz="0" w:space="0" w:color="auto"/>
                <w:right w:val="none" w:sz="0" w:space="0" w:color="auto"/>
              </w:divBdr>
            </w:div>
            <w:div w:id="957294382">
              <w:marLeft w:val="0"/>
              <w:marRight w:val="0"/>
              <w:marTop w:val="0"/>
              <w:marBottom w:val="0"/>
              <w:divBdr>
                <w:top w:val="none" w:sz="0" w:space="0" w:color="auto"/>
                <w:left w:val="none" w:sz="0" w:space="0" w:color="auto"/>
                <w:bottom w:val="none" w:sz="0" w:space="0" w:color="auto"/>
                <w:right w:val="none" w:sz="0" w:space="0" w:color="auto"/>
              </w:divBdr>
            </w:div>
            <w:div w:id="369307677">
              <w:marLeft w:val="0"/>
              <w:marRight w:val="0"/>
              <w:marTop w:val="0"/>
              <w:marBottom w:val="0"/>
              <w:divBdr>
                <w:top w:val="none" w:sz="0" w:space="0" w:color="auto"/>
                <w:left w:val="none" w:sz="0" w:space="0" w:color="auto"/>
                <w:bottom w:val="none" w:sz="0" w:space="0" w:color="auto"/>
                <w:right w:val="none" w:sz="0" w:space="0" w:color="auto"/>
              </w:divBdr>
            </w:div>
            <w:div w:id="1658875856">
              <w:marLeft w:val="0"/>
              <w:marRight w:val="0"/>
              <w:marTop w:val="0"/>
              <w:marBottom w:val="0"/>
              <w:divBdr>
                <w:top w:val="none" w:sz="0" w:space="0" w:color="auto"/>
                <w:left w:val="none" w:sz="0" w:space="0" w:color="auto"/>
                <w:bottom w:val="none" w:sz="0" w:space="0" w:color="auto"/>
                <w:right w:val="none" w:sz="0" w:space="0" w:color="auto"/>
              </w:divBdr>
            </w:div>
            <w:div w:id="514685678">
              <w:marLeft w:val="0"/>
              <w:marRight w:val="0"/>
              <w:marTop w:val="0"/>
              <w:marBottom w:val="0"/>
              <w:divBdr>
                <w:top w:val="none" w:sz="0" w:space="0" w:color="auto"/>
                <w:left w:val="none" w:sz="0" w:space="0" w:color="auto"/>
                <w:bottom w:val="none" w:sz="0" w:space="0" w:color="auto"/>
                <w:right w:val="none" w:sz="0" w:space="0" w:color="auto"/>
              </w:divBdr>
            </w:div>
            <w:div w:id="482550931">
              <w:marLeft w:val="0"/>
              <w:marRight w:val="0"/>
              <w:marTop w:val="0"/>
              <w:marBottom w:val="0"/>
              <w:divBdr>
                <w:top w:val="none" w:sz="0" w:space="0" w:color="auto"/>
                <w:left w:val="none" w:sz="0" w:space="0" w:color="auto"/>
                <w:bottom w:val="none" w:sz="0" w:space="0" w:color="auto"/>
                <w:right w:val="none" w:sz="0" w:space="0" w:color="auto"/>
              </w:divBdr>
            </w:div>
            <w:div w:id="495462514">
              <w:marLeft w:val="0"/>
              <w:marRight w:val="0"/>
              <w:marTop w:val="0"/>
              <w:marBottom w:val="0"/>
              <w:divBdr>
                <w:top w:val="none" w:sz="0" w:space="0" w:color="auto"/>
                <w:left w:val="none" w:sz="0" w:space="0" w:color="auto"/>
                <w:bottom w:val="none" w:sz="0" w:space="0" w:color="auto"/>
                <w:right w:val="none" w:sz="0" w:space="0" w:color="auto"/>
              </w:divBdr>
            </w:div>
            <w:div w:id="634482609">
              <w:marLeft w:val="0"/>
              <w:marRight w:val="0"/>
              <w:marTop w:val="0"/>
              <w:marBottom w:val="0"/>
              <w:divBdr>
                <w:top w:val="none" w:sz="0" w:space="0" w:color="auto"/>
                <w:left w:val="none" w:sz="0" w:space="0" w:color="auto"/>
                <w:bottom w:val="none" w:sz="0" w:space="0" w:color="auto"/>
                <w:right w:val="none" w:sz="0" w:space="0" w:color="auto"/>
              </w:divBdr>
            </w:div>
            <w:div w:id="2011521858">
              <w:marLeft w:val="0"/>
              <w:marRight w:val="0"/>
              <w:marTop w:val="0"/>
              <w:marBottom w:val="0"/>
              <w:divBdr>
                <w:top w:val="none" w:sz="0" w:space="0" w:color="auto"/>
                <w:left w:val="none" w:sz="0" w:space="0" w:color="auto"/>
                <w:bottom w:val="none" w:sz="0" w:space="0" w:color="auto"/>
                <w:right w:val="none" w:sz="0" w:space="0" w:color="auto"/>
              </w:divBdr>
            </w:div>
            <w:div w:id="193422976">
              <w:marLeft w:val="0"/>
              <w:marRight w:val="0"/>
              <w:marTop w:val="0"/>
              <w:marBottom w:val="0"/>
              <w:divBdr>
                <w:top w:val="none" w:sz="0" w:space="0" w:color="auto"/>
                <w:left w:val="none" w:sz="0" w:space="0" w:color="auto"/>
                <w:bottom w:val="none" w:sz="0" w:space="0" w:color="auto"/>
                <w:right w:val="none" w:sz="0" w:space="0" w:color="auto"/>
              </w:divBdr>
            </w:div>
            <w:div w:id="1759398689">
              <w:marLeft w:val="0"/>
              <w:marRight w:val="0"/>
              <w:marTop w:val="0"/>
              <w:marBottom w:val="0"/>
              <w:divBdr>
                <w:top w:val="none" w:sz="0" w:space="0" w:color="auto"/>
                <w:left w:val="none" w:sz="0" w:space="0" w:color="auto"/>
                <w:bottom w:val="none" w:sz="0" w:space="0" w:color="auto"/>
                <w:right w:val="none" w:sz="0" w:space="0" w:color="auto"/>
              </w:divBdr>
            </w:div>
            <w:div w:id="1231692374">
              <w:marLeft w:val="0"/>
              <w:marRight w:val="0"/>
              <w:marTop w:val="0"/>
              <w:marBottom w:val="0"/>
              <w:divBdr>
                <w:top w:val="none" w:sz="0" w:space="0" w:color="auto"/>
                <w:left w:val="none" w:sz="0" w:space="0" w:color="auto"/>
                <w:bottom w:val="none" w:sz="0" w:space="0" w:color="auto"/>
                <w:right w:val="none" w:sz="0" w:space="0" w:color="auto"/>
              </w:divBdr>
            </w:div>
            <w:div w:id="1514760881">
              <w:marLeft w:val="0"/>
              <w:marRight w:val="0"/>
              <w:marTop w:val="0"/>
              <w:marBottom w:val="0"/>
              <w:divBdr>
                <w:top w:val="none" w:sz="0" w:space="0" w:color="auto"/>
                <w:left w:val="none" w:sz="0" w:space="0" w:color="auto"/>
                <w:bottom w:val="none" w:sz="0" w:space="0" w:color="auto"/>
                <w:right w:val="none" w:sz="0" w:space="0" w:color="auto"/>
              </w:divBdr>
            </w:div>
            <w:div w:id="641468632">
              <w:marLeft w:val="0"/>
              <w:marRight w:val="0"/>
              <w:marTop w:val="0"/>
              <w:marBottom w:val="0"/>
              <w:divBdr>
                <w:top w:val="none" w:sz="0" w:space="0" w:color="auto"/>
                <w:left w:val="none" w:sz="0" w:space="0" w:color="auto"/>
                <w:bottom w:val="none" w:sz="0" w:space="0" w:color="auto"/>
                <w:right w:val="none" w:sz="0" w:space="0" w:color="auto"/>
              </w:divBdr>
            </w:div>
            <w:div w:id="1506624822">
              <w:marLeft w:val="0"/>
              <w:marRight w:val="0"/>
              <w:marTop w:val="0"/>
              <w:marBottom w:val="0"/>
              <w:divBdr>
                <w:top w:val="none" w:sz="0" w:space="0" w:color="auto"/>
                <w:left w:val="none" w:sz="0" w:space="0" w:color="auto"/>
                <w:bottom w:val="none" w:sz="0" w:space="0" w:color="auto"/>
                <w:right w:val="none" w:sz="0" w:space="0" w:color="auto"/>
              </w:divBdr>
            </w:div>
            <w:div w:id="1224609369">
              <w:marLeft w:val="0"/>
              <w:marRight w:val="0"/>
              <w:marTop w:val="0"/>
              <w:marBottom w:val="0"/>
              <w:divBdr>
                <w:top w:val="none" w:sz="0" w:space="0" w:color="auto"/>
                <w:left w:val="none" w:sz="0" w:space="0" w:color="auto"/>
                <w:bottom w:val="none" w:sz="0" w:space="0" w:color="auto"/>
                <w:right w:val="none" w:sz="0" w:space="0" w:color="auto"/>
              </w:divBdr>
            </w:div>
            <w:div w:id="1901747193">
              <w:marLeft w:val="0"/>
              <w:marRight w:val="0"/>
              <w:marTop w:val="0"/>
              <w:marBottom w:val="0"/>
              <w:divBdr>
                <w:top w:val="none" w:sz="0" w:space="0" w:color="auto"/>
                <w:left w:val="none" w:sz="0" w:space="0" w:color="auto"/>
                <w:bottom w:val="none" w:sz="0" w:space="0" w:color="auto"/>
                <w:right w:val="none" w:sz="0" w:space="0" w:color="auto"/>
              </w:divBdr>
            </w:div>
            <w:div w:id="224268604">
              <w:marLeft w:val="0"/>
              <w:marRight w:val="0"/>
              <w:marTop w:val="0"/>
              <w:marBottom w:val="0"/>
              <w:divBdr>
                <w:top w:val="none" w:sz="0" w:space="0" w:color="auto"/>
                <w:left w:val="none" w:sz="0" w:space="0" w:color="auto"/>
                <w:bottom w:val="none" w:sz="0" w:space="0" w:color="auto"/>
                <w:right w:val="none" w:sz="0" w:space="0" w:color="auto"/>
              </w:divBdr>
            </w:div>
            <w:div w:id="689993761">
              <w:marLeft w:val="0"/>
              <w:marRight w:val="0"/>
              <w:marTop w:val="0"/>
              <w:marBottom w:val="0"/>
              <w:divBdr>
                <w:top w:val="none" w:sz="0" w:space="0" w:color="auto"/>
                <w:left w:val="none" w:sz="0" w:space="0" w:color="auto"/>
                <w:bottom w:val="none" w:sz="0" w:space="0" w:color="auto"/>
                <w:right w:val="none" w:sz="0" w:space="0" w:color="auto"/>
              </w:divBdr>
            </w:div>
            <w:div w:id="689911713">
              <w:marLeft w:val="0"/>
              <w:marRight w:val="0"/>
              <w:marTop w:val="0"/>
              <w:marBottom w:val="0"/>
              <w:divBdr>
                <w:top w:val="none" w:sz="0" w:space="0" w:color="auto"/>
                <w:left w:val="none" w:sz="0" w:space="0" w:color="auto"/>
                <w:bottom w:val="none" w:sz="0" w:space="0" w:color="auto"/>
                <w:right w:val="none" w:sz="0" w:space="0" w:color="auto"/>
              </w:divBdr>
            </w:div>
            <w:div w:id="994796138">
              <w:marLeft w:val="0"/>
              <w:marRight w:val="0"/>
              <w:marTop w:val="0"/>
              <w:marBottom w:val="0"/>
              <w:divBdr>
                <w:top w:val="none" w:sz="0" w:space="0" w:color="auto"/>
                <w:left w:val="none" w:sz="0" w:space="0" w:color="auto"/>
                <w:bottom w:val="none" w:sz="0" w:space="0" w:color="auto"/>
                <w:right w:val="none" w:sz="0" w:space="0" w:color="auto"/>
              </w:divBdr>
            </w:div>
            <w:div w:id="383337881">
              <w:marLeft w:val="0"/>
              <w:marRight w:val="0"/>
              <w:marTop w:val="0"/>
              <w:marBottom w:val="0"/>
              <w:divBdr>
                <w:top w:val="none" w:sz="0" w:space="0" w:color="auto"/>
                <w:left w:val="none" w:sz="0" w:space="0" w:color="auto"/>
                <w:bottom w:val="none" w:sz="0" w:space="0" w:color="auto"/>
                <w:right w:val="none" w:sz="0" w:space="0" w:color="auto"/>
              </w:divBdr>
            </w:div>
            <w:div w:id="322050913">
              <w:marLeft w:val="0"/>
              <w:marRight w:val="0"/>
              <w:marTop w:val="0"/>
              <w:marBottom w:val="0"/>
              <w:divBdr>
                <w:top w:val="none" w:sz="0" w:space="0" w:color="auto"/>
                <w:left w:val="none" w:sz="0" w:space="0" w:color="auto"/>
                <w:bottom w:val="none" w:sz="0" w:space="0" w:color="auto"/>
                <w:right w:val="none" w:sz="0" w:space="0" w:color="auto"/>
              </w:divBdr>
            </w:div>
            <w:div w:id="1584073804">
              <w:marLeft w:val="0"/>
              <w:marRight w:val="0"/>
              <w:marTop w:val="0"/>
              <w:marBottom w:val="0"/>
              <w:divBdr>
                <w:top w:val="none" w:sz="0" w:space="0" w:color="auto"/>
                <w:left w:val="none" w:sz="0" w:space="0" w:color="auto"/>
                <w:bottom w:val="none" w:sz="0" w:space="0" w:color="auto"/>
                <w:right w:val="none" w:sz="0" w:space="0" w:color="auto"/>
              </w:divBdr>
            </w:div>
            <w:div w:id="1517498257">
              <w:marLeft w:val="0"/>
              <w:marRight w:val="0"/>
              <w:marTop w:val="0"/>
              <w:marBottom w:val="0"/>
              <w:divBdr>
                <w:top w:val="none" w:sz="0" w:space="0" w:color="auto"/>
                <w:left w:val="none" w:sz="0" w:space="0" w:color="auto"/>
                <w:bottom w:val="none" w:sz="0" w:space="0" w:color="auto"/>
                <w:right w:val="none" w:sz="0" w:space="0" w:color="auto"/>
              </w:divBdr>
            </w:div>
            <w:div w:id="1884832002">
              <w:marLeft w:val="0"/>
              <w:marRight w:val="0"/>
              <w:marTop w:val="0"/>
              <w:marBottom w:val="0"/>
              <w:divBdr>
                <w:top w:val="none" w:sz="0" w:space="0" w:color="auto"/>
                <w:left w:val="none" w:sz="0" w:space="0" w:color="auto"/>
                <w:bottom w:val="none" w:sz="0" w:space="0" w:color="auto"/>
                <w:right w:val="none" w:sz="0" w:space="0" w:color="auto"/>
              </w:divBdr>
            </w:div>
            <w:div w:id="2001155527">
              <w:marLeft w:val="0"/>
              <w:marRight w:val="0"/>
              <w:marTop w:val="0"/>
              <w:marBottom w:val="0"/>
              <w:divBdr>
                <w:top w:val="none" w:sz="0" w:space="0" w:color="auto"/>
                <w:left w:val="none" w:sz="0" w:space="0" w:color="auto"/>
                <w:bottom w:val="none" w:sz="0" w:space="0" w:color="auto"/>
                <w:right w:val="none" w:sz="0" w:space="0" w:color="auto"/>
              </w:divBdr>
            </w:div>
            <w:div w:id="427581729">
              <w:marLeft w:val="0"/>
              <w:marRight w:val="0"/>
              <w:marTop w:val="0"/>
              <w:marBottom w:val="0"/>
              <w:divBdr>
                <w:top w:val="none" w:sz="0" w:space="0" w:color="auto"/>
                <w:left w:val="none" w:sz="0" w:space="0" w:color="auto"/>
                <w:bottom w:val="none" w:sz="0" w:space="0" w:color="auto"/>
                <w:right w:val="none" w:sz="0" w:space="0" w:color="auto"/>
              </w:divBdr>
            </w:div>
            <w:div w:id="1349408088">
              <w:marLeft w:val="0"/>
              <w:marRight w:val="0"/>
              <w:marTop w:val="0"/>
              <w:marBottom w:val="0"/>
              <w:divBdr>
                <w:top w:val="none" w:sz="0" w:space="0" w:color="auto"/>
                <w:left w:val="none" w:sz="0" w:space="0" w:color="auto"/>
                <w:bottom w:val="none" w:sz="0" w:space="0" w:color="auto"/>
                <w:right w:val="none" w:sz="0" w:space="0" w:color="auto"/>
              </w:divBdr>
            </w:div>
            <w:div w:id="1092433732">
              <w:marLeft w:val="0"/>
              <w:marRight w:val="0"/>
              <w:marTop w:val="0"/>
              <w:marBottom w:val="0"/>
              <w:divBdr>
                <w:top w:val="none" w:sz="0" w:space="0" w:color="auto"/>
                <w:left w:val="none" w:sz="0" w:space="0" w:color="auto"/>
                <w:bottom w:val="none" w:sz="0" w:space="0" w:color="auto"/>
                <w:right w:val="none" w:sz="0" w:space="0" w:color="auto"/>
              </w:divBdr>
            </w:div>
            <w:div w:id="1185706863">
              <w:marLeft w:val="0"/>
              <w:marRight w:val="0"/>
              <w:marTop w:val="0"/>
              <w:marBottom w:val="0"/>
              <w:divBdr>
                <w:top w:val="none" w:sz="0" w:space="0" w:color="auto"/>
                <w:left w:val="none" w:sz="0" w:space="0" w:color="auto"/>
                <w:bottom w:val="none" w:sz="0" w:space="0" w:color="auto"/>
                <w:right w:val="none" w:sz="0" w:space="0" w:color="auto"/>
              </w:divBdr>
            </w:div>
            <w:div w:id="391080217">
              <w:marLeft w:val="0"/>
              <w:marRight w:val="0"/>
              <w:marTop w:val="0"/>
              <w:marBottom w:val="0"/>
              <w:divBdr>
                <w:top w:val="none" w:sz="0" w:space="0" w:color="auto"/>
                <w:left w:val="none" w:sz="0" w:space="0" w:color="auto"/>
                <w:bottom w:val="none" w:sz="0" w:space="0" w:color="auto"/>
                <w:right w:val="none" w:sz="0" w:space="0" w:color="auto"/>
              </w:divBdr>
            </w:div>
            <w:div w:id="267589461">
              <w:marLeft w:val="0"/>
              <w:marRight w:val="0"/>
              <w:marTop w:val="0"/>
              <w:marBottom w:val="0"/>
              <w:divBdr>
                <w:top w:val="none" w:sz="0" w:space="0" w:color="auto"/>
                <w:left w:val="none" w:sz="0" w:space="0" w:color="auto"/>
                <w:bottom w:val="none" w:sz="0" w:space="0" w:color="auto"/>
                <w:right w:val="none" w:sz="0" w:space="0" w:color="auto"/>
              </w:divBdr>
            </w:div>
            <w:div w:id="811407293">
              <w:marLeft w:val="0"/>
              <w:marRight w:val="0"/>
              <w:marTop w:val="0"/>
              <w:marBottom w:val="0"/>
              <w:divBdr>
                <w:top w:val="none" w:sz="0" w:space="0" w:color="auto"/>
                <w:left w:val="none" w:sz="0" w:space="0" w:color="auto"/>
                <w:bottom w:val="none" w:sz="0" w:space="0" w:color="auto"/>
                <w:right w:val="none" w:sz="0" w:space="0" w:color="auto"/>
              </w:divBdr>
            </w:div>
            <w:div w:id="1326973209">
              <w:marLeft w:val="0"/>
              <w:marRight w:val="0"/>
              <w:marTop w:val="0"/>
              <w:marBottom w:val="0"/>
              <w:divBdr>
                <w:top w:val="none" w:sz="0" w:space="0" w:color="auto"/>
                <w:left w:val="none" w:sz="0" w:space="0" w:color="auto"/>
                <w:bottom w:val="none" w:sz="0" w:space="0" w:color="auto"/>
                <w:right w:val="none" w:sz="0" w:space="0" w:color="auto"/>
              </w:divBdr>
            </w:div>
            <w:div w:id="781456257">
              <w:marLeft w:val="0"/>
              <w:marRight w:val="0"/>
              <w:marTop w:val="0"/>
              <w:marBottom w:val="0"/>
              <w:divBdr>
                <w:top w:val="none" w:sz="0" w:space="0" w:color="auto"/>
                <w:left w:val="none" w:sz="0" w:space="0" w:color="auto"/>
                <w:bottom w:val="none" w:sz="0" w:space="0" w:color="auto"/>
                <w:right w:val="none" w:sz="0" w:space="0" w:color="auto"/>
              </w:divBdr>
            </w:div>
            <w:div w:id="1449664783">
              <w:marLeft w:val="0"/>
              <w:marRight w:val="0"/>
              <w:marTop w:val="0"/>
              <w:marBottom w:val="0"/>
              <w:divBdr>
                <w:top w:val="none" w:sz="0" w:space="0" w:color="auto"/>
                <w:left w:val="none" w:sz="0" w:space="0" w:color="auto"/>
                <w:bottom w:val="none" w:sz="0" w:space="0" w:color="auto"/>
                <w:right w:val="none" w:sz="0" w:space="0" w:color="auto"/>
              </w:divBdr>
            </w:div>
            <w:div w:id="1577393909">
              <w:marLeft w:val="0"/>
              <w:marRight w:val="0"/>
              <w:marTop w:val="0"/>
              <w:marBottom w:val="0"/>
              <w:divBdr>
                <w:top w:val="none" w:sz="0" w:space="0" w:color="auto"/>
                <w:left w:val="none" w:sz="0" w:space="0" w:color="auto"/>
                <w:bottom w:val="none" w:sz="0" w:space="0" w:color="auto"/>
                <w:right w:val="none" w:sz="0" w:space="0" w:color="auto"/>
              </w:divBdr>
            </w:div>
            <w:div w:id="746001476">
              <w:marLeft w:val="0"/>
              <w:marRight w:val="0"/>
              <w:marTop w:val="0"/>
              <w:marBottom w:val="0"/>
              <w:divBdr>
                <w:top w:val="none" w:sz="0" w:space="0" w:color="auto"/>
                <w:left w:val="none" w:sz="0" w:space="0" w:color="auto"/>
                <w:bottom w:val="none" w:sz="0" w:space="0" w:color="auto"/>
                <w:right w:val="none" w:sz="0" w:space="0" w:color="auto"/>
              </w:divBdr>
            </w:div>
            <w:div w:id="82191821">
              <w:marLeft w:val="0"/>
              <w:marRight w:val="0"/>
              <w:marTop w:val="0"/>
              <w:marBottom w:val="0"/>
              <w:divBdr>
                <w:top w:val="none" w:sz="0" w:space="0" w:color="auto"/>
                <w:left w:val="none" w:sz="0" w:space="0" w:color="auto"/>
                <w:bottom w:val="none" w:sz="0" w:space="0" w:color="auto"/>
                <w:right w:val="none" w:sz="0" w:space="0" w:color="auto"/>
              </w:divBdr>
            </w:div>
            <w:div w:id="747652096">
              <w:marLeft w:val="0"/>
              <w:marRight w:val="0"/>
              <w:marTop w:val="0"/>
              <w:marBottom w:val="0"/>
              <w:divBdr>
                <w:top w:val="none" w:sz="0" w:space="0" w:color="auto"/>
                <w:left w:val="none" w:sz="0" w:space="0" w:color="auto"/>
                <w:bottom w:val="none" w:sz="0" w:space="0" w:color="auto"/>
                <w:right w:val="none" w:sz="0" w:space="0" w:color="auto"/>
              </w:divBdr>
            </w:div>
            <w:div w:id="1412891768">
              <w:marLeft w:val="0"/>
              <w:marRight w:val="0"/>
              <w:marTop w:val="0"/>
              <w:marBottom w:val="0"/>
              <w:divBdr>
                <w:top w:val="none" w:sz="0" w:space="0" w:color="auto"/>
                <w:left w:val="none" w:sz="0" w:space="0" w:color="auto"/>
                <w:bottom w:val="none" w:sz="0" w:space="0" w:color="auto"/>
                <w:right w:val="none" w:sz="0" w:space="0" w:color="auto"/>
              </w:divBdr>
            </w:div>
            <w:div w:id="1809742854">
              <w:marLeft w:val="0"/>
              <w:marRight w:val="0"/>
              <w:marTop w:val="0"/>
              <w:marBottom w:val="0"/>
              <w:divBdr>
                <w:top w:val="none" w:sz="0" w:space="0" w:color="auto"/>
                <w:left w:val="none" w:sz="0" w:space="0" w:color="auto"/>
                <w:bottom w:val="none" w:sz="0" w:space="0" w:color="auto"/>
                <w:right w:val="none" w:sz="0" w:space="0" w:color="auto"/>
              </w:divBdr>
            </w:div>
            <w:div w:id="766344647">
              <w:marLeft w:val="0"/>
              <w:marRight w:val="0"/>
              <w:marTop w:val="0"/>
              <w:marBottom w:val="0"/>
              <w:divBdr>
                <w:top w:val="none" w:sz="0" w:space="0" w:color="auto"/>
                <w:left w:val="none" w:sz="0" w:space="0" w:color="auto"/>
                <w:bottom w:val="none" w:sz="0" w:space="0" w:color="auto"/>
                <w:right w:val="none" w:sz="0" w:space="0" w:color="auto"/>
              </w:divBdr>
            </w:div>
            <w:div w:id="1896963959">
              <w:marLeft w:val="0"/>
              <w:marRight w:val="0"/>
              <w:marTop w:val="0"/>
              <w:marBottom w:val="0"/>
              <w:divBdr>
                <w:top w:val="none" w:sz="0" w:space="0" w:color="auto"/>
                <w:left w:val="none" w:sz="0" w:space="0" w:color="auto"/>
                <w:bottom w:val="none" w:sz="0" w:space="0" w:color="auto"/>
                <w:right w:val="none" w:sz="0" w:space="0" w:color="auto"/>
              </w:divBdr>
            </w:div>
            <w:div w:id="1779062199">
              <w:marLeft w:val="0"/>
              <w:marRight w:val="0"/>
              <w:marTop w:val="0"/>
              <w:marBottom w:val="0"/>
              <w:divBdr>
                <w:top w:val="none" w:sz="0" w:space="0" w:color="auto"/>
                <w:left w:val="none" w:sz="0" w:space="0" w:color="auto"/>
                <w:bottom w:val="none" w:sz="0" w:space="0" w:color="auto"/>
                <w:right w:val="none" w:sz="0" w:space="0" w:color="auto"/>
              </w:divBdr>
            </w:div>
            <w:div w:id="1594047657">
              <w:marLeft w:val="0"/>
              <w:marRight w:val="0"/>
              <w:marTop w:val="0"/>
              <w:marBottom w:val="0"/>
              <w:divBdr>
                <w:top w:val="none" w:sz="0" w:space="0" w:color="auto"/>
                <w:left w:val="none" w:sz="0" w:space="0" w:color="auto"/>
                <w:bottom w:val="none" w:sz="0" w:space="0" w:color="auto"/>
                <w:right w:val="none" w:sz="0" w:space="0" w:color="auto"/>
              </w:divBdr>
            </w:div>
            <w:div w:id="758797770">
              <w:marLeft w:val="0"/>
              <w:marRight w:val="0"/>
              <w:marTop w:val="0"/>
              <w:marBottom w:val="0"/>
              <w:divBdr>
                <w:top w:val="none" w:sz="0" w:space="0" w:color="auto"/>
                <w:left w:val="none" w:sz="0" w:space="0" w:color="auto"/>
                <w:bottom w:val="none" w:sz="0" w:space="0" w:color="auto"/>
                <w:right w:val="none" w:sz="0" w:space="0" w:color="auto"/>
              </w:divBdr>
            </w:div>
            <w:div w:id="899173700">
              <w:marLeft w:val="0"/>
              <w:marRight w:val="0"/>
              <w:marTop w:val="0"/>
              <w:marBottom w:val="0"/>
              <w:divBdr>
                <w:top w:val="none" w:sz="0" w:space="0" w:color="auto"/>
                <w:left w:val="none" w:sz="0" w:space="0" w:color="auto"/>
                <w:bottom w:val="none" w:sz="0" w:space="0" w:color="auto"/>
                <w:right w:val="none" w:sz="0" w:space="0" w:color="auto"/>
              </w:divBdr>
            </w:div>
            <w:div w:id="1452825132">
              <w:marLeft w:val="0"/>
              <w:marRight w:val="0"/>
              <w:marTop w:val="0"/>
              <w:marBottom w:val="0"/>
              <w:divBdr>
                <w:top w:val="none" w:sz="0" w:space="0" w:color="auto"/>
                <w:left w:val="none" w:sz="0" w:space="0" w:color="auto"/>
                <w:bottom w:val="none" w:sz="0" w:space="0" w:color="auto"/>
                <w:right w:val="none" w:sz="0" w:space="0" w:color="auto"/>
              </w:divBdr>
            </w:div>
            <w:div w:id="1944218606">
              <w:marLeft w:val="0"/>
              <w:marRight w:val="0"/>
              <w:marTop w:val="0"/>
              <w:marBottom w:val="0"/>
              <w:divBdr>
                <w:top w:val="none" w:sz="0" w:space="0" w:color="auto"/>
                <w:left w:val="none" w:sz="0" w:space="0" w:color="auto"/>
                <w:bottom w:val="none" w:sz="0" w:space="0" w:color="auto"/>
                <w:right w:val="none" w:sz="0" w:space="0" w:color="auto"/>
              </w:divBdr>
            </w:div>
            <w:div w:id="538592562">
              <w:marLeft w:val="0"/>
              <w:marRight w:val="0"/>
              <w:marTop w:val="0"/>
              <w:marBottom w:val="0"/>
              <w:divBdr>
                <w:top w:val="none" w:sz="0" w:space="0" w:color="auto"/>
                <w:left w:val="none" w:sz="0" w:space="0" w:color="auto"/>
                <w:bottom w:val="none" w:sz="0" w:space="0" w:color="auto"/>
                <w:right w:val="none" w:sz="0" w:space="0" w:color="auto"/>
              </w:divBdr>
            </w:div>
            <w:div w:id="779491996">
              <w:marLeft w:val="0"/>
              <w:marRight w:val="0"/>
              <w:marTop w:val="0"/>
              <w:marBottom w:val="0"/>
              <w:divBdr>
                <w:top w:val="none" w:sz="0" w:space="0" w:color="auto"/>
                <w:left w:val="none" w:sz="0" w:space="0" w:color="auto"/>
                <w:bottom w:val="none" w:sz="0" w:space="0" w:color="auto"/>
                <w:right w:val="none" w:sz="0" w:space="0" w:color="auto"/>
              </w:divBdr>
            </w:div>
            <w:div w:id="1763640751">
              <w:marLeft w:val="0"/>
              <w:marRight w:val="0"/>
              <w:marTop w:val="0"/>
              <w:marBottom w:val="0"/>
              <w:divBdr>
                <w:top w:val="none" w:sz="0" w:space="0" w:color="auto"/>
                <w:left w:val="none" w:sz="0" w:space="0" w:color="auto"/>
                <w:bottom w:val="none" w:sz="0" w:space="0" w:color="auto"/>
                <w:right w:val="none" w:sz="0" w:space="0" w:color="auto"/>
              </w:divBdr>
            </w:div>
            <w:div w:id="472842422">
              <w:marLeft w:val="0"/>
              <w:marRight w:val="0"/>
              <w:marTop w:val="0"/>
              <w:marBottom w:val="0"/>
              <w:divBdr>
                <w:top w:val="none" w:sz="0" w:space="0" w:color="auto"/>
                <w:left w:val="none" w:sz="0" w:space="0" w:color="auto"/>
                <w:bottom w:val="none" w:sz="0" w:space="0" w:color="auto"/>
                <w:right w:val="none" w:sz="0" w:space="0" w:color="auto"/>
              </w:divBdr>
            </w:div>
            <w:div w:id="1226449235">
              <w:marLeft w:val="0"/>
              <w:marRight w:val="0"/>
              <w:marTop w:val="0"/>
              <w:marBottom w:val="0"/>
              <w:divBdr>
                <w:top w:val="none" w:sz="0" w:space="0" w:color="auto"/>
                <w:left w:val="none" w:sz="0" w:space="0" w:color="auto"/>
                <w:bottom w:val="none" w:sz="0" w:space="0" w:color="auto"/>
                <w:right w:val="none" w:sz="0" w:space="0" w:color="auto"/>
              </w:divBdr>
            </w:div>
            <w:div w:id="197473037">
              <w:marLeft w:val="0"/>
              <w:marRight w:val="0"/>
              <w:marTop w:val="0"/>
              <w:marBottom w:val="0"/>
              <w:divBdr>
                <w:top w:val="none" w:sz="0" w:space="0" w:color="auto"/>
                <w:left w:val="none" w:sz="0" w:space="0" w:color="auto"/>
                <w:bottom w:val="none" w:sz="0" w:space="0" w:color="auto"/>
                <w:right w:val="none" w:sz="0" w:space="0" w:color="auto"/>
              </w:divBdr>
            </w:div>
            <w:div w:id="2112898457">
              <w:marLeft w:val="0"/>
              <w:marRight w:val="0"/>
              <w:marTop w:val="0"/>
              <w:marBottom w:val="0"/>
              <w:divBdr>
                <w:top w:val="none" w:sz="0" w:space="0" w:color="auto"/>
                <w:left w:val="none" w:sz="0" w:space="0" w:color="auto"/>
                <w:bottom w:val="none" w:sz="0" w:space="0" w:color="auto"/>
                <w:right w:val="none" w:sz="0" w:space="0" w:color="auto"/>
              </w:divBdr>
            </w:div>
            <w:div w:id="227963967">
              <w:marLeft w:val="0"/>
              <w:marRight w:val="0"/>
              <w:marTop w:val="0"/>
              <w:marBottom w:val="0"/>
              <w:divBdr>
                <w:top w:val="none" w:sz="0" w:space="0" w:color="auto"/>
                <w:left w:val="none" w:sz="0" w:space="0" w:color="auto"/>
                <w:bottom w:val="none" w:sz="0" w:space="0" w:color="auto"/>
                <w:right w:val="none" w:sz="0" w:space="0" w:color="auto"/>
              </w:divBdr>
            </w:div>
            <w:div w:id="1374428049">
              <w:marLeft w:val="0"/>
              <w:marRight w:val="0"/>
              <w:marTop w:val="0"/>
              <w:marBottom w:val="0"/>
              <w:divBdr>
                <w:top w:val="none" w:sz="0" w:space="0" w:color="auto"/>
                <w:left w:val="none" w:sz="0" w:space="0" w:color="auto"/>
                <w:bottom w:val="none" w:sz="0" w:space="0" w:color="auto"/>
                <w:right w:val="none" w:sz="0" w:space="0" w:color="auto"/>
              </w:divBdr>
            </w:div>
            <w:div w:id="477306598">
              <w:marLeft w:val="0"/>
              <w:marRight w:val="0"/>
              <w:marTop w:val="0"/>
              <w:marBottom w:val="0"/>
              <w:divBdr>
                <w:top w:val="none" w:sz="0" w:space="0" w:color="auto"/>
                <w:left w:val="none" w:sz="0" w:space="0" w:color="auto"/>
                <w:bottom w:val="none" w:sz="0" w:space="0" w:color="auto"/>
                <w:right w:val="none" w:sz="0" w:space="0" w:color="auto"/>
              </w:divBdr>
            </w:div>
            <w:div w:id="1771776938">
              <w:marLeft w:val="0"/>
              <w:marRight w:val="0"/>
              <w:marTop w:val="0"/>
              <w:marBottom w:val="0"/>
              <w:divBdr>
                <w:top w:val="none" w:sz="0" w:space="0" w:color="auto"/>
                <w:left w:val="none" w:sz="0" w:space="0" w:color="auto"/>
                <w:bottom w:val="none" w:sz="0" w:space="0" w:color="auto"/>
                <w:right w:val="none" w:sz="0" w:space="0" w:color="auto"/>
              </w:divBdr>
            </w:div>
            <w:div w:id="76723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2557">
      <w:bodyDiv w:val="1"/>
      <w:marLeft w:val="0"/>
      <w:marRight w:val="0"/>
      <w:marTop w:val="0"/>
      <w:marBottom w:val="0"/>
      <w:divBdr>
        <w:top w:val="none" w:sz="0" w:space="0" w:color="auto"/>
        <w:left w:val="none" w:sz="0" w:space="0" w:color="auto"/>
        <w:bottom w:val="none" w:sz="0" w:space="0" w:color="auto"/>
        <w:right w:val="none" w:sz="0" w:space="0" w:color="auto"/>
      </w:divBdr>
      <w:divsChild>
        <w:div w:id="107623788">
          <w:marLeft w:val="0"/>
          <w:marRight w:val="0"/>
          <w:marTop w:val="0"/>
          <w:marBottom w:val="0"/>
          <w:divBdr>
            <w:top w:val="none" w:sz="0" w:space="0" w:color="auto"/>
            <w:left w:val="none" w:sz="0" w:space="0" w:color="auto"/>
            <w:bottom w:val="none" w:sz="0" w:space="0" w:color="auto"/>
            <w:right w:val="none" w:sz="0" w:space="0" w:color="auto"/>
          </w:divBdr>
          <w:divsChild>
            <w:div w:id="684743576">
              <w:marLeft w:val="0"/>
              <w:marRight w:val="0"/>
              <w:marTop w:val="0"/>
              <w:marBottom w:val="0"/>
              <w:divBdr>
                <w:top w:val="none" w:sz="0" w:space="0" w:color="auto"/>
                <w:left w:val="none" w:sz="0" w:space="0" w:color="auto"/>
                <w:bottom w:val="none" w:sz="0" w:space="0" w:color="auto"/>
                <w:right w:val="none" w:sz="0" w:space="0" w:color="auto"/>
              </w:divBdr>
            </w:div>
            <w:div w:id="1932204166">
              <w:marLeft w:val="0"/>
              <w:marRight w:val="0"/>
              <w:marTop w:val="0"/>
              <w:marBottom w:val="0"/>
              <w:divBdr>
                <w:top w:val="none" w:sz="0" w:space="0" w:color="auto"/>
                <w:left w:val="none" w:sz="0" w:space="0" w:color="auto"/>
                <w:bottom w:val="none" w:sz="0" w:space="0" w:color="auto"/>
                <w:right w:val="none" w:sz="0" w:space="0" w:color="auto"/>
              </w:divBdr>
            </w:div>
            <w:div w:id="1776560414">
              <w:marLeft w:val="0"/>
              <w:marRight w:val="0"/>
              <w:marTop w:val="0"/>
              <w:marBottom w:val="0"/>
              <w:divBdr>
                <w:top w:val="none" w:sz="0" w:space="0" w:color="auto"/>
                <w:left w:val="none" w:sz="0" w:space="0" w:color="auto"/>
                <w:bottom w:val="none" w:sz="0" w:space="0" w:color="auto"/>
                <w:right w:val="none" w:sz="0" w:space="0" w:color="auto"/>
              </w:divBdr>
            </w:div>
            <w:div w:id="1703358776">
              <w:marLeft w:val="0"/>
              <w:marRight w:val="0"/>
              <w:marTop w:val="0"/>
              <w:marBottom w:val="0"/>
              <w:divBdr>
                <w:top w:val="none" w:sz="0" w:space="0" w:color="auto"/>
                <w:left w:val="none" w:sz="0" w:space="0" w:color="auto"/>
                <w:bottom w:val="none" w:sz="0" w:space="0" w:color="auto"/>
                <w:right w:val="none" w:sz="0" w:space="0" w:color="auto"/>
              </w:divBdr>
            </w:div>
            <w:div w:id="1439375029">
              <w:marLeft w:val="0"/>
              <w:marRight w:val="0"/>
              <w:marTop w:val="0"/>
              <w:marBottom w:val="0"/>
              <w:divBdr>
                <w:top w:val="none" w:sz="0" w:space="0" w:color="auto"/>
                <w:left w:val="none" w:sz="0" w:space="0" w:color="auto"/>
                <w:bottom w:val="none" w:sz="0" w:space="0" w:color="auto"/>
                <w:right w:val="none" w:sz="0" w:space="0" w:color="auto"/>
              </w:divBdr>
            </w:div>
            <w:div w:id="484513214">
              <w:marLeft w:val="0"/>
              <w:marRight w:val="0"/>
              <w:marTop w:val="0"/>
              <w:marBottom w:val="0"/>
              <w:divBdr>
                <w:top w:val="none" w:sz="0" w:space="0" w:color="auto"/>
                <w:left w:val="none" w:sz="0" w:space="0" w:color="auto"/>
                <w:bottom w:val="none" w:sz="0" w:space="0" w:color="auto"/>
                <w:right w:val="none" w:sz="0" w:space="0" w:color="auto"/>
              </w:divBdr>
            </w:div>
            <w:div w:id="540049117">
              <w:marLeft w:val="0"/>
              <w:marRight w:val="0"/>
              <w:marTop w:val="0"/>
              <w:marBottom w:val="0"/>
              <w:divBdr>
                <w:top w:val="none" w:sz="0" w:space="0" w:color="auto"/>
                <w:left w:val="none" w:sz="0" w:space="0" w:color="auto"/>
                <w:bottom w:val="none" w:sz="0" w:space="0" w:color="auto"/>
                <w:right w:val="none" w:sz="0" w:space="0" w:color="auto"/>
              </w:divBdr>
            </w:div>
            <w:div w:id="428432717">
              <w:marLeft w:val="0"/>
              <w:marRight w:val="0"/>
              <w:marTop w:val="0"/>
              <w:marBottom w:val="0"/>
              <w:divBdr>
                <w:top w:val="none" w:sz="0" w:space="0" w:color="auto"/>
                <w:left w:val="none" w:sz="0" w:space="0" w:color="auto"/>
                <w:bottom w:val="none" w:sz="0" w:space="0" w:color="auto"/>
                <w:right w:val="none" w:sz="0" w:space="0" w:color="auto"/>
              </w:divBdr>
            </w:div>
            <w:div w:id="2120174510">
              <w:marLeft w:val="0"/>
              <w:marRight w:val="0"/>
              <w:marTop w:val="0"/>
              <w:marBottom w:val="0"/>
              <w:divBdr>
                <w:top w:val="none" w:sz="0" w:space="0" w:color="auto"/>
                <w:left w:val="none" w:sz="0" w:space="0" w:color="auto"/>
                <w:bottom w:val="none" w:sz="0" w:space="0" w:color="auto"/>
                <w:right w:val="none" w:sz="0" w:space="0" w:color="auto"/>
              </w:divBdr>
            </w:div>
            <w:div w:id="1911961427">
              <w:marLeft w:val="0"/>
              <w:marRight w:val="0"/>
              <w:marTop w:val="0"/>
              <w:marBottom w:val="0"/>
              <w:divBdr>
                <w:top w:val="none" w:sz="0" w:space="0" w:color="auto"/>
                <w:left w:val="none" w:sz="0" w:space="0" w:color="auto"/>
                <w:bottom w:val="none" w:sz="0" w:space="0" w:color="auto"/>
                <w:right w:val="none" w:sz="0" w:space="0" w:color="auto"/>
              </w:divBdr>
            </w:div>
            <w:div w:id="1926645866">
              <w:marLeft w:val="0"/>
              <w:marRight w:val="0"/>
              <w:marTop w:val="0"/>
              <w:marBottom w:val="0"/>
              <w:divBdr>
                <w:top w:val="none" w:sz="0" w:space="0" w:color="auto"/>
                <w:left w:val="none" w:sz="0" w:space="0" w:color="auto"/>
                <w:bottom w:val="none" w:sz="0" w:space="0" w:color="auto"/>
                <w:right w:val="none" w:sz="0" w:space="0" w:color="auto"/>
              </w:divBdr>
            </w:div>
            <w:div w:id="543299295">
              <w:marLeft w:val="0"/>
              <w:marRight w:val="0"/>
              <w:marTop w:val="0"/>
              <w:marBottom w:val="0"/>
              <w:divBdr>
                <w:top w:val="none" w:sz="0" w:space="0" w:color="auto"/>
                <w:left w:val="none" w:sz="0" w:space="0" w:color="auto"/>
                <w:bottom w:val="none" w:sz="0" w:space="0" w:color="auto"/>
                <w:right w:val="none" w:sz="0" w:space="0" w:color="auto"/>
              </w:divBdr>
            </w:div>
            <w:div w:id="111438398">
              <w:marLeft w:val="0"/>
              <w:marRight w:val="0"/>
              <w:marTop w:val="0"/>
              <w:marBottom w:val="0"/>
              <w:divBdr>
                <w:top w:val="none" w:sz="0" w:space="0" w:color="auto"/>
                <w:left w:val="none" w:sz="0" w:space="0" w:color="auto"/>
                <w:bottom w:val="none" w:sz="0" w:space="0" w:color="auto"/>
                <w:right w:val="none" w:sz="0" w:space="0" w:color="auto"/>
              </w:divBdr>
            </w:div>
            <w:div w:id="1797793761">
              <w:marLeft w:val="0"/>
              <w:marRight w:val="0"/>
              <w:marTop w:val="0"/>
              <w:marBottom w:val="0"/>
              <w:divBdr>
                <w:top w:val="none" w:sz="0" w:space="0" w:color="auto"/>
                <w:left w:val="none" w:sz="0" w:space="0" w:color="auto"/>
                <w:bottom w:val="none" w:sz="0" w:space="0" w:color="auto"/>
                <w:right w:val="none" w:sz="0" w:space="0" w:color="auto"/>
              </w:divBdr>
            </w:div>
            <w:div w:id="1947690028">
              <w:marLeft w:val="0"/>
              <w:marRight w:val="0"/>
              <w:marTop w:val="0"/>
              <w:marBottom w:val="0"/>
              <w:divBdr>
                <w:top w:val="none" w:sz="0" w:space="0" w:color="auto"/>
                <w:left w:val="none" w:sz="0" w:space="0" w:color="auto"/>
                <w:bottom w:val="none" w:sz="0" w:space="0" w:color="auto"/>
                <w:right w:val="none" w:sz="0" w:space="0" w:color="auto"/>
              </w:divBdr>
            </w:div>
            <w:div w:id="423844933">
              <w:marLeft w:val="0"/>
              <w:marRight w:val="0"/>
              <w:marTop w:val="0"/>
              <w:marBottom w:val="0"/>
              <w:divBdr>
                <w:top w:val="none" w:sz="0" w:space="0" w:color="auto"/>
                <w:left w:val="none" w:sz="0" w:space="0" w:color="auto"/>
                <w:bottom w:val="none" w:sz="0" w:space="0" w:color="auto"/>
                <w:right w:val="none" w:sz="0" w:space="0" w:color="auto"/>
              </w:divBdr>
            </w:div>
            <w:div w:id="19614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747">
      <w:bodyDiv w:val="1"/>
      <w:marLeft w:val="0"/>
      <w:marRight w:val="0"/>
      <w:marTop w:val="0"/>
      <w:marBottom w:val="0"/>
      <w:divBdr>
        <w:top w:val="none" w:sz="0" w:space="0" w:color="auto"/>
        <w:left w:val="none" w:sz="0" w:space="0" w:color="auto"/>
        <w:bottom w:val="none" w:sz="0" w:space="0" w:color="auto"/>
        <w:right w:val="none" w:sz="0" w:space="0" w:color="auto"/>
      </w:divBdr>
      <w:divsChild>
        <w:div w:id="917404447">
          <w:marLeft w:val="0"/>
          <w:marRight w:val="0"/>
          <w:marTop w:val="0"/>
          <w:marBottom w:val="0"/>
          <w:divBdr>
            <w:top w:val="none" w:sz="0" w:space="0" w:color="auto"/>
            <w:left w:val="none" w:sz="0" w:space="0" w:color="auto"/>
            <w:bottom w:val="none" w:sz="0" w:space="0" w:color="auto"/>
            <w:right w:val="none" w:sz="0" w:space="0" w:color="auto"/>
          </w:divBdr>
          <w:divsChild>
            <w:div w:id="1425027394">
              <w:marLeft w:val="0"/>
              <w:marRight w:val="0"/>
              <w:marTop w:val="0"/>
              <w:marBottom w:val="0"/>
              <w:divBdr>
                <w:top w:val="none" w:sz="0" w:space="0" w:color="auto"/>
                <w:left w:val="none" w:sz="0" w:space="0" w:color="auto"/>
                <w:bottom w:val="none" w:sz="0" w:space="0" w:color="auto"/>
                <w:right w:val="none" w:sz="0" w:space="0" w:color="auto"/>
              </w:divBdr>
            </w:div>
            <w:div w:id="1049836534">
              <w:marLeft w:val="0"/>
              <w:marRight w:val="0"/>
              <w:marTop w:val="0"/>
              <w:marBottom w:val="0"/>
              <w:divBdr>
                <w:top w:val="none" w:sz="0" w:space="0" w:color="auto"/>
                <w:left w:val="none" w:sz="0" w:space="0" w:color="auto"/>
                <w:bottom w:val="none" w:sz="0" w:space="0" w:color="auto"/>
                <w:right w:val="none" w:sz="0" w:space="0" w:color="auto"/>
              </w:divBdr>
            </w:div>
            <w:div w:id="1534269173">
              <w:marLeft w:val="0"/>
              <w:marRight w:val="0"/>
              <w:marTop w:val="0"/>
              <w:marBottom w:val="0"/>
              <w:divBdr>
                <w:top w:val="none" w:sz="0" w:space="0" w:color="auto"/>
                <w:left w:val="none" w:sz="0" w:space="0" w:color="auto"/>
                <w:bottom w:val="none" w:sz="0" w:space="0" w:color="auto"/>
                <w:right w:val="none" w:sz="0" w:space="0" w:color="auto"/>
              </w:divBdr>
            </w:div>
            <w:div w:id="845748313">
              <w:marLeft w:val="0"/>
              <w:marRight w:val="0"/>
              <w:marTop w:val="0"/>
              <w:marBottom w:val="0"/>
              <w:divBdr>
                <w:top w:val="none" w:sz="0" w:space="0" w:color="auto"/>
                <w:left w:val="none" w:sz="0" w:space="0" w:color="auto"/>
                <w:bottom w:val="none" w:sz="0" w:space="0" w:color="auto"/>
                <w:right w:val="none" w:sz="0" w:space="0" w:color="auto"/>
              </w:divBdr>
            </w:div>
            <w:div w:id="227569086">
              <w:marLeft w:val="0"/>
              <w:marRight w:val="0"/>
              <w:marTop w:val="0"/>
              <w:marBottom w:val="0"/>
              <w:divBdr>
                <w:top w:val="none" w:sz="0" w:space="0" w:color="auto"/>
                <w:left w:val="none" w:sz="0" w:space="0" w:color="auto"/>
                <w:bottom w:val="none" w:sz="0" w:space="0" w:color="auto"/>
                <w:right w:val="none" w:sz="0" w:space="0" w:color="auto"/>
              </w:divBdr>
            </w:div>
            <w:div w:id="1260993261">
              <w:marLeft w:val="0"/>
              <w:marRight w:val="0"/>
              <w:marTop w:val="0"/>
              <w:marBottom w:val="0"/>
              <w:divBdr>
                <w:top w:val="none" w:sz="0" w:space="0" w:color="auto"/>
                <w:left w:val="none" w:sz="0" w:space="0" w:color="auto"/>
                <w:bottom w:val="none" w:sz="0" w:space="0" w:color="auto"/>
                <w:right w:val="none" w:sz="0" w:space="0" w:color="auto"/>
              </w:divBdr>
            </w:div>
            <w:div w:id="775634679">
              <w:marLeft w:val="0"/>
              <w:marRight w:val="0"/>
              <w:marTop w:val="0"/>
              <w:marBottom w:val="0"/>
              <w:divBdr>
                <w:top w:val="none" w:sz="0" w:space="0" w:color="auto"/>
                <w:left w:val="none" w:sz="0" w:space="0" w:color="auto"/>
                <w:bottom w:val="none" w:sz="0" w:space="0" w:color="auto"/>
                <w:right w:val="none" w:sz="0" w:space="0" w:color="auto"/>
              </w:divBdr>
            </w:div>
            <w:div w:id="646010902">
              <w:marLeft w:val="0"/>
              <w:marRight w:val="0"/>
              <w:marTop w:val="0"/>
              <w:marBottom w:val="0"/>
              <w:divBdr>
                <w:top w:val="none" w:sz="0" w:space="0" w:color="auto"/>
                <w:left w:val="none" w:sz="0" w:space="0" w:color="auto"/>
                <w:bottom w:val="none" w:sz="0" w:space="0" w:color="auto"/>
                <w:right w:val="none" w:sz="0" w:space="0" w:color="auto"/>
              </w:divBdr>
            </w:div>
            <w:div w:id="1688750539">
              <w:marLeft w:val="0"/>
              <w:marRight w:val="0"/>
              <w:marTop w:val="0"/>
              <w:marBottom w:val="0"/>
              <w:divBdr>
                <w:top w:val="none" w:sz="0" w:space="0" w:color="auto"/>
                <w:left w:val="none" w:sz="0" w:space="0" w:color="auto"/>
                <w:bottom w:val="none" w:sz="0" w:space="0" w:color="auto"/>
                <w:right w:val="none" w:sz="0" w:space="0" w:color="auto"/>
              </w:divBdr>
            </w:div>
            <w:div w:id="150297683">
              <w:marLeft w:val="0"/>
              <w:marRight w:val="0"/>
              <w:marTop w:val="0"/>
              <w:marBottom w:val="0"/>
              <w:divBdr>
                <w:top w:val="none" w:sz="0" w:space="0" w:color="auto"/>
                <w:left w:val="none" w:sz="0" w:space="0" w:color="auto"/>
                <w:bottom w:val="none" w:sz="0" w:space="0" w:color="auto"/>
                <w:right w:val="none" w:sz="0" w:space="0" w:color="auto"/>
              </w:divBdr>
            </w:div>
            <w:div w:id="9841157">
              <w:marLeft w:val="0"/>
              <w:marRight w:val="0"/>
              <w:marTop w:val="0"/>
              <w:marBottom w:val="0"/>
              <w:divBdr>
                <w:top w:val="none" w:sz="0" w:space="0" w:color="auto"/>
                <w:left w:val="none" w:sz="0" w:space="0" w:color="auto"/>
                <w:bottom w:val="none" w:sz="0" w:space="0" w:color="auto"/>
                <w:right w:val="none" w:sz="0" w:space="0" w:color="auto"/>
              </w:divBdr>
            </w:div>
            <w:div w:id="468783283">
              <w:marLeft w:val="0"/>
              <w:marRight w:val="0"/>
              <w:marTop w:val="0"/>
              <w:marBottom w:val="0"/>
              <w:divBdr>
                <w:top w:val="none" w:sz="0" w:space="0" w:color="auto"/>
                <w:left w:val="none" w:sz="0" w:space="0" w:color="auto"/>
                <w:bottom w:val="none" w:sz="0" w:space="0" w:color="auto"/>
                <w:right w:val="none" w:sz="0" w:space="0" w:color="auto"/>
              </w:divBdr>
            </w:div>
            <w:div w:id="5166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6696">
      <w:bodyDiv w:val="1"/>
      <w:marLeft w:val="0"/>
      <w:marRight w:val="0"/>
      <w:marTop w:val="0"/>
      <w:marBottom w:val="0"/>
      <w:divBdr>
        <w:top w:val="none" w:sz="0" w:space="0" w:color="auto"/>
        <w:left w:val="none" w:sz="0" w:space="0" w:color="auto"/>
        <w:bottom w:val="none" w:sz="0" w:space="0" w:color="auto"/>
        <w:right w:val="none" w:sz="0" w:space="0" w:color="auto"/>
      </w:divBdr>
    </w:div>
    <w:div w:id="209804429">
      <w:bodyDiv w:val="1"/>
      <w:marLeft w:val="0"/>
      <w:marRight w:val="0"/>
      <w:marTop w:val="0"/>
      <w:marBottom w:val="0"/>
      <w:divBdr>
        <w:top w:val="none" w:sz="0" w:space="0" w:color="auto"/>
        <w:left w:val="none" w:sz="0" w:space="0" w:color="auto"/>
        <w:bottom w:val="none" w:sz="0" w:space="0" w:color="auto"/>
        <w:right w:val="none" w:sz="0" w:space="0" w:color="auto"/>
      </w:divBdr>
      <w:divsChild>
        <w:div w:id="545222370">
          <w:marLeft w:val="0"/>
          <w:marRight w:val="0"/>
          <w:marTop w:val="0"/>
          <w:marBottom w:val="0"/>
          <w:divBdr>
            <w:top w:val="none" w:sz="0" w:space="0" w:color="auto"/>
            <w:left w:val="none" w:sz="0" w:space="0" w:color="auto"/>
            <w:bottom w:val="none" w:sz="0" w:space="0" w:color="auto"/>
            <w:right w:val="none" w:sz="0" w:space="0" w:color="auto"/>
          </w:divBdr>
          <w:divsChild>
            <w:div w:id="296378547">
              <w:marLeft w:val="0"/>
              <w:marRight w:val="0"/>
              <w:marTop w:val="0"/>
              <w:marBottom w:val="0"/>
              <w:divBdr>
                <w:top w:val="none" w:sz="0" w:space="0" w:color="auto"/>
                <w:left w:val="none" w:sz="0" w:space="0" w:color="auto"/>
                <w:bottom w:val="none" w:sz="0" w:space="0" w:color="auto"/>
                <w:right w:val="none" w:sz="0" w:space="0" w:color="auto"/>
              </w:divBdr>
            </w:div>
            <w:div w:id="1582835975">
              <w:marLeft w:val="0"/>
              <w:marRight w:val="0"/>
              <w:marTop w:val="0"/>
              <w:marBottom w:val="0"/>
              <w:divBdr>
                <w:top w:val="none" w:sz="0" w:space="0" w:color="auto"/>
                <w:left w:val="none" w:sz="0" w:space="0" w:color="auto"/>
                <w:bottom w:val="none" w:sz="0" w:space="0" w:color="auto"/>
                <w:right w:val="none" w:sz="0" w:space="0" w:color="auto"/>
              </w:divBdr>
            </w:div>
            <w:div w:id="1987708396">
              <w:marLeft w:val="0"/>
              <w:marRight w:val="0"/>
              <w:marTop w:val="0"/>
              <w:marBottom w:val="0"/>
              <w:divBdr>
                <w:top w:val="none" w:sz="0" w:space="0" w:color="auto"/>
                <w:left w:val="none" w:sz="0" w:space="0" w:color="auto"/>
                <w:bottom w:val="none" w:sz="0" w:space="0" w:color="auto"/>
                <w:right w:val="none" w:sz="0" w:space="0" w:color="auto"/>
              </w:divBdr>
            </w:div>
            <w:div w:id="74830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824831">
      <w:bodyDiv w:val="1"/>
      <w:marLeft w:val="0"/>
      <w:marRight w:val="0"/>
      <w:marTop w:val="0"/>
      <w:marBottom w:val="0"/>
      <w:divBdr>
        <w:top w:val="none" w:sz="0" w:space="0" w:color="auto"/>
        <w:left w:val="none" w:sz="0" w:space="0" w:color="auto"/>
        <w:bottom w:val="none" w:sz="0" w:space="0" w:color="auto"/>
        <w:right w:val="none" w:sz="0" w:space="0" w:color="auto"/>
      </w:divBdr>
    </w:div>
    <w:div w:id="252670445">
      <w:bodyDiv w:val="1"/>
      <w:marLeft w:val="0"/>
      <w:marRight w:val="0"/>
      <w:marTop w:val="0"/>
      <w:marBottom w:val="0"/>
      <w:divBdr>
        <w:top w:val="none" w:sz="0" w:space="0" w:color="auto"/>
        <w:left w:val="none" w:sz="0" w:space="0" w:color="auto"/>
        <w:bottom w:val="none" w:sz="0" w:space="0" w:color="auto"/>
        <w:right w:val="none" w:sz="0" w:space="0" w:color="auto"/>
      </w:divBdr>
    </w:div>
    <w:div w:id="262765311">
      <w:bodyDiv w:val="1"/>
      <w:marLeft w:val="0"/>
      <w:marRight w:val="0"/>
      <w:marTop w:val="0"/>
      <w:marBottom w:val="0"/>
      <w:divBdr>
        <w:top w:val="none" w:sz="0" w:space="0" w:color="auto"/>
        <w:left w:val="none" w:sz="0" w:space="0" w:color="auto"/>
        <w:bottom w:val="none" w:sz="0" w:space="0" w:color="auto"/>
        <w:right w:val="none" w:sz="0" w:space="0" w:color="auto"/>
      </w:divBdr>
    </w:div>
    <w:div w:id="264270829">
      <w:bodyDiv w:val="1"/>
      <w:marLeft w:val="0"/>
      <w:marRight w:val="0"/>
      <w:marTop w:val="0"/>
      <w:marBottom w:val="0"/>
      <w:divBdr>
        <w:top w:val="none" w:sz="0" w:space="0" w:color="auto"/>
        <w:left w:val="none" w:sz="0" w:space="0" w:color="auto"/>
        <w:bottom w:val="none" w:sz="0" w:space="0" w:color="auto"/>
        <w:right w:val="none" w:sz="0" w:space="0" w:color="auto"/>
      </w:divBdr>
    </w:div>
    <w:div w:id="265624290">
      <w:bodyDiv w:val="1"/>
      <w:marLeft w:val="0"/>
      <w:marRight w:val="0"/>
      <w:marTop w:val="0"/>
      <w:marBottom w:val="0"/>
      <w:divBdr>
        <w:top w:val="none" w:sz="0" w:space="0" w:color="auto"/>
        <w:left w:val="none" w:sz="0" w:space="0" w:color="auto"/>
        <w:bottom w:val="none" w:sz="0" w:space="0" w:color="auto"/>
        <w:right w:val="none" w:sz="0" w:space="0" w:color="auto"/>
      </w:divBdr>
    </w:div>
    <w:div w:id="273564019">
      <w:bodyDiv w:val="1"/>
      <w:marLeft w:val="0"/>
      <w:marRight w:val="0"/>
      <w:marTop w:val="0"/>
      <w:marBottom w:val="0"/>
      <w:divBdr>
        <w:top w:val="none" w:sz="0" w:space="0" w:color="auto"/>
        <w:left w:val="none" w:sz="0" w:space="0" w:color="auto"/>
        <w:bottom w:val="none" w:sz="0" w:space="0" w:color="auto"/>
        <w:right w:val="none" w:sz="0" w:space="0" w:color="auto"/>
      </w:divBdr>
    </w:div>
    <w:div w:id="284697548">
      <w:bodyDiv w:val="1"/>
      <w:marLeft w:val="0"/>
      <w:marRight w:val="0"/>
      <w:marTop w:val="0"/>
      <w:marBottom w:val="0"/>
      <w:divBdr>
        <w:top w:val="none" w:sz="0" w:space="0" w:color="auto"/>
        <w:left w:val="none" w:sz="0" w:space="0" w:color="auto"/>
        <w:bottom w:val="none" w:sz="0" w:space="0" w:color="auto"/>
        <w:right w:val="none" w:sz="0" w:space="0" w:color="auto"/>
      </w:divBdr>
      <w:divsChild>
        <w:div w:id="1515657074">
          <w:marLeft w:val="0"/>
          <w:marRight w:val="0"/>
          <w:marTop w:val="0"/>
          <w:marBottom w:val="0"/>
          <w:divBdr>
            <w:top w:val="none" w:sz="0" w:space="0" w:color="auto"/>
            <w:left w:val="none" w:sz="0" w:space="0" w:color="auto"/>
            <w:bottom w:val="none" w:sz="0" w:space="0" w:color="auto"/>
            <w:right w:val="none" w:sz="0" w:space="0" w:color="auto"/>
          </w:divBdr>
          <w:divsChild>
            <w:div w:id="2110272673">
              <w:marLeft w:val="0"/>
              <w:marRight w:val="0"/>
              <w:marTop w:val="0"/>
              <w:marBottom w:val="0"/>
              <w:divBdr>
                <w:top w:val="none" w:sz="0" w:space="0" w:color="auto"/>
                <w:left w:val="none" w:sz="0" w:space="0" w:color="auto"/>
                <w:bottom w:val="none" w:sz="0" w:space="0" w:color="auto"/>
                <w:right w:val="none" w:sz="0" w:space="0" w:color="auto"/>
              </w:divBdr>
            </w:div>
            <w:div w:id="409280355">
              <w:marLeft w:val="0"/>
              <w:marRight w:val="0"/>
              <w:marTop w:val="0"/>
              <w:marBottom w:val="0"/>
              <w:divBdr>
                <w:top w:val="none" w:sz="0" w:space="0" w:color="auto"/>
                <w:left w:val="none" w:sz="0" w:space="0" w:color="auto"/>
                <w:bottom w:val="none" w:sz="0" w:space="0" w:color="auto"/>
                <w:right w:val="none" w:sz="0" w:space="0" w:color="auto"/>
              </w:divBdr>
            </w:div>
            <w:div w:id="605388694">
              <w:marLeft w:val="0"/>
              <w:marRight w:val="0"/>
              <w:marTop w:val="0"/>
              <w:marBottom w:val="0"/>
              <w:divBdr>
                <w:top w:val="none" w:sz="0" w:space="0" w:color="auto"/>
                <w:left w:val="none" w:sz="0" w:space="0" w:color="auto"/>
                <w:bottom w:val="none" w:sz="0" w:space="0" w:color="auto"/>
                <w:right w:val="none" w:sz="0" w:space="0" w:color="auto"/>
              </w:divBdr>
            </w:div>
            <w:div w:id="1442414482">
              <w:marLeft w:val="0"/>
              <w:marRight w:val="0"/>
              <w:marTop w:val="0"/>
              <w:marBottom w:val="0"/>
              <w:divBdr>
                <w:top w:val="none" w:sz="0" w:space="0" w:color="auto"/>
                <w:left w:val="none" w:sz="0" w:space="0" w:color="auto"/>
                <w:bottom w:val="none" w:sz="0" w:space="0" w:color="auto"/>
                <w:right w:val="none" w:sz="0" w:space="0" w:color="auto"/>
              </w:divBdr>
            </w:div>
            <w:div w:id="629096170">
              <w:marLeft w:val="0"/>
              <w:marRight w:val="0"/>
              <w:marTop w:val="0"/>
              <w:marBottom w:val="0"/>
              <w:divBdr>
                <w:top w:val="none" w:sz="0" w:space="0" w:color="auto"/>
                <w:left w:val="none" w:sz="0" w:space="0" w:color="auto"/>
                <w:bottom w:val="none" w:sz="0" w:space="0" w:color="auto"/>
                <w:right w:val="none" w:sz="0" w:space="0" w:color="auto"/>
              </w:divBdr>
            </w:div>
            <w:div w:id="636375603">
              <w:marLeft w:val="0"/>
              <w:marRight w:val="0"/>
              <w:marTop w:val="0"/>
              <w:marBottom w:val="0"/>
              <w:divBdr>
                <w:top w:val="none" w:sz="0" w:space="0" w:color="auto"/>
                <w:left w:val="none" w:sz="0" w:space="0" w:color="auto"/>
                <w:bottom w:val="none" w:sz="0" w:space="0" w:color="auto"/>
                <w:right w:val="none" w:sz="0" w:space="0" w:color="auto"/>
              </w:divBdr>
            </w:div>
            <w:div w:id="2119984256">
              <w:marLeft w:val="0"/>
              <w:marRight w:val="0"/>
              <w:marTop w:val="0"/>
              <w:marBottom w:val="0"/>
              <w:divBdr>
                <w:top w:val="none" w:sz="0" w:space="0" w:color="auto"/>
                <w:left w:val="none" w:sz="0" w:space="0" w:color="auto"/>
                <w:bottom w:val="none" w:sz="0" w:space="0" w:color="auto"/>
                <w:right w:val="none" w:sz="0" w:space="0" w:color="auto"/>
              </w:divBdr>
            </w:div>
            <w:div w:id="454375548">
              <w:marLeft w:val="0"/>
              <w:marRight w:val="0"/>
              <w:marTop w:val="0"/>
              <w:marBottom w:val="0"/>
              <w:divBdr>
                <w:top w:val="none" w:sz="0" w:space="0" w:color="auto"/>
                <w:left w:val="none" w:sz="0" w:space="0" w:color="auto"/>
                <w:bottom w:val="none" w:sz="0" w:space="0" w:color="auto"/>
                <w:right w:val="none" w:sz="0" w:space="0" w:color="auto"/>
              </w:divBdr>
            </w:div>
            <w:div w:id="204104011">
              <w:marLeft w:val="0"/>
              <w:marRight w:val="0"/>
              <w:marTop w:val="0"/>
              <w:marBottom w:val="0"/>
              <w:divBdr>
                <w:top w:val="none" w:sz="0" w:space="0" w:color="auto"/>
                <w:left w:val="none" w:sz="0" w:space="0" w:color="auto"/>
                <w:bottom w:val="none" w:sz="0" w:space="0" w:color="auto"/>
                <w:right w:val="none" w:sz="0" w:space="0" w:color="auto"/>
              </w:divBdr>
            </w:div>
            <w:div w:id="8127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92243">
      <w:bodyDiv w:val="1"/>
      <w:marLeft w:val="0"/>
      <w:marRight w:val="0"/>
      <w:marTop w:val="0"/>
      <w:marBottom w:val="0"/>
      <w:divBdr>
        <w:top w:val="none" w:sz="0" w:space="0" w:color="auto"/>
        <w:left w:val="none" w:sz="0" w:space="0" w:color="auto"/>
        <w:bottom w:val="none" w:sz="0" w:space="0" w:color="auto"/>
        <w:right w:val="none" w:sz="0" w:space="0" w:color="auto"/>
      </w:divBdr>
    </w:div>
    <w:div w:id="306013108">
      <w:bodyDiv w:val="1"/>
      <w:marLeft w:val="0"/>
      <w:marRight w:val="0"/>
      <w:marTop w:val="0"/>
      <w:marBottom w:val="0"/>
      <w:divBdr>
        <w:top w:val="none" w:sz="0" w:space="0" w:color="auto"/>
        <w:left w:val="none" w:sz="0" w:space="0" w:color="auto"/>
        <w:bottom w:val="none" w:sz="0" w:space="0" w:color="auto"/>
        <w:right w:val="none" w:sz="0" w:space="0" w:color="auto"/>
      </w:divBdr>
      <w:divsChild>
        <w:div w:id="260337749">
          <w:marLeft w:val="0"/>
          <w:marRight w:val="0"/>
          <w:marTop w:val="0"/>
          <w:marBottom w:val="0"/>
          <w:divBdr>
            <w:top w:val="none" w:sz="0" w:space="0" w:color="auto"/>
            <w:left w:val="none" w:sz="0" w:space="0" w:color="auto"/>
            <w:bottom w:val="none" w:sz="0" w:space="0" w:color="auto"/>
            <w:right w:val="none" w:sz="0" w:space="0" w:color="auto"/>
          </w:divBdr>
          <w:divsChild>
            <w:div w:id="539050436">
              <w:marLeft w:val="0"/>
              <w:marRight w:val="0"/>
              <w:marTop w:val="0"/>
              <w:marBottom w:val="0"/>
              <w:divBdr>
                <w:top w:val="none" w:sz="0" w:space="0" w:color="auto"/>
                <w:left w:val="none" w:sz="0" w:space="0" w:color="auto"/>
                <w:bottom w:val="none" w:sz="0" w:space="0" w:color="auto"/>
                <w:right w:val="none" w:sz="0" w:space="0" w:color="auto"/>
              </w:divBdr>
            </w:div>
            <w:div w:id="466244111">
              <w:marLeft w:val="0"/>
              <w:marRight w:val="0"/>
              <w:marTop w:val="0"/>
              <w:marBottom w:val="0"/>
              <w:divBdr>
                <w:top w:val="none" w:sz="0" w:space="0" w:color="auto"/>
                <w:left w:val="none" w:sz="0" w:space="0" w:color="auto"/>
                <w:bottom w:val="none" w:sz="0" w:space="0" w:color="auto"/>
                <w:right w:val="none" w:sz="0" w:space="0" w:color="auto"/>
              </w:divBdr>
            </w:div>
            <w:div w:id="563760731">
              <w:marLeft w:val="0"/>
              <w:marRight w:val="0"/>
              <w:marTop w:val="0"/>
              <w:marBottom w:val="0"/>
              <w:divBdr>
                <w:top w:val="none" w:sz="0" w:space="0" w:color="auto"/>
                <w:left w:val="none" w:sz="0" w:space="0" w:color="auto"/>
                <w:bottom w:val="none" w:sz="0" w:space="0" w:color="auto"/>
                <w:right w:val="none" w:sz="0" w:space="0" w:color="auto"/>
              </w:divBdr>
            </w:div>
            <w:div w:id="501817256">
              <w:marLeft w:val="0"/>
              <w:marRight w:val="0"/>
              <w:marTop w:val="0"/>
              <w:marBottom w:val="0"/>
              <w:divBdr>
                <w:top w:val="none" w:sz="0" w:space="0" w:color="auto"/>
                <w:left w:val="none" w:sz="0" w:space="0" w:color="auto"/>
                <w:bottom w:val="none" w:sz="0" w:space="0" w:color="auto"/>
                <w:right w:val="none" w:sz="0" w:space="0" w:color="auto"/>
              </w:divBdr>
            </w:div>
            <w:div w:id="2061443760">
              <w:marLeft w:val="0"/>
              <w:marRight w:val="0"/>
              <w:marTop w:val="0"/>
              <w:marBottom w:val="0"/>
              <w:divBdr>
                <w:top w:val="none" w:sz="0" w:space="0" w:color="auto"/>
                <w:left w:val="none" w:sz="0" w:space="0" w:color="auto"/>
                <w:bottom w:val="none" w:sz="0" w:space="0" w:color="auto"/>
                <w:right w:val="none" w:sz="0" w:space="0" w:color="auto"/>
              </w:divBdr>
            </w:div>
            <w:div w:id="1513303692">
              <w:marLeft w:val="0"/>
              <w:marRight w:val="0"/>
              <w:marTop w:val="0"/>
              <w:marBottom w:val="0"/>
              <w:divBdr>
                <w:top w:val="none" w:sz="0" w:space="0" w:color="auto"/>
                <w:left w:val="none" w:sz="0" w:space="0" w:color="auto"/>
                <w:bottom w:val="none" w:sz="0" w:space="0" w:color="auto"/>
                <w:right w:val="none" w:sz="0" w:space="0" w:color="auto"/>
              </w:divBdr>
            </w:div>
            <w:div w:id="1204093497">
              <w:marLeft w:val="0"/>
              <w:marRight w:val="0"/>
              <w:marTop w:val="0"/>
              <w:marBottom w:val="0"/>
              <w:divBdr>
                <w:top w:val="none" w:sz="0" w:space="0" w:color="auto"/>
                <w:left w:val="none" w:sz="0" w:space="0" w:color="auto"/>
                <w:bottom w:val="none" w:sz="0" w:space="0" w:color="auto"/>
                <w:right w:val="none" w:sz="0" w:space="0" w:color="auto"/>
              </w:divBdr>
            </w:div>
            <w:div w:id="1220942980">
              <w:marLeft w:val="0"/>
              <w:marRight w:val="0"/>
              <w:marTop w:val="0"/>
              <w:marBottom w:val="0"/>
              <w:divBdr>
                <w:top w:val="none" w:sz="0" w:space="0" w:color="auto"/>
                <w:left w:val="none" w:sz="0" w:space="0" w:color="auto"/>
                <w:bottom w:val="none" w:sz="0" w:space="0" w:color="auto"/>
                <w:right w:val="none" w:sz="0" w:space="0" w:color="auto"/>
              </w:divBdr>
            </w:div>
            <w:div w:id="1961957615">
              <w:marLeft w:val="0"/>
              <w:marRight w:val="0"/>
              <w:marTop w:val="0"/>
              <w:marBottom w:val="0"/>
              <w:divBdr>
                <w:top w:val="none" w:sz="0" w:space="0" w:color="auto"/>
                <w:left w:val="none" w:sz="0" w:space="0" w:color="auto"/>
                <w:bottom w:val="none" w:sz="0" w:space="0" w:color="auto"/>
                <w:right w:val="none" w:sz="0" w:space="0" w:color="auto"/>
              </w:divBdr>
            </w:div>
            <w:div w:id="675349478">
              <w:marLeft w:val="0"/>
              <w:marRight w:val="0"/>
              <w:marTop w:val="0"/>
              <w:marBottom w:val="0"/>
              <w:divBdr>
                <w:top w:val="none" w:sz="0" w:space="0" w:color="auto"/>
                <w:left w:val="none" w:sz="0" w:space="0" w:color="auto"/>
                <w:bottom w:val="none" w:sz="0" w:space="0" w:color="auto"/>
                <w:right w:val="none" w:sz="0" w:space="0" w:color="auto"/>
              </w:divBdr>
            </w:div>
            <w:div w:id="174804015">
              <w:marLeft w:val="0"/>
              <w:marRight w:val="0"/>
              <w:marTop w:val="0"/>
              <w:marBottom w:val="0"/>
              <w:divBdr>
                <w:top w:val="none" w:sz="0" w:space="0" w:color="auto"/>
                <w:left w:val="none" w:sz="0" w:space="0" w:color="auto"/>
                <w:bottom w:val="none" w:sz="0" w:space="0" w:color="auto"/>
                <w:right w:val="none" w:sz="0" w:space="0" w:color="auto"/>
              </w:divBdr>
            </w:div>
            <w:div w:id="1384601815">
              <w:marLeft w:val="0"/>
              <w:marRight w:val="0"/>
              <w:marTop w:val="0"/>
              <w:marBottom w:val="0"/>
              <w:divBdr>
                <w:top w:val="none" w:sz="0" w:space="0" w:color="auto"/>
                <w:left w:val="none" w:sz="0" w:space="0" w:color="auto"/>
                <w:bottom w:val="none" w:sz="0" w:space="0" w:color="auto"/>
                <w:right w:val="none" w:sz="0" w:space="0" w:color="auto"/>
              </w:divBdr>
            </w:div>
            <w:div w:id="1328749000">
              <w:marLeft w:val="0"/>
              <w:marRight w:val="0"/>
              <w:marTop w:val="0"/>
              <w:marBottom w:val="0"/>
              <w:divBdr>
                <w:top w:val="none" w:sz="0" w:space="0" w:color="auto"/>
                <w:left w:val="none" w:sz="0" w:space="0" w:color="auto"/>
                <w:bottom w:val="none" w:sz="0" w:space="0" w:color="auto"/>
                <w:right w:val="none" w:sz="0" w:space="0" w:color="auto"/>
              </w:divBdr>
            </w:div>
            <w:div w:id="485977688">
              <w:marLeft w:val="0"/>
              <w:marRight w:val="0"/>
              <w:marTop w:val="0"/>
              <w:marBottom w:val="0"/>
              <w:divBdr>
                <w:top w:val="none" w:sz="0" w:space="0" w:color="auto"/>
                <w:left w:val="none" w:sz="0" w:space="0" w:color="auto"/>
                <w:bottom w:val="none" w:sz="0" w:space="0" w:color="auto"/>
                <w:right w:val="none" w:sz="0" w:space="0" w:color="auto"/>
              </w:divBdr>
            </w:div>
            <w:div w:id="1319114711">
              <w:marLeft w:val="0"/>
              <w:marRight w:val="0"/>
              <w:marTop w:val="0"/>
              <w:marBottom w:val="0"/>
              <w:divBdr>
                <w:top w:val="none" w:sz="0" w:space="0" w:color="auto"/>
                <w:left w:val="none" w:sz="0" w:space="0" w:color="auto"/>
                <w:bottom w:val="none" w:sz="0" w:space="0" w:color="auto"/>
                <w:right w:val="none" w:sz="0" w:space="0" w:color="auto"/>
              </w:divBdr>
            </w:div>
            <w:div w:id="589041884">
              <w:marLeft w:val="0"/>
              <w:marRight w:val="0"/>
              <w:marTop w:val="0"/>
              <w:marBottom w:val="0"/>
              <w:divBdr>
                <w:top w:val="none" w:sz="0" w:space="0" w:color="auto"/>
                <w:left w:val="none" w:sz="0" w:space="0" w:color="auto"/>
                <w:bottom w:val="none" w:sz="0" w:space="0" w:color="auto"/>
                <w:right w:val="none" w:sz="0" w:space="0" w:color="auto"/>
              </w:divBdr>
            </w:div>
            <w:div w:id="1682388900">
              <w:marLeft w:val="0"/>
              <w:marRight w:val="0"/>
              <w:marTop w:val="0"/>
              <w:marBottom w:val="0"/>
              <w:divBdr>
                <w:top w:val="none" w:sz="0" w:space="0" w:color="auto"/>
                <w:left w:val="none" w:sz="0" w:space="0" w:color="auto"/>
                <w:bottom w:val="none" w:sz="0" w:space="0" w:color="auto"/>
                <w:right w:val="none" w:sz="0" w:space="0" w:color="auto"/>
              </w:divBdr>
            </w:div>
            <w:div w:id="762654460">
              <w:marLeft w:val="0"/>
              <w:marRight w:val="0"/>
              <w:marTop w:val="0"/>
              <w:marBottom w:val="0"/>
              <w:divBdr>
                <w:top w:val="none" w:sz="0" w:space="0" w:color="auto"/>
                <w:left w:val="none" w:sz="0" w:space="0" w:color="auto"/>
                <w:bottom w:val="none" w:sz="0" w:space="0" w:color="auto"/>
                <w:right w:val="none" w:sz="0" w:space="0" w:color="auto"/>
              </w:divBdr>
            </w:div>
            <w:div w:id="502285611">
              <w:marLeft w:val="0"/>
              <w:marRight w:val="0"/>
              <w:marTop w:val="0"/>
              <w:marBottom w:val="0"/>
              <w:divBdr>
                <w:top w:val="none" w:sz="0" w:space="0" w:color="auto"/>
                <w:left w:val="none" w:sz="0" w:space="0" w:color="auto"/>
                <w:bottom w:val="none" w:sz="0" w:space="0" w:color="auto"/>
                <w:right w:val="none" w:sz="0" w:space="0" w:color="auto"/>
              </w:divBdr>
            </w:div>
            <w:div w:id="495614435">
              <w:marLeft w:val="0"/>
              <w:marRight w:val="0"/>
              <w:marTop w:val="0"/>
              <w:marBottom w:val="0"/>
              <w:divBdr>
                <w:top w:val="none" w:sz="0" w:space="0" w:color="auto"/>
                <w:left w:val="none" w:sz="0" w:space="0" w:color="auto"/>
                <w:bottom w:val="none" w:sz="0" w:space="0" w:color="auto"/>
                <w:right w:val="none" w:sz="0" w:space="0" w:color="auto"/>
              </w:divBdr>
            </w:div>
            <w:div w:id="592206179">
              <w:marLeft w:val="0"/>
              <w:marRight w:val="0"/>
              <w:marTop w:val="0"/>
              <w:marBottom w:val="0"/>
              <w:divBdr>
                <w:top w:val="none" w:sz="0" w:space="0" w:color="auto"/>
                <w:left w:val="none" w:sz="0" w:space="0" w:color="auto"/>
                <w:bottom w:val="none" w:sz="0" w:space="0" w:color="auto"/>
                <w:right w:val="none" w:sz="0" w:space="0" w:color="auto"/>
              </w:divBdr>
            </w:div>
            <w:div w:id="1473716797">
              <w:marLeft w:val="0"/>
              <w:marRight w:val="0"/>
              <w:marTop w:val="0"/>
              <w:marBottom w:val="0"/>
              <w:divBdr>
                <w:top w:val="none" w:sz="0" w:space="0" w:color="auto"/>
                <w:left w:val="none" w:sz="0" w:space="0" w:color="auto"/>
                <w:bottom w:val="none" w:sz="0" w:space="0" w:color="auto"/>
                <w:right w:val="none" w:sz="0" w:space="0" w:color="auto"/>
              </w:divBdr>
            </w:div>
            <w:div w:id="215747253">
              <w:marLeft w:val="0"/>
              <w:marRight w:val="0"/>
              <w:marTop w:val="0"/>
              <w:marBottom w:val="0"/>
              <w:divBdr>
                <w:top w:val="none" w:sz="0" w:space="0" w:color="auto"/>
                <w:left w:val="none" w:sz="0" w:space="0" w:color="auto"/>
                <w:bottom w:val="none" w:sz="0" w:space="0" w:color="auto"/>
                <w:right w:val="none" w:sz="0" w:space="0" w:color="auto"/>
              </w:divBdr>
            </w:div>
            <w:div w:id="1452243431">
              <w:marLeft w:val="0"/>
              <w:marRight w:val="0"/>
              <w:marTop w:val="0"/>
              <w:marBottom w:val="0"/>
              <w:divBdr>
                <w:top w:val="none" w:sz="0" w:space="0" w:color="auto"/>
                <w:left w:val="none" w:sz="0" w:space="0" w:color="auto"/>
                <w:bottom w:val="none" w:sz="0" w:space="0" w:color="auto"/>
                <w:right w:val="none" w:sz="0" w:space="0" w:color="auto"/>
              </w:divBdr>
            </w:div>
            <w:div w:id="1295141952">
              <w:marLeft w:val="0"/>
              <w:marRight w:val="0"/>
              <w:marTop w:val="0"/>
              <w:marBottom w:val="0"/>
              <w:divBdr>
                <w:top w:val="none" w:sz="0" w:space="0" w:color="auto"/>
                <w:left w:val="none" w:sz="0" w:space="0" w:color="auto"/>
                <w:bottom w:val="none" w:sz="0" w:space="0" w:color="auto"/>
                <w:right w:val="none" w:sz="0" w:space="0" w:color="auto"/>
              </w:divBdr>
            </w:div>
            <w:div w:id="1165784751">
              <w:marLeft w:val="0"/>
              <w:marRight w:val="0"/>
              <w:marTop w:val="0"/>
              <w:marBottom w:val="0"/>
              <w:divBdr>
                <w:top w:val="none" w:sz="0" w:space="0" w:color="auto"/>
                <w:left w:val="none" w:sz="0" w:space="0" w:color="auto"/>
                <w:bottom w:val="none" w:sz="0" w:space="0" w:color="auto"/>
                <w:right w:val="none" w:sz="0" w:space="0" w:color="auto"/>
              </w:divBdr>
            </w:div>
            <w:div w:id="1427459126">
              <w:marLeft w:val="0"/>
              <w:marRight w:val="0"/>
              <w:marTop w:val="0"/>
              <w:marBottom w:val="0"/>
              <w:divBdr>
                <w:top w:val="none" w:sz="0" w:space="0" w:color="auto"/>
                <w:left w:val="none" w:sz="0" w:space="0" w:color="auto"/>
                <w:bottom w:val="none" w:sz="0" w:space="0" w:color="auto"/>
                <w:right w:val="none" w:sz="0" w:space="0" w:color="auto"/>
              </w:divBdr>
            </w:div>
            <w:div w:id="1686396183">
              <w:marLeft w:val="0"/>
              <w:marRight w:val="0"/>
              <w:marTop w:val="0"/>
              <w:marBottom w:val="0"/>
              <w:divBdr>
                <w:top w:val="none" w:sz="0" w:space="0" w:color="auto"/>
                <w:left w:val="none" w:sz="0" w:space="0" w:color="auto"/>
                <w:bottom w:val="none" w:sz="0" w:space="0" w:color="auto"/>
                <w:right w:val="none" w:sz="0" w:space="0" w:color="auto"/>
              </w:divBdr>
            </w:div>
            <w:div w:id="1470586219">
              <w:marLeft w:val="0"/>
              <w:marRight w:val="0"/>
              <w:marTop w:val="0"/>
              <w:marBottom w:val="0"/>
              <w:divBdr>
                <w:top w:val="none" w:sz="0" w:space="0" w:color="auto"/>
                <w:left w:val="none" w:sz="0" w:space="0" w:color="auto"/>
                <w:bottom w:val="none" w:sz="0" w:space="0" w:color="auto"/>
                <w:right w:val="none" w:sz="0" w:space="0" w:color="auto"/>
              </w:divBdr>
            </w:div>
            <w:div w:id="1778594837">
              <w:marLeft w:val="0"/>
              <w:marRight w:val="0"/>
              <w:marTop w:val="0"/>
              <w:marBottom w:val="0"/>
              <w:divBdr>
                <w:top w:val="none" w:sz="0" w:space="0" w:color="auto"/>
                <w:left w:val="none" w:sz="0" w:space="0" w:color="auto"/>
                <w:bottom w:val="none" w:sz="0" w:space="0" w:color="auto"/>
                <w:right w:val="none" w:sz="0" w:space="0" w:color="auto"/>
              </w:divBdr>
            </w:div>
            <w:div w:id="607202633">
              <w:marLeft w:val="0"/>
              <w:marRight w:val="0"/>
              <w:marTop w:val="0"/>
              <w:marBottom w:val="0"/>
              <w:divBdr>
                <w:top w:val="none" w:sz="0" w:space="0" w:color="auto"/>
                <w:left w:val="none" w:sz="0" w:space="0" w:color="auto"/>
                <w:bottom w:val="none" w:sz="0" w:space="0" w:color="auto"/>
                <w:right w:val="none" w:sz="0" w:space="0" w:color="auto"/>
              </w:divBdr>
            </w:div>
            <w:div w:id="1370689676">
              <w:marLeft w:val="0"/>
              <w:marRight w:val="0"/>
              <w:marTop w:val="0"/>
              <w:marBottom w:val="0"/>
              <w:divBdr>
                <w:top w:val="none" w:sz="0" w:space="0" w:color="auto"/>
                <w:left w:val="none" w:sz="0" w:space="0" w:color="auto"/>
                <w:bottom w:val="none" w:sz="0" w:space="0" w:color="auto"/>
                <w:right w:val="none" w:sz="0" w:space="0" w:color="auto"/>
              </w:divBdr>
            </w:div>
            <w:div w:id="1784113506">
              <w:marLeft w:val="0"/>
              <w:marRight w:val="0"/>
              <w:marTop w:val="0"/>
              <w:marBottom w:val="0"/>
              <w:divBdr>
                <w:top w:val="none" w:sz="0" w:space="0" w:color="auto"/>
                <w:left w:val="none" w:sz="0" w:space="0" w:color="auto"/>
                <w:bottom w:val="none" w:sz="0" w:space="0" w:color="auto"/>
                <w:right w:val="none" w:sz="0" w:space="0" w:color="auto"/>
              </w:divBdr>
            </w:div>
            <w:div w:id="180779490">
              <w:marLeft w:val="0"/>
              <w:marRight w:val="0"/>
              <w:marTop w:val="0"/>
              <w:marBottom w:val="0"/>
              <w:divBdr>
                <w:top w:val="none" w:sz="0" w:space="0" w:color="auto"/>
                <w:left w:val="none" w:sz="0" w:space="0" w:color="auto"/>
                <w:bottom w:val="none" w:sz="0" w:space="0" w:color="auto"/>
                <w:right w:val="none" w:sz="0" w:space="0" w:color="auto"/>
              </w:divBdr>
            </w:div>
            <w:div w:id="2100178432">
              <w:marLeft w:val="0"/>
              <w:marRight w:val="0"/>
              <w:marTop w:val="0"/>
              <w:marBottom w:val="0"/>
              <w:divBdr>
                <w:top w:val="none" w:sz="0" w:space="0" w:color="auto"/>
                <w:left w:val="none" w:sz="0" w:space="0" w:color="auto"/>
                <w:bottom w:val="none" w:sz="0" w:space="0" w:color="auto"/>
                <w:right w:val="none" w:sz="0" w:space="0" w:color="auto"/>
              </w:divBdr>
            </w:div>
            <w:div w:id="1017929211">
              <w:marLeft w:val="0"/>
              <w:marRight w:val="0"/>
              <w:marTop w:val="0"/>
              <w:marBottom w:val="0"/>
              <w:divBdr>
                <w:top w:val="none" w:sz="0" w:space="0" w:color="auto"/>
                <w:left w:val="none" w:sz="0" w:space="0" w:color="auto"/>
                <w:bottom w:val="none" w:sz="0" w:space="0" w:color="auto"/>
                <w:right w:val="none" w:sz="0" w:space="0" w:color="auto"/>
              </w:divBdr>
            </w:div>
            <w:div w:id="310863477">
              <w:marLeft w:val="0"/>
              <w:marRight w:val="0"/>
              <w:marTop w:val="0"/>
              <w:marBottom w:val="0"/>
              <w:divBdr>
                <w:top w:val="none" w:sz="0" w:space="0" w:color="auto"/>
                <w:left w:val="none" w:sz="0" w:space="0" w:color="auto"/>
                <w:bottom w:val="none" w:sz="0" w:space="0" w:color="auto"/>
                <w:right w:val="none" w:sz="0" w:space="0" w:color="auto"/>
              </w:divBdr>
            </w:div>
            <w:div w:id="1214462016">
              <w:marLeft w:val="0"/>
              <w:marRight w:val="0"/>
              <w:marTop w:val="0"/>
              <w:marBottom w:val="0"/>
              <w:divBdr>
                <w:top w:val="none" w:sz="0" w:space="0" w:color="auto"/>
                <w:left w:val="none" w:sz="0" w:space="0" w:color="auto"/>
                <w:bottom w:val="none" w:sz="0" w:space="0" w:color="auto"/>
                <w:right w:val="none" w:sz="0" w:space="0" w:color="auto"/>
              </w:divBdr>
            </w:div>
            <w:div w:id="21593857">
              <w:marLeft w:val="0"/>
              <w:marRight w:val="0"/>
              <w:marTop w:val="0"/>
              <w:marBottom w:val="0"/>
              <w:divBdr>
                <w:top w:val="none" w:sz="0" w:space="0" w:color="auto"/>
                <w:left w:val="none" w:sz="0" w:space="0" w:color="auto"/>
                <w:bottom w:val="none" w:sz="0" w:space="0" w:color="auto"/>
                <w:right w:val="none" w:sz="0" w:space="0" w:color="auto"/>
              </w:divBdr>
            </w:div>
            <w:div w:id="148987767">
              <w:marLeft w:val="0"/>
              <w:marRight w:val="0"/>
              <w:marTop w:val="0"/>
              <w:marBottom w:val="0"/>
              <w:divBdr>
                <w:top w:val="none" w:sz="0" w:space="0" w:color="auto"/>
                <w:left w:val="none" w:sz="0" w:space="0" w:color="auto"/>
                <w:bottom w:val="none" w:sz="0" w:space="0" w:color="auto"/>
                <w:right w:val="none" w:sz="0" w:space="0" w:color="auto"/>
              </w:divBdr>
            </w:div>
            <w:div w:id="6638898">
              <w:marLeft w:val="0"/>
              <w:marRight w:val="0"/>
              <w:marTop w:val="0"/>
              <w:marBottom w:val="0"/>
              <w:divBdr>
                <w:top w:val="none" w:sz="0" w:space="0" w:color="auto"/>
                <w:left w:val="none" w:sz="0" w:space="0" w:color="auto"/>
                <w:bottom w:val="none" w:sz="0" w:space="0" w:color="auto"/>
                <w:right w:val="none" w:sz="0" w:space="0" w:color="auto"/>
              </w:divBdr>
            </w:div>
            <w:div w:id="386881124">
              <w:marLeft w:val="0"/>
              <w:marRight w:val="0"/>
              <w:marTop w:val="0"/>
              <w:marBottom w:val="0"/>
              <w:divBdr>
                <w:top w:val="none" w:sz="0" w:space="0" w:color="auto"/>
                <w:left w:val="none" w:sz="0" w:space="0" w:color="auto"/>
                <w:bottom w:val="none" w:sz="0" w:space="0" w:color="auto"/>
                <w:right w:val="none" w:sz="0" w:space="0" w:color="auto"/>
              </w:divBdr>
            </w:div>
            <w:div w:id="1483960117">
              <w:marLeft w:val="0"/>
              <w:marRight w:val="0"/>
              <w:marTop w:val="0"/>
              <w:marBottom w:val="0"/>
              <w:divBdr>
                <w:top w:val="none" w:sz="0" w:space="0" w:color="auto"/>
                <w:left w:val="none" w:sz="0" w:space="0" w:color="auto"/>
                <w:bottom w:val="none" w:sz="0" w:space="0" w:color="auto"/>
                <w:right w:val="none" w:sz="0" w:space="0" w:color="auto"/>
              </w:divBdr>
            </w:div>
            <w:div w:id="1855531707">
              <w:marLeft w:val="0"/>
              <w:marRight w:val="0"/>
              <w:marTop w:val="0"/>
              <w:marBottom w:val="0"/>
              <w:divBdr>
                <w:top w:val="none" w:sz="0" w:space="0" w:color="auto"/>
                <w:left w:val="none" w:sz="0" w:space="0" w:color="auto"/>
                <w:bottom w:val="none" w:sz="0" w:space="0" w:color="auto"/>
                <w:right w:val="none" w:sz="0" w:space="0" w:color="auto"/>
              </w:divBdr>
            </w:div>
            <w:div w:id="1649554393">
              <w:marLeft w:val="0"/>
              <w:marRight w:val="0"/>
              <w:marTop w:val="0"/>
              <w:marBottom w:val="0"/>
              <w:divBdr>
                <w:top w:val="none" w:sz="0" w:space="0" w:color="auto"/>
                <w:left w:val="none" w:sz="0" w:space="0" w:color="auto"/>
                <w:bottom w:val="none" w:sz="0" w:space="0" w:color="auto"/>
                <w:right w:val="none" w:sz="0" w:space="0" w:color="auto"/>
              </w:divBdr>
            </w:div>
            <w:div w:id="425275445">
              <w:marLeft w:val="0"/>
              <w:marRight w:val="0"/>
              <w:marTop w:val="0"/>
              <w:marBottom w:val="0"/>
              <w:divBdr>
                <w:top w:val="none" w:sz="0" w:space="0" w:color="auto"/>
                <w:left w:val="none" w:sz="0" w:space="0" w:color="auto"/>
                <w:bottom w:val="none" w:sz="0" w:space="0" w:color="auto"/>
                <w:right w:val="none" w:sz="0" w:space="0" w:color="auto"/>
              </w:divBdr>
            </w:div>
            <w:div w:id="2120758928">
              <w:marLeft w:val="0"/>
              <w:marRight w:val="0"/>
              <w:marTop w:val="0"/>
              <w:marBottom w:val="0"/>
              <w:divBdr>
                <w:top w:val="none" w:sz="0" w:space="0" w:color="auto"/>
                <w:left w:val="none" w:sz="0" w:space="0" w:color="auto"/>
                <w:bottom w:val="none" w:sz="0" w:space="0" w:color="auto"/>
                <w:right w:val="none" w:sz="0" w:space="0" w:color="auto"/>
              </w:divBdr>
            </w:div>
            <w:div w:id="1079207550">
              <w:marLeft w:val="0"/>
              <w:marRight w:val="0"/>
              <w:marTop w:val="0"/>
              <w:marBottom w:val="0"/>
              <w:divBdr>
                <w:top w:val="none" w:sz="0" w:space="0" w:color="auto"/>
                <w:left w:val="none" w:sz="0" w:space="0" w:color="auto"/>
                <w:bottom w:val="none" w:sz="0" w:space="0" w:color="auto"/>
                <w:right w:val="none" w:sz="0" w:space="0" w:color="auto"/>
              </w:divBdr>
            </w:div>
            <w:div w:id="668992174">
              <w:marLeft w:val="0"/>
              <w:marRight w:val="0"/>
              <w:marTop w:val="0"/>
              <w:marBottom w:val="0"/>
              <w:divBdr>
                <w:top w:val="none" w:sz="0" w:space="0" w:color="auto"/>
                <w:left w:val="none" w:sz="0" w:space="0" w:color="auto"/>
                <w:bottom w:val="none" w:sz="0" w:space="0" w:color="auto"/>
                <w:right w:val="none" w:sz="0" w:space="0" w:color="auto"/>
              </w:divBdr>
            </w:div>
            <w:div w:id="1227691429">
              <w:marLeft w:val="0"/>
              <w:marRight w:val="0"/>
              <w:marTop w:val="0"/>
              <w:marBottom w:val="0"/>
              <w:divBdr>
                <w:top w:val="none" w:sz="0" w:space="0" w:color="auto"/>
                <w:left w:val="none" w:sz="0" w:space="0" w:color="auto"/>
                <w:bottom w:val="none" w:sz="0" w:space="0" w:color="auto"/>
                <w:right w:val="none" w:sz="0" w:space="0" w:color="auto"/>
              </w:divBdr>
            </w:div>
            <w:div w:id="2042591382">
              <w:marLeft w:val="0"/>
              <w:marRight w:val="0"/>
              <w:marTop w:val="0"/>
              <w:marBottom w:val="0"/>
              <w:divBdr>
                <w:top w:val="none" w:sz="0" w:space="0" w:color="auto"/>
                <w:left w:val="none" w:sz="0" w:space="0" w:color="auto"/>
                <w:bottom w:val="none" w:sz="0" w:space="0" w:color="auto"/>
                <w:right w:val="none" w:sz="0" w:space="0" w:color="auto"/>
              </w:divBdr>
            </w:div>
            <w:div w:id="1095707383">
              <w:marLeft w:val="0"/>
              <w:marRight w:val="0"/>
              <w:marTop w:val="0"/>
              <w:marBottom w:val="0"/>
              <w:divBdr>
                <w:top w:val="none" w:sz="0" w:space="0" w:color="auto"/>
                <w:left w:val="none" w:sz="0" w:space="0" w:color="auto"/>
                <w:bottom w:val="none" w:sz="0" w:space="0" w:color="auto"/>
                <w:right w:val="none" w:sz="0" w:space="0" w:color="auto"/>
              </w:divBdr>
            </w:div>
            <w:div w:id="1821533906">
              <w:marLeft w:val="0"/>
              <w:marRight w:val="0"/>
              <w:marTop w:val="0"/>
              <w:marBottom w:val="0"/>
              <w:divBdr>
                <w:top w:val="none" w:sz="0" w:space="0" w:color="auto"/>
                <w:left w:val="none" w:sz="0" w:space="0" w:color="auto"/>
                <w:bottom w:val="none" w:sz="0" w:space="0" w:color="auto"/>
                <w:right w:val="none" w:sz="0" w:space="0" w:color="auto"/>
              </w:divBdr>
            </w:div>
            <w:div w:id="611790856">
              <w:marLeft w:val="0"/>
              <w:marRight w:val="0"/>
              <w:marTop w:val="0"/>
              <w:marBottom w:val="0"/>
              <w:divBdr>
                <w:top w:val="none" w:sz="0" w:space="0" w:color="auto"/>
                <w:left w:val="none" w:sz="0" w:space="0" w:color="auto"/>
                <w:bottom w:val="none" w:sz="0" w:space="0" w:color="auto"/>
                <w:right w:val="none" w:sz="0" w:space="0" w:color="auto"/>
              </w:divBdr>
            </w:div>
            <w:div w:id="1102650924">
              <w:marLeft w:val="0"/>
              <w:marRight w:val="0"/>
              <w:marTop w:val="0"/>
              <w:marBottom w:val="0"/>
              <w:divBdr>
                <w:top w:val="none" w:sz="0" w:space="0" w:color="auto"/>
                <w:left w:val="none" w:sz="0" w:space="0" w:color="auto"/>
                <w:bottom w:val="none" w:sz="0" w:space="0" w:color="auto"/>
                <w:right w:val="none" w:sz="0" w:space="0" w:color="auto"/>
              </w:divBdr>
            </w:div>
            <w:div w:id="248000915">
              <w:marLeft w:val="0"/>
              <w:marRight w:val="0"/>
              <w:marTop w:val="0"/>
              <w:marBottom w:val="0"/>
              <w:divBdr>
                <w:top w:val="none" w:sz="0" w:space="0" w:color="auto"/>
                <w:left w:val="none" w:sz="0" w:space="0" w:color="auto"/>
                <w:bottom w:val="none" w:sz="0" w:space="0" w:color="auto"/>
                <w:right w:val="none" w:sz="0" w:space="0" w:color="auto"/>
              </w:divBdr>
            </w:div>
            <w:div w:id="1706754746">
              <w:marLeft w:val="0"/>
              <w:marRight w:val="0"/>
              <w:marTop w:val="0"/>
              <w:marBottom w:val="0"/>
              <w:divBdr>
                <w:top w:val="none" w:sz="0" w:space="0" w:color="auto"/>
                <w:left w:val="none" w:sz="0" w:space="0" w:color="auto"/>
                <w:bottom w:val="none" w:sz="0" w:space="0" w:color="auto"/>
                <w:right w:val="none" w:sz="0" w:space="0" w:color="auto"/>
              </w:divBdr>
            </w:div>
            <w:div w:id="832796643">
              <w:marLeft w:val="0"/>
              <w:marRight w:val="0"/>
              <w:marTop w:val="0"/>
              <w:marBottom w:val="0"/>
              <w:divBdr>
                <w:top w:val="none" w:sz="0" w:space="0" w:color="auto"/>
                <w:left w:val="none" w:sz="0" w:space="0" w:color="auto"/>
                <w:bottom w:val="none" w:sz="0" w:space="0" w:color="auto"/>
                <w:right w:val="none" w:sz="0" w:space="0" w:color="auto"/>
              </w:divBdr>
            </w:div>
            <w:div w:id="1496455672">
              <w:marLeft w:val="0"/>
              <w:marRight w:val="0"/>
              <w:marTop w:val="0"/>
              <w:marBottom w:val="0"/>
              <w:divBdr>
                <w:top w:val="none" w:sz="0" w:space="0" w:color="auto"/>
                <w:left w:val="none" w:sz="0" w:space="0" w:color="auto"/>
                <w:bottom w:val="none" w:sz="0" w:space="0" w:color="auto"/>
                <w:right w:val="none" w:sz="0" w:space="0" w:color="auto"/>
              </w:divBdr>
            </w:div>
            <w:div w:id="1291203674">
              <w:marLeft w:val="0"/>
              <w:marRight w:val="0"/>
              <w:marTop w:val="0"/>
              <w:marBottom w:val="0"/>
              <w:divBdr>
                <w:top w:val="none" w:sz="0" w:space="0" w:color="auto"/>
                <w:left w:val="none" w:sz="0" w:space="0" w:color="auto"/>
                <w:bottom w:val="none" w:sz="0" w:space="0" w:color="auto"/>
                <w:right w:val="none" w:sz="0" w:space="0" w:color="auto"/>
              </w:divBdr>
            </w:div>
            <w:div w:id="1777022678">
              <w:marLeft w:val="0"/>
              <w:marRight w:val="0"/>
              <w:marTop w:val="0"/>
              <w:marBottom w:val="0"/>
              <w:divBdr>
                <w:top w:val="none" w:sz="0" w:space="0" w:color="auto"/>
                <w:left w:val="none" w:sz="0" w:space="0" w:color="auto"/>
                <w:bottom w:val="none" w:sz="0" w:space="0" w:color="auto"/>
                <w:right w:val="none" w:sz="0" w:space="0" w:color="auto"/>
              </w:divBdr>
            </w:div>
            <w:div w:id="1304651428">
              <w:marLeft w:val="0"/>
              <w:marRight w:val="0"/>
              <w:marTop w:val="0"/>
              <w:marBottom w:val="0"/>
              <w:divBdr>
                <w:top w:val="none" w:sz="0" w:space="0" w:color="auto"/>
                <w:left w:val="none" w:sz="0" w:space="0" w:color="auto"/>
                <w:bottom w:val="none" w:sz="0" w:space="0" w:color="auto"/>
                <w:right w:val="none" w:sz="0" w:space="0" w:color="auto"/>
              </w:divBdr>
            </w:div>
            <w:div w:id="1224948534">
              <w:marLeft w:val="0"/>
              <w:marRight w:val="0"/>
              <w:marTop w:val="0"/>
              <w:marBottom w:val="0"/>
              <w:divBdr>
                <w:top w:val="none" w:sz="0" w:space="0" w:color="auto"/>
                <w:left w:val="none" w:sz="0" w:space="0" w:color="auto"/>
                <w:bottom w:val="none" w:sz="0" w:space="0" w:color="auto"/>
                <w:right w:val="none" w:sz="0" w:space="0" w:color="auto"/>
              </w:divBdr>
            </w:div>
            <w:div w:id="423258636">
              <w:marLeft w:val="0"/>
              <w:marRight w:val="0"/>
              <w:marTop w:val="0"/>
              <w:marBottom w:val="0"/>
              <w:divBdr>
                <w:top w:val="none" w:sz="0" w:space="0" w:color="auto"/>
                <w:left w:val="none" w:sz="0" w:space="0" w:color="auto"/>
                <w:bottom w:val="none" w:sz="0" w:space="0" w:color="auto"/>
                <w:right w:val="none" w:sz="0" w:space="0" w:color="auto"/>
              </w:divBdr>
            </w:div>
            <w:div w:id="1904949716">
              <w:marLeft w:val="0"/>
              <w:marRight w:val="0"/>
              <w:marTop w:val="0"/>
              <w:marBottom w:val="0"/>
              <w:divBdr>
                <w:top w:val="none" w:sz="0" w:space="0" w:color="auto"/>
                <w:left w:val="none" w:sz="0" w:space="0" w:color="auto"/>
                <w:bottom w:val="none" w:sz="0" w:space="0" w:color="auto"/>
                <w:right w:val="none" w:sz="0" w:space="0" w:color="auto"/>
              </w:divBdr>
            </w:div>
            <w:div w:id="487598603">
              <w:marLeft w:val="0"/>
              <w:marRight w:val="0"/>
              <w:marTop w:val="0"/>
              <w:marBottom w:val="0"/>
              <w:divBdr>
                <w:top w:val="none" w:sz="0" w:space="0" w:color="auto"/>
                <w:left w:val="none" w:sz="0" w:space="0" w:color="auto"/>
                <w:bottom w:val="none" w:sz="0" w:space="0" w:color="auto"/>
                <w:right w:val="none" w:sz="0" w:space="0" w:color="auto"/>
              </w:divBdr>
            </w:div>
            <w:div w:id="1910655408">
              <w:marLeft w:val="0"/>
              <w:marRight w:val="0"/>
              <w:marTop w:val="0"/>
              <w:marBottom w:val="0"/>
              <w:divBdr>
                <w:top w:val="none" w:sz="0" w:space="0" w:color="auto"/>
                <w:left w:val="none" w:sz="0" w:space="0" w:color="auto"/>
                <w:bottom w:val="none" w:sz="0" w:space="0" w:color="auto"/>
                <w:right w:val="none" w:sz="0" w:space="0" w:color="auto"/>
              </w:divBdr>
            </w:div>
            <w:div w:id="2049328611">
              <w:marLeft w:val="0"/>
              <w:marRight w:val="0"/>
              <w:marTop w:val="0"/>
              <w:marBottom w:val="0"/>
              <w:divBdr>
                <w:top w:val="none" w:sz="0" w:space="0" w:color="auto"/>
                <w:left w:val="none" w:sz="0" w:space="0" w:color="auto"/>
                <w:bottom w:val="none" w:sz="0" w:space="0" w:color="auto"/>
                <w:right w:val="none" w:sz="0" w:space="0" w:color="auto"/>
              </w:divBdr>
            </w:div>
            <w:div w:id="955404890">
              <w:marLeft w:val="0"/>
              <w:marRight w:val="0"/>
              <w:marTop w:val="0"/>
              <w:marBottom w:val="0"/>
              <w:divBdr>
                <w:top w:val="none" w:sz="0" w:space="0" w:color="auto"/>
                <w:left w:val="none" w:sz="0" w:space="0" w:color="auto"/>
                <w:bottom w:val="none" w:sz="0" w:space="0" w:color="auto"/>
                <w:right w:val="none" w:sz="0" w:space="0" w:color="auto"/>
              </w:divBdr>
            </w:div>
            <w:div w:id="1757480839">
              <w:marLeft w:val="0"/>
              <w:marRight w:val="0"/>
              <w:marTop w:val="0"/>
              <w:marBottom w:val="0"/>
              <w:divBdr>
                <w:top w:val="none" w:sz="0" w:space="0" w:color="auto"/>
                <w:left w:val="none" w:sz="0" w:space="0" w:color="auto"/>
                <w:bottom w:val="none" w:sz="0" w:space="0" w:color="auto"/>
                <w:right w:val="none" w:sz="0" w:space="0" w:color="auto"/>
              </w:divBdr>
            </w:div>
            <w:div w:id="1559051415">
              <w:marLeft w:val="0"/>
              <w:marRight w:val="0"/>
              <w:marTop w:val="0"/>
              <w:marBottom w:val="0"/>
              <w:divBdr>
                <w:top w:val="none" w:sz="0" w:space="0" w:color="auto"/>
                <w:left w:val="none" w:sz="0" w:space="0" w:color="auto"/>
                <w:bottom w:val="none" w:sz="0" w:space="0" w:color="auto"/>
                <w:right w:val="none" w:sz="0" w:space="0" w:color="auto"/>
              </w:divBdr>
            </w:div>
            <w:div w:id="149056398">
              <w:marLeft w:val="0"/>
              <w:marRight w:val="0"/>
              <w:marTop w:val="0"/>
              <w:marBottom w:val="0"/>
              <w:divBdr>
                <w:top w:val="none" w:sz="0" w:space="0" w:color="auto"/>
                <w:left w:val="none" w:sz="0" w:space="0" w:color="auto"/>
                <w:bottom w:val="none" w:sz="0" w:space="0" w:color="auto"/>
                <w:right w:val="none" w:sz="0" w:space="0" w:color="auto"/>
              </w:divBdr>
            </w:div>
            <w:div w:id="1356033857">
              <w:marLeft w:val="0"/>
              <w:marRight w:val="0"/>
              <w:marTop w:val="0"/>
              <w:marBottom w:val="0"/>
              <w:divBdr>
                <w:top w:val="none" w:sz="0" w:space="0" w:color="auto"/>
                <w:left w:val="none" w:sz="0" w:space="0" w:color="auto"/>
                <w:bottom w:val="none" w:sz="0" w:space="0" w:color="auto"/>
                <w:right w:val="none" w:sz="0" w:space="0" w:color="auto"/>
              </w:divBdr>
            </w:div>
            <w:div w:id="1217667945">
              <w:marLeft w:val="0"/>
              <w:marRight w:val="0"/>
              <w:marTop w:val="0"/>
              <w:marBottom w:val="0"/>
              <w:divBdr>
                <w:top w:val="none" w:sz="0" w:space="0" w:color="auto"/>
                <w:left w:val="none" w:sz="0" w:space="0" w:color="auto"/>
                <w:bottom w:val="none" w:sz="0" w:space="0" w:color="auto"/>
                <w:right w:val="none" w:sz="0" w:space="0" w:color="auto"/>
              </w:divBdr>
            </w:div>
            <w:div w:id="331375974">
              <w:marLeft w:val="0"/>
              <w:marRight w:val="0"/>
              <w:marTop w:val="0"/>
              <w:marBottom w:val="0"/>
              <w:divBdr>
                <w:top w:val="none" w:sz="0" w:space="0" w:color="auto"/>
                <w:left w:val="none" w:sz="0" w:space="0" w:color="auto"/>
                <w:bottom w:val="none" w:sz="0" w:space="0" w:color="auto"/>
                <w:right w:val="none" w:sz="0" w:space="0" w:color="auto"/>
              </w:divBdr>
            </w:div>
            <w:div w:id="380371725">
              <w:marLeft w:val="0"/>
              <w:marRight w:val="0"/>
              <w:marTop w:val="0"/>
              <w:marBottom w:val="0"/>
              <w:divBdr>
                <w:top w:val="none" w:sz="0" w:space="0" w:color="auto"/>
                <w:left w:val="none" w:sz="0" w:space="0" w:color="auto"/>
                <w:bottom w:val="none" w:sz="0" w:space="0" w:color="auto"/>
                <w:right w:val="none" w:sz="0" w:space="0" w:color="auto"/>
              </w:divBdr>
            </w:div>
            <w:div w:id="466313231">
              <w:marLeft w:val="0"/>
              <w:marRight w:val="0"/>
              <w:marTop w:val="0"/>
              <w:marBottom w:val="0"/>
              <w:divBdr>
                <w:top w:val="none" w:sz="0" w:space="0" w:color="auto"/>
                <w:left w:val="none" w:sz="0" w:space="0" w:color="auto"/>
                <w:bottom w:val="none" w:sz="0" w:space="0" w:color="auto"/>
                <w:right w:val="none" w:sz="0" w:space="0" w:color="auto"/>
              </w:divBdr>
            </w:div>
            <w:div w:id="878124385">
              <w:marLeft w:val="0"/>
              <w:marRight w:val="0"/>
              <w:marTop w:val="0"/>
              <w:marBottom w:val="0"/>
              <w:divBdr>
                <w:top w:val="none" w:sz="0" w:space="0" w:color="auto"/>
                <w:left w:val="none" w:sz="0" w:space="0" w:color="auto"/>
                <w:bottom w:val="none" w:sz="0" w:space="0" w:color="auto"/>
                <w:right w:val="none" w:sz="0" w:space="0" w:color="auto"/>
              </w:divBdr>
            </w:div>
            <w:div w:id="486436104">
              <w:marLeft w:val="0"/>
              <w:marRight w:val="0"/>
              <w:marTop w:val="0"/>
              <w:marBottom w:val="0"/>
              <w:divBdr>
                <w:top w:val="none" w:sz="0" w:space="0" w:color="auto"/>
                <w:left w:val="none" w:sz="0" w:space="0" w:color="auto"/>
                <w:bottom w:val="none" w:sz="0" w:space="0" w:color="auto"/>
                <w:right w:val="none" w:sz="0" w:space="0" w:color="auto"/>
              </w:divBdr>
            </w:div>
            <w:div w:id="1880894470">
              <w:marLeft w:val="0"/>
              <w:marRight w:val="0"/>
              <w:marTop w:val="0"/>
              <w:marBottom w:val="0"/>
              <w:divBdr>
                <w:top w:val="none" w:sz="0" w:space="0" w:color="auto"/>
                <w:left w:val="none" w:sz="0" w:space="0" w:color="auto"/>
                <w:bottom w:val="none" w:sz="0" w:space="0" w:color="auto"/>
                <w:right w:val="none" w:sz="0" w:space="0" w:color="auto"/>
              </w:divBdr>
            </w:div>
            <w:div w:id="2101292298">
              <w:marLeft w:val="0"/>
              <w:marRight w:val="0"/>
              <w:marTop w:val="0"/>
              <w:marBottom w:val="0"/>
              <w:divBdr>
                <w:top w:val="none" w:sz="0" w:space="0" w:color="auto"/>
                <w:left w:val="none" w:sz="0" w:space="0" w:color="auto"/>
                <w:bottom w:val="none" w:sz="0" w:space="0" w:color="auto"/>
                <w:right w:val="none" w:sz="0" w:space="0" w:color="auto"/>
              </w:divBdr>
            </w:div>
            <w:div w:id="1737974244">
              <w:marLeft w:val="0"/>
              <w:marRight w:val="0"/>
              <w:marTop w:val="0"/>
              <w:marBottom w:val="0"/>
              <w:divBdr>
                <w:top w:val="none" w:sz="0" w:space="0" w:color="auto"/>
                <w:left w:val="none" w:sz="0" w:space="0" w:color="auto"/>
                <w:bottom w:val="none" w:sz="0" w:space="0" w:color="auto"/>
                <w:right w:val="none" w:sz="0" w:space="0" w:color="auto"/>
              </w:divBdr>
            </w:div>
            <w:div w:id="460537079">
              <w:marLeft w:val="0"/>
              <w:marRight w:val="0"/>
              <w:marTop w:val="0"/>
              <w:marBottom w:val="0"/>
              <w:divBdr>
                <w:top w:val="none" w:sz="0" w:space="0" w:color="auto"/>
                <w:left w:val="none" w:sz="0" w:space="0" w:color="auto"/>
                <w:bottom w:val="none" w:sz="0" w:space="0" w:color="auto"/>
                <w:right w:val="none" w:sz="0" w:space="0" w:color="auto"/>
              </w:divBdr>
            </w:div>
            <w:div w:id="1670059581">
              <w:marLeft w:val="0"/>
              <w:marRight w:val="0"/>
              <w:marTop w:val="0"/>
              <w:marBottom w:val="0"/>
              <w:divBdr>
                <w:top w:val="none" w:sz="0" w:space="0" w:color="auto"/>
                <w:left w:val="none" w:sz="0" w:space="0" w:color="auto"/>
                <w:bottom w:val="none" w:sz="0" w:space="0" w:color="auto"/>
                <w:right w:val="none" w:sz="0" w:space="0" w:color="auto"/>
              </w:divBdr>
            </w:div>
            <w:div w:id="535654572">
              <w:marLeft w:val="0"/>
              <w:marRight w:val="0"/>
              <w:marTop w:val="0"/>
              <w:marBottom w:val="0"/>
              <w:divBdr>
                <w:top w:val="none" w:sz="0" w:space="0" w:color="auto"/>
                <w:left w:val="none" w:sz="0" w:space="0" w:color="auto"/>
                <w:bottom w:val="none" w:sz="0" w:space="0" w:color="auto"/>
                <w:right w:val="none" w:sz="0" w:space="0" w:color="auto"/>
              </w:divBdr>
            </w:div>
            <w:div w:id="291861526">
              <w:marLeft w:val="0"/>
              <w:marRight w:val="0"/>
              <w:marTop w:val="0"/>
              <w:marBottom w:val="0"/>
              <w:divBdr>
                <w:top w:val="none" w:sz="0" w:space="0" w:color="auto"/>
                <w:left w:val="none" w:sz="0" w:space="0" w:color="auto"/>
                <w:bottom w:val="none" w:sz="0" w:space="0" w:color="auto"/>
                <w:right w:val="none" w:sz="0" w:space="0" w:color="auto"/>
              </w:divBdr>
            </w:div>
            <w:div w:id="396711171">
              <w:marLeft w:val="0"/>
              <w:marRight w:val="0"/>
              <w:marTop w:val="0"/>
              <w:marBottom w:val="0"/>
              <w:divBdr>
                <w:top w:val="none" w:sz="0" w:space="0" w:color="auto"/>
                <w:left w:val="none" w:sz="0" w:space="0" w:color="auto"/>
                <w:bottom w:val="none" w:sz="0" w:space="0" w:color="auto"/>
                <w:right w:val="none" w:sz="0" w:space="0" w:color="auto"/>
              </w:divBdr>
            </w:div>
            <w:div w:id="1872301780">
              <w:marLeft w:val="0"/>
              <w:marRight w:val="0"/>
              <w:marTop w:val="0"/>
              <w:marBottom w:val="0"/>
              <w:divBdr>
                <w:top w:val="none" w:sz="0" w:space="0" w:color="auto"/>
                <w:left w:val="none" w:sz="0" w:space="0" w:color="auto"/>
                <w:bottom w:val="none" w:sz="0" w:space="0" w:color="auto"/>
                <w:right w:val="none" w:sz="0" w:space="0" w:color="auto"/>
              </w:divBdr>
            </w:div>
            <w:div w:id="1976329972">
              <w:marLeft w:val="0"/>
              <w:marRight w:val="0"/>
              <w:marTop w:val="0"/>
              <w:marBottom w:val="0"/>
              <w:divBdr>
                <w:top w:val="none" w:sz="0" w:space="0" w:color="auto"/>
                <w:left w:val="none" w:sz="0" w:space="0" w:color="auto"/>
                <w:bottom w:val="none" w:sz="0" w:space="0" w:color="auto"/>
                <w:right w:val="none" w:sz="0" w:space="0" w:color="auto"/>
              </w:divBdr>
            </w:div>
            <w:div w:id="1226113310">
              <w:marLeft w:val="0"/>
              <w:marRight w:val="0"/>
              <w:marTop w:val="0"/>
              <w:marBottom w:val="0"/>
              <w:divBdr>
                <w:top w:val="none" w:sz="0" w:space="0" w:color="auto"/>
                <w:left w:val="none" w:sz="0" w:space="0" w:color="auto"/>
                <w:bottom w:val="none" w:sz="0" w:space="0" w:color="auto"/>
                <w:right w:val="none" w:sz="0" w:space="0" w:color="auto"/>
              </w:divBdr>
            </w:div>
            <w:div w:id="1684895623">
              <w:marLeft w:val="0"/>
              <w:marRight w:val="0"/>
              <w:marTop w:val="0"/>
              <w:marBottom w:val="0"/>
              <w:divBdr>
                <w:top w:val="none" w:sz="0" w:space="0" w:color="auto"/>
                <w:left w:val="none" w:sz="0" w:space="0" w:color="auto"/>
                <w:bottom w:val="none" w:sz="0" w:space="0" w:color="auto"/>
                <w:right w:val="none" w:sz="0" w:space="0" w:color="auto"/>
              </w:divBdr>
            </w:div>
            <w:div w:id="765269101">
              <w:marLeft w:val="0"/>
              <w:marRight w:val="0"/>
              <w:marTop w:val="0"/>
              <w:marBottom w:val="0"/>
              <w:divBdr>
                <w:top w:val="none" w:sz="0" w:space="0" w:color="auto"/>
                <w:left w:val="none" w:sz="0" w:space="0" w:color="auto"/>
                <w:bottom w:val="none" w:sz="0" w:space="0" w:color="auto"/>
                <w:right w:val="none" w:sz="0" w:space="0" w:color="auto"/>
              </w:divBdr>
            </w:div>
            <w:div w:id="468863113">
              <w:marLeft w:val="0"/>
              <w:marRight w:val="0"/>
              <w:marTop w:val="0"/>
              <w:marBottom w:val="0"/>
              <w:divBdr>
                <w:top w:val="none" w:sz="0" w:space="0" w:color="auto"/>
                <w:left w:val="none" w:sz="0" w:space="0" w:color="auto"/>
                <w:bottom w:val="none" w:sz="0" w:space="0" w:color="auto"/>
                <w:right w:val="none" w:sz="0" w:space="0" w:color="auto"/>
              </w:divBdr>
            </w:div>
            <w:div w:id="10858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6847">
      <w:bodyDiv w:val="1"/>
      <w:marLeft w:val="0"/>
      <w:marRight w:val="0"/>
      <w:marTop w:val="0"/>
      <w:marBottom w:val="0"/>
      <w:divBdr>
        <w:top w:val="none" w:sz="0" w:space="0" w:color="auto"/>
        <w:left w:val="none" w:sz="0" w:space="0" w:color="auto"/>
        <w:bottom w:val="none" w:sz="0" w:space="0" w:color="auto"/>
        <w:right w:val="none" w:sz="0" w:space="0" w:color="auto"/>
      </w:divBdr>
    </w:div>
    <w:div w:id="323240165">
      <w:bodyDiv w:val="1"/>
      <w:marLeft w:val="0"/>
      <w:marRight w:val="0"/>
      <w:marTop w:val="0"/>
      <w:marBottom w:val="0"/>
      <w:divBdr>
        <w:top w:val="none" w:sz="0" w:space="0" w:color="auto"/>
        <w:left w:val="none" w:sz="0" w:space="0" w:color="auto"/>
        <w:bottom w:val="none" w:sz="0" w:space="0" w:color="auto"/>
        <w:right w:val="none" w:sz="0" w:space="0" w:color="auto"/>
      </w:divBdr>
      <w:divsChild>
        <w:div w:id="1943220611">
          <w:marLeft w:val="0"/>
          <w:marRight w:val="0"/>
          <w:marTop w:val="0"/>
          <w:marBottom w:val="0"/>
          <w:divBdr>
            <w:top w:val="none" w:sz="0" w:space="0" w:color="auto"/>
            <w:left w:val="none" w:sz="0" w:space="0" w:color="auto"/>
            <w:bottom w:val="none" w:sz="0" w:space="0" w:color="auto"/>
            <w:right w:val="none" w:sz="0" w:space="0" w:color="auto"/>
          </w:divBdr>
          <w:divsChild>
            <w:div w:id="656420903">
              <w:marLeft w:val="0"/>
              <w:marRight w:val="0"/>
              <w:marTop w:val="0"/>
              <w:marBottom w:val="0"/>
              <w:divBdr>
                <w:top w:val="none" w:sz="0" w:space="0" w:color="auto"/>
                <w:left w:val="none" w:sz="0" w:space="0" w:color="auto"/>
                <w:bottom w:val="none" w:sz="0" w:space="0" w:color="auto"/>
                <w:right w:val="none" w:sz="0" w:space="0" w:color="auto"/>
              </w:divBdr>
            </w:div>
            <w:div w:id="1399089392">
              <w:marLeft w:val="0"/>
              <w:marRight w:val="0"/>
              <w:marTop w:val="0"/>
              <w:marBottom w:val="0"/>
              <w:divBdr>
                <w:top w:val="none" w:sz="0" w:space="0" w:color="auto"/>
                <w:left w:val="none" w:sz="0" w:space="0" w:color="auto"/>
                <w:bottom w:val="none" w:sz="0" w:space="0" w:color="auto"/>
                <w:right w:val="none" w:sz="0" w:space="0" w:color="auto"/>
              </w:divBdr>
            </w:div>
            <w:div w:id="1549998173">
              <w:marLeft w:val="0"/>
              <w:marRight w:val="0"/>
              <w:marTop w:val="0"/>
              <w:marBottom w:val="0"/>
              <w:divBdr>
                <w:top w:val="none" w:sz="0" w:space="0" w:color="auto"/>
                <w:left w:val="none" w:sz="0" w:space="0" w:color="auto"/>
                <w:bottom w:val="none" w:sz="0" w:space="0" w:color="auto"/>
                <w:right w:val="none" w:sz="0" w:space="0" w:color="auto"/>
              </w:divBdr>
            </w:div>
            <w:div w:id="1134370979">
              <w:marLeft w:val="0"/>
              <w:marRight w:val="0"/>
              <w:marTop w:val="0"/>
              <w:marBottom w:val="0"/>
              <w:divBdr>
                <w:top w:val="none" w:sz="0" w:space="0" w:color="auto"/>
                <w:left w:val="none" w:sz="0" w:space="0" w:color="auto"/>
                <w:bottom w:val="none" w:sz="0" w:space="0" w:color="auto"/>
                <w:right w:val="none" w:sz="0" w:space="0" w:color="auto"/>
              </w:divBdr>
            </w:div>
            <w:div w:id="344333299">
              <w:marLeft w:val="0"/>
              <w:marRight w:val="0"/>
              <w:marTop w:val="0"/>
              <w:marBottom w:val="0"/>
              <w:divBdr>
                <w:top w:val="none" w:sz="0" w:space="0" w:color="auto"/>
                <w:left w:val="none" w:sz="0" w:space="0" w:color="auto"/>
                <w:bottom w:val="none" w:sz="0" w:space="0" w:color="auto"/>
                <w:right w:val="none" w:sz="0" w:space="0" w:color="auto"/>
              </w:divBdr>
            </w:div>
            <w:div w:id="1323850761">
              <w:marLeft w:val="0"/>
              <w:marRight w:val="0"/>
              <w:marTop w:val="0"/>
              <w:marBottom w:val="0"/>
              <w:divBdr>
                <w:top w:val="none" w:sz="0" w:space="0" w:color="auto"/>
                <w:left w:val="none" w:sz="0" w:space="0" w:color="auto"/>
                <w:bottom w:val="none" w:sz="0" w:space="0" w:color="auto"/>
                <w:right w:val="none" w:sz="0" w:space="0" w:color="auto"/>
              </w:divBdr>
            </w:div>
            <w:div w:id="1730566694">
              <w:marLeft w:val="0"/>
              <w:marRight w:val="0"/>
              <w:marTop w:val="0"/>
              <w:marBottom w:val="0"/>
              <w:divBdr>
                <w:top w:val="none" w:sz="0" w:space="0" w:color="auto"/>
                <w:left w:val="none" w:sz="0" w:space="0" w:color="auto"/>
                <w:bottom w:val="none" w:sz="0" w:space="0" w:color="auto"/>
                <w:right w:val="none" w:sz="0" w:space="0" w:color="auto"/>
              </w:divBdr>
            </w:div>
            <w:div w:id="241530444">
              <w:marLeft w:val="0"/>
              <w:marRight w:val="0"/>
              <w:marTop w:val="0"/>
              <w:marBottom w:val="0"/>
              <w:divBdr>
                <w:top w:val="none" w:sz="0" w:space="0" w:color="auto"/>
                <w:left w:val="none" w:sz="0" w:space="0" w:color="auto"/>
                <w:bottom w:val="none" w:sz="0" w:space="0" w:color="auto"/>
                <w:right w:val="none" w:sz="0" w:space="0" w:color="auto"/>
              </w:divBdr>
            </w:div>
            <w:div w:id="1666398267">
              <w:marLeft w:val="0"/>
              <w:marRight w:val="0"/>
              <w:marTop w:val="0"/>
              <w:marBottom w:val="0"/>
              <w:divBdr>
                <w:top w:val="none" w:sz="0" w:space="0" w:color="auto"/>
                <w:left w:val="none" w:sz="0" w:space="0" w:color="auto"/>
                <w:bottom w:val="none" w:sz="0" w:space="0" w:color="auto"/>
                <w:right w:val="none" w:sz="0" w:space="0" w:color="auto"/>
              </w:divBdr>
            </w:div>
            <w:div w:id="933710713">
              <w:marLeft w:val="0"/>
              <w:marRight w:val="0"/>
              <w:marTop w:val="0"/>
              <w:marBottom w:val="0"/>
              <w:divBdr>
                <w:top w:val="none" w:sz="0" w:space="0" w:color="auto"/>
                <w:left w:val="none" w:sz="0" w:space="0" w:color="auto"/>
                <w:bottom w:val="none" w:sz="0" w:space="0" w:color="auto"/>
                <w:right w:val="none" w:sz="0" w:space="0" w:color="auto"/>
              </w:divBdr>
            </w:div>
            <w:div w:id="34549129">
              <w:marLeft w:val="0"/>
              <w:marRight w:val="0"/>
              <w:marTop w:val="0"/>
              <w:marBottom w:val="0"/>
              <w:divBdr>
                <w:top w:val="none" w:sz="0" w:space="0" w:color="auto"/>
                <w:left w:val="none" w:sz="0" w:space="0" w:color="auto"/>
                <w:bottom w:val="none" w:sz="0" w:space="0" w:color="auto"/>
                <w:right w:val="none" w:sz="0" w:space="0" w:color="auto"/>
              </w:divBdr>
            </w:div>
            <w:div w:id="119540874">
              <w:marLeft w:val="0"/>
              <w:marRight w:val="0"/>
              <w:marTop w:val="0"/>
              <w:marBottom w:val="0"/>
              <w:divBdr>
                <w:top w:val="none" w:sz="0" w:space="0" w:color="auto"/>
                <w:left w:val="none" w:sz="0" w:space="0" w:color="auto"/>
                <w:bottom w:val="none" w:sz="0" w:space="0" w:color="auto"/>
                <w:right w:val="none" w:sz="0" w:space="0" w:color="auto"/>
              </w:divBdr>
            </w:div>
            <w:div w:id="359163413">
              <w:marLeft w:val="0"/>
              <w:marRight w:val="0"/>
              <w:marTop w:val="0"/>
              <w:marBottom w:val="0"/>
              <w:divBdr>
                <w:top w:val="none" w:sz="0" w:space="0" w:color="auto"/>
                <w:left w:val="none" w:sz="0" w:space="0" w:color="auto"/>
                <w:bottom w:val="none" w:sz="0" w:space="0" w:color="auto"/>
                <w:right w:val="none" w:sz="0" w:space="0" w:color="auto"/>
              </w:divBdr>
            </w:div>
            <w:div w:id="1318025528">
              <w:marLeft w:val="0"/>
              <w:marRight w:val="0"/>
              <w:marTop w:val="0"/>
              <w:marBottom w:val="0"/>
              <w:divBdr>
                <w:top w:val="none" w:sz="0" w:space="0" w:color="auto"/>
                <w:left w:val="none" w:sz="0" w:space="0" w:color="auto"/>
                <w:bottom w:val="none" w:sz="0" w:space="0" w:color="auto"/>
                <w:right w:val="none" w:sz="0" w:space="0" w:color="auto"/>
              </w:divBdr>
            </w:div>
            <w:div w:id="2487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18519">
      <w:bodyDiv w:val="1"/>
      <w:marLeft w:val="0"/>
      <w:marRight w:val="0"/>
      <w:marTop w:val="0"/>
      <w:marBottom w:val="0"/>
      <w:divBdr>
        <w:top w:val="none" w:sz="0" w:space="0" w:color="auto"/>
        <w:left w:val="none" w:sz="0" w:space="0" w:color="auto"/>
        <w:bottom w:val="none" w:sz="0" w:space="0" w:color="auto"/>
        <w:right w:val="none" w:sz="0" w:space="0" w:color="auto"/>
      </w:divBdr>
      <w:divsChild>
        <w:div w:id="144251259">
          <w:marLeft w:val="0"/>
          <w:marRight w:val="0"/>
          <w:marTop w:val="0"/>
          <w:marBottom w:val="0"/>
          <w:divBdr>
            <w:top w:val="none" w:sz="0" w:space="0" w:color="auto"/>
            <w:left w:val="none" w:sz="0" w:space="0" w:color="auto"/>
            <w:bottom w:val="none" w:sz="0" w:space="0" w:color="auto"/>
            <w:right w:val="none" w:sz="0" w:space="0" w:color="auto"/>
          </w:divBdr>
          <w:divsChild>
            <w:div w:id="1132480263">
              <w:marLeft w:val="0"/>
              <w:marRight w:val="0"/>
              <w:marTop w:val="0"/>
              <w:marBottom w:val="0"/>
              <w:divBdr>
                <w:top w:val="none" w:sz="0" w:space="0" w:color="auto"/>
                <w:left w:val="none" w:sz="0" w:space="0" w:color="auto"/>
                <w:bottom w:val="none" w:sz="0" w:space="0" w:color="auto"/>
                <w:right w:val="none" w:sz="0" w:space="0" w:color="auto"/>
              </w:divBdr>
            </w:div>
            <w:div w:id="1769737585">
              <w:marLeft w:val="0"/>
              <w:marRight w:val="0"/>
              <w:marTop w:val="0"/>
              <w:marBottom w:val="0"/>
              <w:divBdr>
                <w:top w:val="none" w:sz="0" w:space="0" w:color="auto"/>
                <w:left w:val="none" w:sz="0" w:space="0" w:color="auto"/>
                <w:bottom w:val="none" w:sz="0" w:space="0" w:color="auto"/>
                <w:right w:val="none" w:sz="0" w:space="0" w:color="auto"/>
              </w:divBdr>
            </w:div>
            <w:div w:id="626393187">
              <w:marLeft w:val="0"/>
              <w:marRight w:val="0"/>
              <w:marTop w:val="0"/>
              <w:marBottom w:val="0"/>
              <w:divBdr>
                <w:top w:val="none" w:sz="0" w:space="0" w:color="auto"/>
                <w:left w:val="none" w:sz="0" w:space="0" w:color="auto"/>
                <w:bottom w:val="none" w:sz="0" w:space="0" w:color="auto"/>
                <w:right w:val="none" w:sz="0" w:space="0" w:color="auto"/>
              </w:divBdr>
            </w:div>
            <w:div w:id="1769346348">
              <w:marLeft w:val="0"/>
              <w:marRight w:val="0"/>
              <w:marTop w:val="0"/>
              <w:marBottom w:val="0"/>
              <w:divBdr>
                <w:top w:val="none" w:sz="0" w:space="0" w:color="auto"/>
                <w:left w:val="none" w:sz="0" w:space="0" w:color="auto"/>
                <w:bottom w:val="none" w:sz="0" w:space="0" w:color="auto"/>
                <w:right w:val="none" w:sz="0" w:space="0" w:color="auto"/>
              </w:divBdr>
            </w:div>
            <w:div w:id="1147093823">
              <w:marLeft w:val="0"/>
              <w:marRight w:val="0"/>
              <w:marTop w:val="0"/>
              <w:marBottom w:val="0"/>
              <w:divBdr>
                <w:top w:val="none" w:sz="0" w:space="0" w:color="auto"/>
                <w:left w:val="none" w:sz="0" w:space="0" w:color="auto"/>
                <w:bottom w:val="none" w:sz="0" w:space="0" w:color="auto"/>
                <w:right w:val="none" w:sz="0" w:space="0" w:color="auto"/>
              </w:divBdr>
            </w:div>
            <w:div w:id="1482118965">
              <w:marLeft w:val="0"/>
              <w:marRight w:val="0"/>
              <w:marTop w:val="0"/>
              <w:marBottom w:val="0"/>
              <w:divBdr>
                <w:top w:val="none" w:sz="0" w:space="0" w:color="auto"/>
                <w:left w:val="none" w:sz="0" w:space="0" w:color="auto"/>
                <w:bottom w:val="none" w:sz="0" w:space="0" w:color="auto"/>
                <w:right w:val="none" w:sz="0" w:space="0" w:color="auto"/>
              </w:divBdr>
            </w:div>
            <w:div w:id="484973101">
              <w:marLeft w:val="0"/>
              <w:marRight w:val="0"/>
              <w:marTop w:val="0"/>
              <w:marBottom w:val="0"/>
              <w:divBdr>
                <w:top w:val="none" w:sz="0" w:space="0" w:color="auto"/>
                <w:left w:val="none" w:sz="0" w:space="0" w:color="auto"/>
                <w:bottom w:val="none" w:sz="0" w:space="0" w:color="auto"/>
                <w:right w:val="none" w:sz="0" w:space="0" w:color="auto"/>
              </w:divBdr>
            </w:div>
            <w:div w:id="891425877">
              <w:marLeft w:val="0"/>
              <w:marRight w:val="0"/>
              <w:marTop w:val="0"/>
              <w:marBottom w:val="0"/>
              <w:divBdr>
                <w:top w:val="none" w:sz="0" w:space="0" w:color="auto"/>
                <w:left w:val="none" w:sz="0" w:space="0" w:color="auto"/>
                <w:bottom w:val="none" w:sz="0" w:space="0" w:color="auto"/>
                <w:right w:val="none" w:sz="0" w:space="0" w:color="auto"/>
              </w:divBdr>
            </w:div>
            <w:div w:id="452217009">
              <w:marLeft w:val="0"/>
              <w:marRight w:val="0"/>
              <w:marTop w:val="0"/>
              <w:marBottom w:val="0"/>
              <w:divBdr>
                <w:top w:val="none" w:sz="0" w:space="0" w:color="auto"/>
                <w:left w:val="none" w:sz="0" w:space="0" w:color="auto"/>
                <w:bottom w:val="none" w:sz="0" w:space="0" w:color="auto"/>
                <w:right w:val="none" w:sz="0" w:space="0" w:color="auto"/>
              </w:divBdr>
            </w:div>
            <w:div w:id="1585843093">
              <w:marLeft w:val="0"/>
              <w:marRight w:val="0"/>
              <w:marTop w:val="0"/>
              <w:marBottom w:val="0"/>
              <w:divBdr>
                <w:top w:val="none" w:sz="0" w:space="0" w:color="auto"/>
                <w:left w:val="none" w:sz="0" w:space="0" w:color="auto"/>
                <w:bottom w:val="none" w:sz="0" w:space="0" w:color="auto"/>
                <w:right w:val="none" w:sz="0" w:space="0" w:color="auto"/>
              </w:divBdr>
            </w:div>
            <w:div w:id="1475488644">
              <w:marLeft w:val="0"/>
              <w:marRight w:val="0"/>
              <w:marTop w:val="0"/>
              <w:marBottom w:val="0"/>
              <w:divBdr>
                <w:top w:val="none" w:sz="0" w:space="0" w:color="auto"/>
                <w:left w:val="none" w:sz="0" w:space="0" w:color="auto"/>
                <w:bottom w:val="none" w:sz="0" w:space="0" w:color="auto"/>
                <w:right w:val="none" w:sz="0" w:space="0" w:color="auto"/>
              </w:divBdr>
            </w:div>
            <w:div w:id="1939017793">
              <w:marLeft w:val="0"/>
              <w:marRight w:val="0"/>
              <w:marTop w:val="0"/>
              <w:marBottom w:val="0"/>
              <w:divBdr>
                <w:top w:val="none" w:sz="0" w:space="0" w:color="auto"/>
                <w:left w:val="none" w:sz="0" w:space="0" w:color="auto"/>
                <w:bottom w:val="none" w:sz="0" w:space="0" w:color="auto"/>
                <w:right w:val="none" w:sz="0" w:space="0" w:color="auto"/>
              </w:divBdr>
            </w:div>
            <w:div w:id="243951589">
              <w:marLeft w:val="0"/>
              <w:marRight w:val="0"/>
              <w:marTop w:val="0"/>
              <w:marBottom w:val="0"/>
              <w:divBdr>
                <w:top w:val="none" w:sz="0" w:space="0" w:color="auto"/>
                <w:left w:val="none" w:sz="0" w:space="0" w:color="auto"/>
                <w:bottom w:val="none" w:sz="0" w:space="0" w:color="auto"/>
                <w:right w:val="none" w:sz="0" w:space="0" w:color="auto"/>
              </w:divBdr>
            </w:div>
            <w:div w:id="1417022709">
              <w:marLeft w:val="0"/>
              <w:marRight w:val="0"/>
              <w:marTop w:val="0"/>
              <w:marBottom w:val="0"/>
              <w:divBdr>
                <w:top w:val="none" w:sz="0" w:space="0" w:color="auto"/>
                <w:left w:val="none" w:sz="0" w:space="0" w:color="auto"/>
                <w:bottom w:val="none" w:sz="0" w:space="0" w:color="auto"/>
                <w:right w:val="none" w:sz="0" w:space="0" w:color="auto"/>
              </w:divBdr>
            </w:div>
            <w:div w:id="570193213">
              <w:marLeft w:val="0"/>
              <w:marRight w:val="0"/>
              <w:marTop w:val="0"/>
              <w:marBottom w:val="0"/>
              <w:divBdr>
                <w:top w:val="none" w:sz="0" w:space="0" w:color="auto"/>
                <w:left w:val="none" w:sz="0" w:space="0" w:color="auto"/>
                <w:bottom w:val="none" w:sz="0" w:space="0" w:color="auto"/>
                <w:right w:val="none" w:sz="0" w:space="0" w:color="auto"/>
              </w:divBdr>
            </w:div>
            <w:div w:id="1421373565">
              <w:marLeft w:val="0"/>
              <w:marRight w:val="0"/>
              <w:marTop w:val="0"/>
              <w:marBottom w:val="0"/>
              <w:divBdr>
                <w:top w:val="none" w:sz="0" w:space="0" w:color="auto"/>
                <w:left w:val="none" w:sz="0" w:space="0" w:color="auto"/>
                <w:bottom w:val="none" w:sz="0" w:space="0" w:color="auto"/>
                <w:right w:val="none" w:sz="0" w:space="0" w:color="auto"/>
              </w:divBdr>
            </w:div>
            <w:div w:id="637107447">
              <w:marLeft w:val="0"/>
              <w:marRight w:val="0"/>
              <w:marTop w:val="0"/>
              <w:marBottom w:val="0"/>
              <w:divBdr>
                <w:top w:val="none" w:sz="0" w:space="0" w:color="auto"/>
                <w:left w:val="none" w:sz="0" w:space="0" w:color="auto"/>
                <w:bottom w:val="none" w:sz="0" w:space="0" w:color="auto"/>
                <w:right w:val="none" w:sz="0" w:space="0" w:color="auto"/>
              </w:divBdr>
            </w:div>
            <w:div w:id="829709836">
              <w:marLeft w:val="0"/>
              <w:marRight w:val="0"/>
              <w:marTop w:val="0"/>
              <w:marBottom w:val="0"/>
              <w:divBdr>
                <w:top w:val="none" w:sz="0" w:space="0" w:color="auto"/>
                <w:left w:val="none" w:sz="0" w:space="0" w:color="auto"/>
                <w:bottom w:val="none" w:sz="0" w:space="0" w:color="auto"/>
                <w:right w:val="none" w:sz="0" w:space="0" w:color="auto"/>
              </w:divBdr>
            </w:div>
            <w:div w:id="125319788">
              <w:marLeft w:val="0"/>
              <w:marRight w:val="0"/>
              <w:marTop w:val="0"/>
              <w:marBottom w:val="0"/>
              <w:divBdr>
                <w:top w:val="none" w:sz="0" w:space="0" w:color="auto"/>
                <w:left w:val="none" w:sz="0" w:space="0" w:color="auto"/>
                <w:bottom w:val="none" w:sz="0" w:space="0" w:color="auto"/>
                <w:right w:val="none" w:sz="0" w:space="0" w:color="auto"/>
              </w:divBdr>
            </w:div>
            <w:div w:id="1781148529">
              <w:marLeft w:val="0"/>
              <w:marRight w:val="0"/>
              <w:marTop w:val="0"/>
              <w:marBottom w:val="0"/>
              <w:divBdr>
                <w:top w:val="none" w:sz="0" w:space="0" w:color="auto"/>
                <w:left w:val="none" w:sz="0" w:space="0" w:color="auto"/>
                <w:bottom w:val="none" w:sz="0" w:space="0" w:color="auto"/>
                <w:right w:val="none" w:sz="0" w:space="0" w:color="auto"/>
              </w:divBdr>
            </w:div>
            <w:div w:id="371736144">
              <w:marLeft w:val="0"/>
              <w:marRight w:val="0"/>
              <w:marTop w:val="0"/>
              <w:marBottom w:val="0"/>
              <w:divBdr>
                <w:top w:val="none" w:sz="0" w:space="0" w:color="auto"/>
                <w:left w:val="none" w:sz="0" w:space="0" w:color="auto"/>
                <w:bottom w:val="none" w:sz="0" w:space="0" w:color="auto"/>
                <w:right w:val="none" w:sz="0" w:space="0" w:color="auto"/>
              </w:divBdr>
            </w:div>
            <w:div w:id="551961998">
              <w:marLeft w:val="0"/>
              <w:marRight w:val="0"/>
              <w:marTop w:val="0"/>
              <w:marBottom w:val="0"/>
              <w:divBdr>
                <w:top w:val="none" w:sz="0" w:space="0" w:color="auto"/>
                <w:left w:val="none" w:sz="0" w:space="0" w:color="auto"/>
                <w:bottom w:val="none" w:sz="0" w:space="0" w:color="auto"/>
                <w:right w:val="none" w:sz="0" w:space="0" w:color="auto"/>
              </w:divBdr>
            </w:div>
            <w:div w:id="1940411509">
              <w:marLeft w:val="0"/>
              <w:marRight w:val="0"/>
              <w:marTop w:val="0"/>
              <w:marBottom w:val="0"/>
              <w:divBdr>
                <w:top w:val="none" w:sz="0" w:space="0" w:color="auto"/>
                <w:left w:val="none" w:sz="0" w:space="0" w:color="auto"/>
                <w:bottom w:val="none" w:sz="0" w:space="0" w:color="auto"/>
                <w:right w:val="none" w:sz="0" w:space="0" w:color="auto"/>
              </w:divBdr>
            </w:div>
            <w:div w:id="976761311">
              <w:marLeft w:val="0"/>
              <w:marRight w:val="0"/>
              <w:marTop w:val="0"/>
              <w:marBottom w:val="0"/>
              <w:divBdr>
                <w:top w:val="none" w:sz="0" w:space="0" w:color="auto"/>
                <w:left w:val="none" w:sz="0" w:space="0" w:color="auto"/>
                <w:bottom w:val="none" w:sz="0" w:space="0" w:color="auto"/>
                <w:right w:val="none" w:sz="0" w:space="0" w:color="auto"/>
              </w:divBdr>
            </w:div>
            <w:div w:id="1133600014">
              <w:marLeft w:val="0"/>
              <w:marRight w:val="0"/>
              <w:marTop w:val="0"/>
              <w:marBottom w:val="0"/>
              <w:divBdr>
                <w:top w:val="none" w:sz="0" w:space="0" w:color="auto"/>
                <w:left w:val="none" w:sz="0" w:space="0" w:color="auto"/>
                <w:bottom w:val="none" w:sz="0" w:space="0" w:color="auto"/>
                <w:right w:val="none" w:sz="0" w:space="0" w:color="auto"/>
              </w:divBdr>
            </w:div>
            <w:div w:id="249238266">
              <w:marLeft w:val="0"/>
              <w:marRight w:val="0"/>
              <w:marTop w:val="0"/>
              <w:marBottom w:val="0"/>
              <w:divBdr>
                <w:top w:val="none" w:sz="0" w:space="0" w:color="auto"/>
                <w:left w:val="none" w:sz="0" w:space="0" w:color="auto"/>
                <w:bottom w:val="none" w:sz="0" w:space="0" w:color="auto"/>
                <w:right w:val="none" w:sz="0" w:space="0" w:color="auto"/>
              </w:divBdr>
            </w:div>
            <w:div w:id="153380874">
              <w:marLeft w:val="0"/>
              <w:marRight w:val="0"/>
              <w:marTop w:val="0"/>
              <w:marBottom w:val="0"/>
              <w:divBdr>
                <w:top w:val="none" w:sz="0" w:space="0" w:color="auto"/>
                <w:left w:val="none" w:sz="0" w:space="0" w:color="auto"/>
                <w:bottom w:val="none" w:sz="0" w:space="0" w:color="auto"/>
                <w:right w:val="none" w:sz="0" w:space="0" w:color="auto"/>
              </w:divBdr>
            </w:div>
            <w:div w:id="2099475888">
              <w:marLeft w:val="0"/>
              <w:marRight w:val="0"/>
              <w:marTop w:val="0"/>
              <w:marBottom w:val="0"/>
              <w:divBdr>
                <w:top w:val="none" w:sz="0" w:space="0" w:color="auto"/>
                <w:left w:val="none" w:sz="0" w:space="0" w:color="auto"/>
                <w:bottom w:val="none" w:sz="0" w:space="0" w:color="auto"/>
                <w:right w:val="none" w:sz="0" w:space="0" w:color="auto"/>
              </w:divBdr>
            </w:div>
            <w:div w:id="17389683">
              <w:marLeft w:val="0"/>
              <w:marRight w:val="0"/>
              <w:marTop w:val="0"/>
              <w:marBottom w:val="0"/>
              <w:divBdr>
                <w:top w:val="none" w:sz="0" w:space="0" w:color="auto"/>
                <w:left w:val="none" w:sz="0" w:space="0" w:color="auto"/>
                <w:bottom w:val="none" w:sz="0" w:space="0" w:color="auto"/>
                <w:right w:val="none" w:sz="0" w:space="0" w:color="auto"/>
              </w:divBdr>
            </w:div>
            <w:div w:id="1519663572">
              <w:marLeft w:val="0"/>
              <w:marRight w:val="0"/>
              <w:marTop w:val="0"/>
              <w:marBottom w:val="0"/>
              <w:divBdr>
                <w:top w:val="none" w:sz="0" w:space="0" w:color="auto"/>
                <w:left w:val="none" w:sz="0" w:space="0" w:color="auto"/>
                <w:bottom w:val="none" w:sz="0" w:space="0" w:color="auto"/>
                <w:right w:val="none" w:sz="0" w:space="0" w:color="auto"/>
              </w:divBdr>
            </w:div>
            <w:div w:id="452403645">
              <w:marLeft w:val="0"/>
              <w:marRight w:val="0"/>
              <w:marTop w:val="0"/>
              <w:marBottom w:val="0"/>
              <w:divBdr>
                <w:top w:val="none" w:sz="0" w:space="0" w:color="auto"/>
                <w:left w:val="none" w:sz="0" w:space="0" w:color="auto"/>
                <w:bottom w:val="none" w:sz="0" w:space="0" w:color="auto"/>
                <w:right w:val="none" w:sz="0" w:space="0" w:color="auto"/>
              </w:divBdr>
            </w:div>
            <w:div w:id="1691833710">
              <w:marLeft w:val="0"/>
              <w:marRight w:val="0"/>
              <w:marTop w:val="0"/>
              <w:marBottom w:val="0"/>
              <w:divBdr>
                <w:top w:val="none" w:sz="0" w:space="0" w:color="auto"/>
                <w:left w:val="none" w:sz="0" w:space="0" w:color="auto"/>
                <w:bottom w:val="none" w:sz="0" w:space="0" w:color="auto"/>
                <w:right w:val="none" w:sz="0" w:space="0" w:color="auto"/>
              </w:divBdr>
            </w:div>
            <w:div w:id="1821580361">
              <w:marLeft w:val="0"/>
              <w:marRight w:val="0"/>
              <w:marTop w:val="0"/>
              <w:marBottom w:val="0"/>
              <w:divBdr>
                <w:top w:val="none" w:sz="0" w:space="0" w:color="auto"/>
                <w:left w:val="none" w:sz="0" w:space="0" w:color="auto"/>
                <w:bottom w:val="none" w:sz="0" w:space="0" w:color="auto"/>
                <w:right w:val="none" w:sz="0" w:space="0" w:color="auto"/>
              </w:divBdr>
            </w:div>
            <w:div w:id="478807413">
              <w:marLeft w:val="0"/>
              <w:marRight w:val="0"/>
              <w:marTop w:val="0"/>
              <w:marBottom w:val="0"/>
              <w:divBdr>
                <w:top w:val="none" w:sz="0" w:space="0" w:color="auto"/>
                <w:left w:val="none" w:sz="0" w:space="0" w:color="auto"/>
                <w:bottom w:val="none" w:sz="0" w:space="0" w:color="auto"/>
                <w:right w:val="none" w:sz="0" w:space="0" w:color="auto"/>
              </w:divBdr>
            </w:div>
            <w:div w:id="1484546508">
              <w:marLeft w:val="0"/>
              <w:marRight w:val="0"/>
              <w:marTop w:val="0"/>
              <w:marBottom w:val="0"/>
              <w:divBdr>
                <w:top w:val="none" w:sz="0" w:space="0" w:color="auto"/>
                <w:left w:val="none" w:sz="0" w:space="0" w:color="auto"/>
                <w:bottom w:val="none" w:sz="0" w:space="0" w:color="auto"/>
                <w:right w:val="none" w:sz="0" w:space="0" w:color="auto"/>
              </w:divBdr>
            </w:div>
            <w:div w:id="1954285504">
              <w:marLeft w:val="0"/>
              <w:marRight w:val="0"/>
              <w:marTop w:val="0"/>
              <w:marBottom w:val="0"/>
              <w:divBdr>
                <w:top w:val="none" w:sz="0" w:space="0" w:color="auto"/>
                <w:left w:val="none" w:sz="0" w:space="0" w:color="auto"/>
                <w:bottom w:val="none" w:sz="0" w:space="0" w:color="auto"/>
                <w:right w:val="none" w:sz="0" w:space="0" w:color="auto"/>
              </w:divBdr>
            </w:div>
            <w:div w:id="1476068576">
              <w:marLeft w:val="0"/>
              <w:marRight w:val="0"/>
              <w:marTop w:val="0"/>
              <w:marBottom w:val="0"/>
              <w:divBdr>
                <w:top w:val="none" w:sz="0" w:space="0" w:color="auto"/>
                <w:left w:val="none" w:sz="0" w:space="0" w:color="auto"/>
                <w:bottom w:val="none" w:sz="0" w:space="0" w:color="auto"/>
                <w:right w:val="none" w:sz="0" w:space="0" w:color="auto"/>
              </w:divBdr>
            </w:div>
            <w:div w:id="273559329">
              <w:marLeft w:val="0"/>
              <w:marRight w:val="0"/>
              <w:marTop w:val="0"/>
              <w:marBottom w:val="0"/>
              <w:divBdr>
                <w:top w:val="none" w:sz="0" w:space="0" w:color="auto"/>
                <w:left w:val="none" w:sz="0" w:space="0" w:color="auto"/>
                <w:bottom w:val="none" w:sz="0" w:space="0" w:color="auto"/>
                <w:right w:val="none" w:sz="0" w:space="0" w:color="auto"/>
              </w:divBdr>
            </w:div>
            <w:div w:id="638731094">
              <w:marLeft w:val="0"/>
              <w:marRight w:val="0"/>
              <w:marTop w:val="0"/>
              <w:marBottom w:val="0"/>
              <w:divBdr>
                <w:top w:val="none" w:sz="0" w:space="0" w:color="auto"/>
                <w:left w:val="none" w:sz="0" w:space="0" w:color="auto"/>
                <w:bottom w:val="none" w:sz="0" w:space="0" w:color="auto"/>
                <w:right w:val="none" w:sz="0" w:space="0" w:color="auto"/>
              </w:divBdr>
            </w:div>
            <w:div w:id="1358777288">
              <w:marLeft w:val="0"/>
              <w:marRight w:val="0"/>
              <w:marTop w:val="0"/>
              <w:marBottom w:val="0"/>
              <w:divBdr>
                <w:top w:val="none" w:sz="0" w:space="0" w:color="auto"/>
                <w:left w:val="none" w:sz="0" w:space="0" w:color="auto"/>
                <w:bottom w:val="none" w:sz="0" w:space="0" w:color="auto"/>
                <w:right w:val="none" w:sz="0" w:space="0" w:color="auto"/>
              </w:divBdr>
            </w:div>
            <w:div w:id="1351032420">
              <w:marLeft w:val="0"/>
              <w:marRight w:val="0"/>
              <w:marTop w:val="0"/>
              <w:marBottom w:val="0"/>
              <w:divBdr>
                <w:top w:val="none" w:sz="0" w:space="0" w:color="auto"/>
                <w:left w:val="none" w:sz="0" w:space="0" w:color="auto"/>
                <w:bottom w:val="none" w:sz="0" w:space="0" w:color="auto"/>
                <w:right w:val="none" w:sz="0" w:space="0" w:color="auto"/>
              </w:divBdr>
            </w:div>
            <w:div w:id="1901014573">
              <w:marLeft w:val="0"/>
              <w:marRight w:val="0"/>
              <w:marTop w:val="0"/>
              <w:marBottom w:val="0"/>
              <w:divBdr>
                <w:top w:val="none" w:sz="0" w:space="0" w:color="auto"/>
                <w:left w:val="none" w:sz="0" w:space="0" w:color="auto"/>
                <w:bottom w:val="none" w:sz="0" w:space="0" w:color="auto"/>
                <w:right w:val="none" w:sz="0" w:space="0" w:color="auto"/>
              </w:divBdr>
            </w:div>
            <w:div w:id="2934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5986">
      <w:bodyDiv w:val="1"/>
      <w:marLeft w:val="0"/>
      <w:marRight w:val="0"/>
      <w:marTop w:val="0"/>
      <w:marBottom w:val="0"/>
      <w:divBdr>
        <w:top w:val="none" w:sz="0" w:space="0" w:color="auto"/>
        <w:left w:val="none" w:sz="0" w:space="0" w:color="auto"/>
        <w:bottom w:val="none" w:sz="0" w:space="0" w:color="auto"/>
        <w:right w:val="none" w:sz="0" w:space="0" w:color="auto"/>
      </w:divBdr>
    </w:div>
    <w:div w:id="424765665">
      <w:bodyDiv w:val="1"/>
      <w:marLeft w:val="0"/>
      <w:marRight w:val="0"/>
      <w:marTop w:val="0"/>
      <w:marBottom w:val="0"/>
      <w:divBdr>
        <w:top w:val="none" w:sz="0" w:space="0" w:color="auto"/>
        <w:left w:val="none" w:sz="0" w:space="0" w:color="auto"/>
        <w:bottom w:val="none" w:sz="0" w:space="0" w:color="auto"/>
        <w:right w:val="none" w:sz="0" w:space="0" w:color="auto"/>
      </w:divBdr>
      <w:divsChild>
        <w:div w:id="1271161086">
          <w:marLeft w:val="0"/>
          <w:marRight w:val="0"/>
          <w:marTop w:val="0"/>
          <w:marBottom w:val="0"/>
          <w:divBdr>
            <w:top w:val="none" w:sz="0" w:space="0" w:color="auto"/>
            <w:left w:val="none" w:sz="0" w:space="0" w:color="auto"/>
            <w:bottom w:val="none" w:sz="0" w:space="0" w:color="auto"/>
            <w:right w:val="none" w:sz="0" w:space="0" w:color="auto"/>
          </w:divBdr>
          <w:divsChild>
            <w:div w:id="18017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654240">
      <w:bodyDiv w:val="1"/>
      <w:marLeft w:val="0"/>
      <w:marRight w:val="0"/>
      <w:marTop w:val="0"/>
      <w:marBottom w:val="0"/>
      <w:divBdr>
        <w:top w:val="none" w:sz="0" w:space="0" w:color="auto"/>
        <w:left w:val="none" w:sz="0" w:space="0" w:color="auto"/>
        <w:bottom w:val="none" w:sz="0" w:space="0" w:color="auto"/>
        <w:right w:val="none" w:sz="0" w:space="0" w:color="auto"/>
      </w:divBdr>
      <w:divsChild>
        <w:div w:id="101804757">
          <w:marLeft w:val="0"/>
          <w:marRight w:val="0"/>
          <w:marTop w:val="0"/>
          <w:marBottom w:val="0"/>
          <w:divBdr>
            <w:top w:val="none" w:sz="0" w:space="0" w:color="auto"/>
            <w:left w:val="none" w:sz="0" w:space="0" w:color="auto"/>
            <w:bottom w:val="none" w:sz="0" w:space="0" w:color="auto"/>
            <w:right w:val="none" w:sz="0" w:space="0" w:color="auto"/>
          </w:divBdr>
          <w:divsChild>
            <w:div w:id="1235239835">
              <w:marLeft w:val="0"/>
              <w:marRight w:val="0"/>
              <w:marTop w:val="0"/>
              <w:marBottom w:val="0"/>
              <w:divBdr>
                <w:top w:val="none" w:sz="0" w:space="0" w:color="auto"/>
                <w:left w:val="none" w:sz="0" w:space="0" w:color="auto"/>
                <w:bottom w:val="none" w:sz="0" w:space="0" w:color="auto"/>
                <w:right w:val="none" w:sz="0" w:space="0" w:color="auto"/>
              </w:divBdr>
            </w:div>
            <w:div w:id="635792263">
              <w:marLeft w:val="0"/>
              <w:marRight w:val="0"/>
              <w:marTop w:val="0"/>
              <w:marBottom w:val="0"/>
              <w:divBdr>
                <w:top w:val="none" w:sz="0" w:space="0" w:color="auto"/>
                <w:left w:val="none" w:sz="0" w:space="0" w:color="auto"/>
                <w:bottom w:val="none" w:sz="0" w:space="0" w:color="auto"/>
                <w:right w:val="none" w:sz="0" w:space="0" w:color="auto"/>
              </w:divBdr>
            </w:div>
            <w:div w:id="885872046">
              <w:marLeft w:val="0"/>
              <w:marRight w:val="0"/>
              <w:marTop w:val="0"/>
              <w:marBottom w:val="0"/>
              <w:divBdr>
                <w:top w:val="none" w:sz="0" w:space="0" w:color="auto"/>
                <w:left w:val="none" w:sz="0" w:space="0" w:color="auto"/>
                <w:bottom w:val="none" w:sz="0" w:space="0" w:color="auto"/>
                <w:right w:val="none" w:sz="0" w:space="0" w:color="auto"/>
              </w:divBdr>
            </w:div>
            <w:div w:id="227768425">
              <w:marLeft w:val="0"/>
              <w:marRight w:val="0"/>
              <w:marTop w:val="0"/>
              <w:marBottom w:val="0"/>
              <w:divBdr>
                <w:top w:val="none" w:sz="0" w:space="0" w:color="auto"/>
                <w:left w:val="none" w:sz="0" w:space="0" w:color="auto"/>
                <w:bottom w:val="none" w:sz="0" w:space="0" w:color="auto"/>
                <w:right w:val="none" w:sz="0" w:space="0" w:color="auto"/>
              </w:divBdr>
            </w:div>
            <w:div w:id="2068187962">
              <w:marLeft w:val="0"/>
              <w:marRight w:val="0"/>
              <w:marTop w:val="0"/>
              <w:marBottom w:val="0"/>
              <w:divBdr>
                <w:top w:val="none" w:sz="0" w:space="0" w:color="auto"/>
                <w:left w:val="none" w:sz="0" w:space="0" w:color="auto"/>
                <w:bottom w:val="none" w:sz="0" w:space="0" w:color="auto"/>
                <w:right w:val="none" w:sz="0" w:space="0" w:color="auto"/>
              </w:divBdr>
            </w:div>
            <w:div w:id="1204321898">
              <w:marLeft w:val="0"/>
              <w:marRight w:val="0"/>
              <w:marTop w:val="0"/>
              <w:marBottom w:val="0"/>
              <w:divBdr>
                <w:top w:val="none" w:sz="0" w:space="0" w:color="auto"/>
                <w:left w:val="none" w:sz="0" w:space="0" w:color="auto"/>
                <w:bottom w:val="none" w:sz="0" w:space="0" w:color="auto"/>
                <w:right w:val="none" w:sz="0" w:space="0" w:color="auto"/>
              </w:divBdr>
            </w:div>
            <w:div w:id="1398745502">
              <w:marLeft w:val="0"/>
              <w:marRight w:val="0"/>
              <w:marTop w:val="0"/>
              <w:marBottom w:val="0"/>
              <w:divBdr>
                <w:top w:val="none" w:sz="0" w:space="0" w:color="auto"/>
                <w:left w:val="none" w:sz="0" w:space="0" w:color="auto"/>
                <w:bottom w:val="none" w:sz="0" w:space="0" w:color="auto"/>
                <w:right w:val="none" w:sz="0" w:space="0" w:color="auto"/>
              </w:divBdr>
            </w:div>
            <w:div w:id="824904342">
              <w:marLeft w:val="0"/>
              <w:marRight w:val="0"/>
              <w:marTop w:val="0"/>
              <w:marBottom w:val="0"/>
              <w:divBdr>
                <w:top w:val="none" w:sz="0" w:space="0" w:color="auto"/>
                <w:left w:val="none" w:sz="0" w:space="0" w:color="auto"/>
                <w:bottom w:val="none" w:sz="0" w:space="0" w:color="auto"/>
                <w:right w:val="none" w:sz="0" w:space="0" w:color="auto"/>
              </w:divBdr>
            </w:div>
            <w:div w:id="699937384">
              <w:marLeft w:val="0"/>
              <w:marRight w:val="0"/>
              <w:marTop w:val="0"/>
              <w:marBottom w:val="0"/>
              <w:divBdr>
                <w:top w:val="none" w:sz="0" w:space="0" w:color="auto"/>
                <w:left w:val="none" w:sz="0" w:space="0" w:color="auto"/>
                <w:bottom w:val="none" w:sz="0" w:space="0" w:color="auto"/>
                <w:right w:val="none" w:sz="0" w:space="0" w:color="auto"/>
              </w:divBdr>
            </w:div>
            <w:div w:id="1277787951">
              <w:marLeft w:val="0"/>
              <w:marRight w:val="0"/>
              <w:marTop w:val="0"/>
              <w:marBottom w:val="0"/>
              <w:divBdr>
                <w:top w:val="none" w:sz="0" w:space="0" w:color="auto"/>
                <w:left w:val="none" w:sz="0" w:space="0" w:color="auto"/>
                <w:bottom w:val="none" w:sz="0" w:space="0" w:color="auto"/>
                <w:right w:val="none" w:sz="0" w:space="0" w:color="auto"/>
              </w:divBdr>
            </w:div>
            <w:div w:id="1703552399">
              <w:marLeft w:val="0"/>
              <w:marRight w:val="0"/>
              <w:marTop w:val="0"/>
              <w:marBottom w:val="0"/>
              <w:divBdr>
                <w:top w:val="none" w:sz="0" w:space="0" w:color="auto"/>
                <w:left w:val="none" w:sz="0" w:space="0" w:color="auto"/>
                <w:bottom w:val="none" w:sz="0" w:space="0" w:color="auto"/>
                <w:right w:val="none" w:sz="0" w:space="0" w:color="auto"/>
              </w:divBdr>
            </w:div>
            <w:div w:id="1658731256">
              <w:marLeft w:val="0"/>
              <w:marRight w:val="0"/>
              <w:marTop w:val="0"/>
              <w:marBottom w:val="0"/>
              <w:divBdr>
                <w:top w:val="none" w:sz="0" w:space="0" w:color="auto"/>
                <w:left w:val="none" w:sz="0" w:space="0" w:color="auto"/>
                <w:bottom w:val="none" w:sz="0" w:space="0" w:color="auto"/>
                <w:right w:val="none" w:sz="0" w:space="0" w:color="auto"/>
              </w:divBdr>
            </w:div>
            <w:div w:id="1555696459">
              <w:marLeft w:val="0"/>
              <w:marRight w:val="0"/>
              <w:marTop w:val="0"/>
              <w:marBottom w:val="0"/>
              <w:divBdr>
                <w:top w:val="none" w:sz="0" w:space="0" w:color="auto"/>
                <w:left w:val="none" w:sz="0" w:space="0" w:color="auto"/>
                <w:bottom w:val="none" w:sz="0" w:space="0" w:color="auto"/>
                <w:right w:val="none" w:sz="0" w:space="0" w:color="auto"/>
              </w:divBdr>
            </w:div>
            <w:div w:id="1072431854">
              <w:marLeft w:val="0"/>
              <w:marRight w:val="0"/>
              <w:marTop w:val="0"/>
              <w:marBottom w:val="0"/>
              <w:divBdr>
                <w:top w:val="none" w:sz="0" w:space="0" w:color="auto"/>
                <w:left w:val="none" w:sz="0" w:space="0" w:color="auto"/>
                <w:bottom w:val="none" w:sz="0" w:space="0" w:color="auto"/>
                <w:right w:val="none" w:sz="0" w:space="0" w:color="auto"/>
              </w:divBdr>
            </w:div>
            <w:div w:id="2031565345">
              <w:marLeft w:val="0"/>
              <w:marRight w:val="0"/>
              <w:marTop w:val="0"/>
              <w:marBottom w:val="0"/>
              <w:divBdr>
                <w:top w:val="none" w:sz="0" w:space="0" w:color="auto"/>
                <w:left w:val="none" w:sz="0" w:space="0" w:color="auto"/>
                <w:bottom w:val="none" w:sz="0" w:space="0" w:color="auto"/>
                <w:right w:val="none" w:sz="0" w:space="0" w:color="auto"/>
              </w:divBdr>
            </w:div>
            <w:div w:id="531770194">
              <w:marLeft w:val="0"/>
              <w:marRight w:val="0"/>
              <w:marTop w:val="0"/>
              <w:marBottom w:val="0"/>
              <w:divBdr>
                <w:top w:val="none" w:sz="0" w:space="0" w:color="auto"/>
                <w:left w:val="none" w:sz="0" w:space="0" w:color="auto"/>
                <w:bottom w:val="none" w:sz="0" w:space="0" w:color="auto"/>
                <w:right w:val="none" w:sz="0" w:space="0" w:color="auto"/>
              </w:divBdr>
            </w:div>
            <w:div w:id="18549915">
              <w:marLeft w:val="0"/>
              <w:marRight w:val="0"/>
              <w:marTop w:val="0"/>
              <w:marBottom w:val="0"/>
              <w:divBdr>
                <w:top w:val="none" w:sz="0" w:space="0" w:color="auto"/>
                <w:left w:val="none" w:sz="0" w:space="0" w:color="auto"/>
                <w:bottom w:val="none" w:sz="0" w:space="0" w:color="auto"/>
                <w:right w:val="none" w:sz="0" w:space="0" w:color="auto"/>
              </w:divBdr>
            </w:div>
            <w:div w:id="774128812">
              <w:marLeft w:val="0"/>
              <w:marRight w:val="0"/>
              <w:marTop w:val="0"/>
              <w:marBottom w:val="0"/>
              <w:divBdr>
                <w:top w:val="none" w:sz="0" w:space="0" w:color="auto"/>
                <w:left w:val="none" w:sz="0" w:space="0" w:color="auto"/>
                <w:bottom w:val="none" w:sz="0" w:space="0" w:color="auto"/>
                <w:right w:val="none" w:sz="0" w:space="0" w:color="auto"/>
              </w:divBdr>
            </w:div>
            <w:div w:id="666059615">
              <w:marLeft w:val="0"/>
              <w:marRight w:val="0"/>
              <w:marTop w:val="0"/>
              <w:marBottom w:val="0"/>
              <w:divBdr>
                <w:top w:val="none" w:sz="0" w:space="0" w:color="auto"/>
                <w:left w:val="none" w:sz="0" w:space="0" w:color="auto"/>
                <w:bottom w:val="none" w:sz="0" w:space="0" w:color="auto"/>
                <w:right w:val="none" w:sz="0" w:space="0" w:color="auto"/>
              </w:divBdr>
            </w:div>
            <w:div w:id="713240890">
              <w:marLeft w:val="0"/>
              <w:marRight w:val="0"/>
              <w:marTop w:val="0"/>
              <w:marBottom w:val="0"/>
              <w:divBdr>
                <w:top w:val="none" w:sz="0" w:space="0" w:color="auto"/>
                <w:left w:val="none" w:sz="0" w:space="0" w:color="auto"/>
                <w:bottom w:val="none" w:sz="0" w:space="0" w:color="auto"/>
                <w:right w:val="none" w:sz="0" w:space="0" w:color="auto"/>
              </w:divBdr>
            </w:div>
            <w:div w:id="546406358">
              <w:marLeft w:val="0"/>
              <w:marRight w:val="0"/>
              <w:marTop w:val="0"/>
              <w:marBottom w:val="0"/>
              <w:divBdr>
                <w:top w:val="none" w:sz="0" w:space="0" w:color="auto"/>
                <w:left w:val="none" w:sz="0" w:space="0" w:color="auto"/>
                <w:bottom w:val="none" w:sz="0" w:space="0" w:color="auto"/>
                <w:right w:val="none" w:sz="0" w:space="0" w:color="auto"/>
              </w:divBdr>
            </w:div>
            <w:div w:id="1442258889">
              <w:marLeft w:val="0"/>
              <w:marRight w:val="0"/>
              <w:marTop w:val="0"/>
              <w:marBottom w:val="0"/>
              <w:divBdr>
                <w:top w:val="none" w:sz="0" w:space="0" w:color="auto"/>
                <w:left w:val="none" w:sz="0" w:space="0" w:color="auto"/>
                <w:bottom w:val="none" w:sz="0" w:space="0" w:color="auto"/>
                <w:right w:val="none" w:sz="0" w:space="0" w:color="auto"/>
              </w:divBdr>
            </w:div>
            <w:div w:id="1841309874">
              <w:marLeft w:val="0"/>
              <w:marRight w:val="0"/>
              <w:marTop w:val="0"/>
              <w:marBottom w:val="0"/>
              <w:divBdr>
                <w:top w:val="none" w:sz="0" w:space="0" w:color="auto"/>
                <w:left w:val="none" w:sz="0" w:space="0" w:color="auto"/>
                <w:bottom w:val="none" w:sz="0" w:space="0" w:color="auto"/>
                <w:right w:val="none" w:sz="0" w:space="0" w:color="auto"/>
              </w:divBdr>
            </w:div>
            <w:div w:id="1003818922">
              <w:marLeft w:val="0"/>
              <w:marRight w:val="0"/>
              <w:marTop w:val="0"/>
              <w:marBottom w:val="0"/>
              <w:divBdr>
                <w:top w:val="none" w:sz="0" w:space="0" w:color="auto"/>
                <w:left w:val="none" w:sz="0" w:space="0" w:color="auto"/>
                <w:bottom w:val="none" w:sz="0" w:space="0" w:color="auto"/>
                <w:right w:val="none" w:sz="0" w:space="0" w:color="auto"/>
              </w:divBdr>
            </w:div>
            <w:div w:id="130175896">
              <w:marLeft w:val="0"/>
              <w:marRight w:val="0"/>
              <w:marTop w:val="0"/>
              <w:marBottom w:val="0"/>
              <w:divBdr>
                <w:top w:val="none" w:sz="0" w:space="0" w:color="auto"/>
                <w:left w:val="none" w:sz="0" w:space="0" w:color="auto"/>
                <w:bottom w:val="none" w:sz="0" w:space="0" w:color="auto"/>
                <w:right w:val="none" w:sz="0" w:space="0" w:color="auto"/>
              </w:divBdr>
            </w:div>
            <w:div w:id="48111028">
              <w:marLeft w:val="0"/>
              <w:marRight w:val="0"/>
              <w:marTop w:val="0"/>
              <w:marBottom w:val="0"/>
              <w:divBdr>
                <w:top w:val="none" w:sz="0" w:space="0" w:color="auto"/>
                <w:left w:val="none" w:sz="0" w:space="0" w:color="auto"/>
                <w:bottom w:val="none" w:sz="0" w:space="0" w:color="auto"/>
                <w:right w:val="none" w:sz="0" w:space="0" w:color="auto"/>
              </w:divBdr>
            </w:div>
            <w:div w:id="551233291">
              <w:marLeft w:val="0"/>
              <w:marRight w:val="0"/>
              <w:marTop w:val="0"/>
              <w:marBottom w:val="0"/>
              <w:divBdr>
                <w:top w:val="none" w:sz="0" w:space="0" w:color="auto"/>
                <w:left w:val="none" w:sz="0" w:space="0" w:color="auto"/>
                <w:bottom w:val="none" w:sz="0" w:space="0" w:color="auto"/>
                <w:right w:val="none" w:sz="0" w:space="0" w:color="auto"/>
              </w:divBdr>
            </w:div>
            <w:div w:id="148678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5207">
      <w:bodyDiv w:val="1"/>
      <w:marLeft w:val="0"/>
      <w:marRight w:val="0"/>
      <w:marTop w:val="0"/>
      <w:marBottom w:val="0"/>
      <w:divBdr>
        <w:top w:val="none" w:sz="0" w:space="0" w:color="auto"/>
        <w:left w:val="none" w:sz="0" w:space="0" w:color="auto"/>
        <w:bottom w:val="none" w:sz="0" w:space="0" w:color="auto"/>
        <w:right w:val="none" w:sz="0" w:space="0" w:color="auto"/>
      </w:divBdr>
    </w:div>
    <w:div w:id="444539795">
      <w:bodyDiv w:val="1"/>
      <w:marLeft w:val="0"/>
      <w:marRight w:val="0"/>
      <w:marTop w:val="0"/>
      <w:marBottom w:val="0"/>
      <w:divBdr>
        <w:top w:val="none" w:sz="0" w:space="0" w:color="auto"/>
        <w:left w:val="none" w:sz="0" w:space="0" w:color="auto"/>
        <w:bottom w:val="none" w:sz="0" w:space="0" w:color="auto"/>
        <w:right w:val="none" w:sz="0" w:space="0" w:color="auto"/>
      </w:divBdr>
      <w:divsChild>
        <w:div w:id="2048066991">
          <w:marLeft w:val="0"/>
          <w:marRight w:val="0"/>
          <w:marTop w:val="0"/>
          <w:marBottom w:val="0"/>
          <w:divBdr>
            <w:top w:val="none" w:sz="0" w:space="0" w:color="auto"/>
            <w:left w:val="none" w:sz="0" w:space="0" w:color="auto"/>
            <w:bottom w:val="none" w:sz="0" w:space="0" w:color="auto"/>
            <w:right w:val="none" w:sz="0" w:space="0" w:color="auto"/>
          </w:divBdr>
          <w:divsChild>
            <w:div w:id="1880049641">
              <w:marLeft w:val="0"/>
              <w:marRight w:val="0"/>
              <w:marTop w:val="0"/>
              <w:marBottom w:val="0"/>
              <w:divBdr>
                <w:top w:val="none" w:sz="0" w:space="0" w:color="auto"/>
                <w:left w:val="none" w:sz="0" w:space="0" w:color="auto"/>
                <w:bottom w:val="none" w:sz="0" w:space="0" w:color="auto"/>
                <w:right w:val="none" w:sz="0" w:space="0" w:color="auto"/>
              </w:divBdr>
            </w:div>
            <w:div w:id="1665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53548">
      <w:bodyDiv w:val="1"/>
      <w:marLeft w:val="0"/>
      <w:marRight w:val="0"/>
      <w:marTop w:val="0"/>
      <w:marBottom w:val="0"/>
      <w:divBdr>
        <w:top w:val="none" w:sz="0" w:space="0" w:color="auto"/>
        <w:left w:val="none" w:sz="0" w:space="0" w:color="auto"/>
        <w:bottom w:val="none" w:sz="0" w:space="0" w:color="auto"/>
        <w:right w:val="none" w:sz="0" w:space="0" w:color="auto"/>
      </w:divBdr>
    </w:div>
    <w:div w:id="446777947">
      <w:bodyDiv w:val="1"/>
      <w:marLeft w:val="0"/>
      <w:marRight w:val="0"/>
      <w:marTop w:val="0"/>
      <w:marBottom w:val="0"/>
      <w:divBdr>
        <w:top w:val="none" w:sz="0" w:space="0" w:color="auto"/>
        <w:left w:val="none" w:sz="0" w:space="0" w:color="auto"/>
        <w:bottom w:val="none" w:sz="0" w:space="0" w:color="auto"/>
        <w:right w:val="none" w:sz="0" w:space="0" w:color="auto"/>
      </w:divBdr>
      <w:divsChild>
        <w:div w:id="1954969729">
          <w:marLeft w:val="0"/>
          <w:marRight w:val="0"/>
          <w:marTop w:val="0"/>
          <w:marBottom w:val="0"/>
          <w:divBdr>
            <w:top w:val="none" w:sz="0" w:space="0" w:color="auto"/>
            <w:left w:val="none" w:sz="0" w:space="0" w:color="auto"/>
            <w:bottom w:val="none" w:sz="0" w:space="0" w:color="auto"/>
            <w:right w:val="none" w:sz="0" w:space="0" w:color="auto"/>
          </w:divBdr>
          <w:divsChild>
            <w:div w:id="287518560">
              <w:marLeft w:val="0"/>
              <w:marRight w:val="0"/>
              <w:marTop w:val="0"/>
              <w:marBottom w:val="0"/>
              <w:divBdr>
                <w:top w:val="none" w:sz="0" w:space="0" w:color="auto"/>
                <w:left w:val="none" w:sz="0" w:space="0" w:color="auto"/>
                <w:bottom w:val="none" w:sz="0" w:space="0" w:color="auto"/>
                <w:right w:val="none" w:sz="0" w:space="0" w:color="auto"/>
              </w:divBdr>
            </w:div>
            <w:div w:id="92282022">
              <w:marLeft w:val="0"/>
              <w:marRight w:val="0"/>
              <w:marTop w:val="0"/>
              <w:marBottom w:val="0"/>
              <w:divBdr>
                <w:top w:val="none" w:sz="0" w:space="0" w:color="auto"/>
                <w:left w:val="none" w:sz="0" w:space="0" w:color="auto"/>
                <w:bottom w:val="none" w:sz="0" w:space="0" w:color="auto"/>
                <w:right w:val="none" w:sz="0" w:space="0" w:color="auto"/>
              </w:divBdr>
            </w:div>
            <w:div w:id="373773735">
              <w:marLeft w:val="0"/>
              <w:marRight w:val="0"/>
              <w:marTop w:val="0"/>
              <w:marBottom w:val="0"/>
              <w:divBdr>
                <w:top w:val="none" w:sz="0" w:space="0" w:color="auto"/>
                <w:left w:val="none" w:sz="0" w:space="0" w:color="auto"/>
                <w:bottom w:val="none" w:sz="0" w:space="0" w:color="auto"/>
                <w:right w:val="none" w:sz="0" w:space="0" w:color="auto"/>
              </w:divBdr>
            </w:div>
            <w:div w:id="2063207363">
              <w:marLeft w:val="0"/>
              <w:marRight w:val="0"/>
              <w:marTop w:val="0"/>
              <w:marBottom w:val="0"/>
              <w:divBdr>
                <w:top w:val="none" w:sz="0" w:space="0" w:color="auto"/>
                <w:left w:val="none" w:sz="0" w:space="0" w:color="auto"/>
                <w:bottom w:val="none" w:sz="0" w:space="0" w:color="auto"/>
                <w:right w:val="none" w:sz="0" w:space="0" w:color="auto"/>
              </w:divBdr>
            </w:div>
            <w:div w:id="1223904471">
              <w:marLeft w:val="0"/>
              <w:marRight w:val="0"/>
              <w:marTop w:val="0"/>
              <w:marBottom w:val="0"/>
              <w:divBdr>
                <w:top w:val="none" w:sz="0" w:space="0" w:color="auto"/>
                <w:left w:val="none" w:sz="0" w:space="0" w:color="auto"/>
                <w:bottom w:val="none" w:sz="0" w:space="0" w:color="auto"/>
                <w:right w:val="none" w:sz="0" w:space="0" w:color="auto"/>
              </w:divBdr>
            </w:div>
            <w:div w:id="2092119180">
              <w:marLeft w:val="0"/>
              <w:marRight w:val="0"/>
              <w:marTop w:val="0"/>
              <w:marBottom w:val="0"/>
              <w:divBdr>
                <w:top w:val="none" w:sz="0" w:space="0" w:color="auto"/>
                <w:left w:val="none" w:sz="0" w:space="0" w:color="auto"/>
                <w:bottom w:val="none" w:sz="0" w:space="0" w:color="auto"/>
                <w:right w:val="none" w:sz="0" w:space="0" w:color="auto"/>
              </w:divBdr>
            </w:div>
            <w:div w:id="30766095">
              <w:marLeft w:val="0"/>
              <w:marRight w:val="0"/>
              <w:marTop w:val="0"/>
              <w:marBottom w:val="0"/>
              <w:divBdr>
                <w:top w:val="none" w:sz="0" w:space="0" w:color="auto"/>
                <w:left w:val="none" w:sz="0" w:space="0" w:color="auto"/>
                <w:bottom w:val="none" w:sz="0" w:space="0" w:color="auto"/>
                <w:right w:val="none" w:sz="0" w:space="0" w:color="auto"/>
              </w:divBdr>
            </w:div>
            <w:div w:id="326326772">
              <w:marLeft w:val="0"/>
              <w:marRight w:val="0"/>
              <w:marTop w:val="0"/>
              <w:marBottom w:val="0"/>
              <w:divBdr>
                <w:top w:val="none" w:sz="0" w:space="0" w:color="auto"/>
                <w:left w:val="none" w:sz="0" w:space="0" w:color="auto"/>
                <w:bottom w:val="none" w:sz="0" w:space="0" w:color="auto"/>
                <w:right w:val="none" w:sz="0" w:space="0" w:color="auto"/>
              </w:divBdr>
            </w:div>
            <w:div w:id="445656117">
              <w:marLeft w:val="0"/>
              <w:marRight w:val="0"/>
              <w:marTop w:val="0"/>
              <w:marBottom w:val="0"/>
              <w:divBdr>
                <w:top w:val="none" w:sz="0" w:space="0" w:color="auto"/>
                <w:left w:val="none" w:sz="0" w:space="0" w:color="auto"/>
                <w:bottom w:val="none" w:sz="0" w:space="0" w:color="auto"/>
                <w:right w:val="none" w:sz="0" w:space="0" w:color="auto"/>
              </w:divBdr>
            </w:div>
            <w:div w:id="1954022203">
              <w:marLeft w:val="0"/>
              <w:marRight w:val="0"/>
              <w:marTop w:val="0"/>
              <w:marBottom w:val="0"/>
              <w:divBdr>
                <w:top w:val="none" w:sz="0" w:space="0" w:color="auto"/>
                <w:left w:val="none" w:sz="0" w:space="0" w:color="auto"/>
                <w:bottom w:val="none" w:sz="0" w:space="0" w:color="auto"/>
                <w:right w:val="none" w:sz="0" w:space="0" w:color="auto"/>
              </w:divBdr>
            </w:div>
            <w:div w:id="1873037276">
              <w:marLeft w:val="0"/>
              <w:marRight w:val="0"/>
              <w:marTop w:val="0"/>
              <w:marBottom w:val="0"/>
              <w:divBdr>
                <w:top w:val="none" w:sz="0" w:space="0" w:color="auto"/>
                <w:left w:val="none" w:sz="0" w:space="0" w:color="auto"/>
                <w:bottom w:val="none" w:sz="0" w:space="0" w:color="auto"/>
                <w:right w:val="none" w:sz="0" w:space="0" w:color="auto"/>
              </w:divBdr>
            </w:div>
            <w:div w:id="1343704733">
              <w:marLeft w:val="0"/>
              <w:marRight w:val="0"/>
              <w:marTop w:val="0"/>
              <w:marBottom w:val="0"/>
              <w:divBdr>
                <w:top w:val="none" w:sz="0" w:space="0" w:color="auto"/>
                <w:left w:val="none" w:sz="0" w:space="0" w:color="auto"/>
                <w:bottom w:val="none" w:sz="0" w:space="0" w:color="auto"/>
                <w:right w:val="none" w:sz="0" w:space="0" w:color="auto"/>
              </w:divBdr>
            </w:div>
            <w:div w:id="1909341408">
              <w:marLeft w:val="0"/>
              <w:marRight w:val="0"/>
              <w:marTop w:val="0"/>
              <w:marBottom w:val="0"/>
              <w:divBdr>
                <w:top w:val="none" w:sz="0" w:space="0" w:color="auto"/>
                <w:left w:val="none" w:sz="0" w:space="0" w:color="auto"/>
                <w:bottom w:val="none" w:sz="0" w:space="0" w:color="auto"/>
                <w:right w:val="none" w:sz="0" w:space="0" w:color="auto"/>
              </w:divBdr>
            </w:div>
            <w:div w:id="1752921886">
              <w:marLeft w:val="0"/>
              <w:marRight w:val="0"/>
              <w:marTop w:val="0"/>
              <w:marBottom w:val="0"/>
              <w:divBdr>
                <w:top w:val="none" w:sz="0" w:space="0" w:color="auto"/>
                <w:left w:val="none" w:sz="0" w:space="0" w:color="auto"/>
                <w:bottom w:val="none" w:sz="0" w:space="0" w:color="auto"/>
                <w:right w:val="none" w:sz="0" w:space="0" w:color="auto"/>
              </w:divBdr>
            </w:div>
            <w:div w:id="1389066609">
              <w:marLeft w:val="0"/>
              <w:marRight w:val="0"/>
              <w:marTop w:val="0"/>
              <w:marBottom w:val="0"/>
              <w:divBdr>
                <w:top w:val="none" w:sz="0" w:space="0" w:color="auto"/>
                <w:left w:val="none" w:sz="0" w:space="0" w:color="auto"/>
                <w:bottom w:val="none" w:sz="0" w:space="0" w:color="auto"/>
                <w:right w:val="none" w:sz="0" w:space="0" w:color="auto"/>
              </w:divBdr>
            </w:div>
            <w:div w:id="489372963">
              <w:marLeft w:val="0"/>
              <w:marRight w:val="0"/>
              <w:marTop w:val="0"/>
              <w:marBottom w:val="0"/>
              <w:divBdr>
                <w:top w:val="none" w:sz="0" w:space="0" w:color="auto"/>
                <w:left w:val="none" w:sz="0" w:space="0" w:color="auto"/>
                <w:bottom w:val="none" w:sz="0" w:space="0" w:color="auto"/>
                <w:right w:val="none" w:sz="0" w:space="0" w:color="auto"/>
              </w:divBdr>
            </w:div>
            <w:div w:id="192042369">
              <w:marLeft w:val="0"/>
              <w:marRight w:val="0"/>
              <w:marTop w:val="0"/>
              <w:marBottom w:val="0"/>
              <w:divBdr>
                <w:top w:val="none" w:sz="0" w:space="0" w:color="auto"/>
                <w:left w:val="none" w:sz="0" w:space="0" w:color="auto"/>
                <w:bottom w:val="none" w:sz="0" w:space="0" w:color="auto"/>
                <w:right w:val="none" w:sz="0" w:space="0" w:color="auto"/>
              </w:divBdr>
            </w:div>
            <w:div w:id="1270508941">
              <w:marLeft w:val="0"/>
              <w:marRight w:val="0"/>
              <w:marTop w:val="0"/>
              <w:marBottom w:val="0"/>
              <w:divBdr>
                <w:top w:val="none" w:sz="0" w:space="0" w:color="auto"/>
                <w:left w:val="none" w:sz="0" w:space="0" w:color="auto"/>
                <w:bottom w:val="none" w:sz="0" w:space="0" w:color="auto"/>
                <w:right w:val="none" w:sz="0" w:space="0" w:color="auto"/>
              </w:divBdr>
            </w:div>
            <w:div w:id="1606494029">
              <w:marLeft w:val="0"/>
              <w:marRight w:val="0"/>
              <w:marTop w:val="0"/>
              <w:marBottom w:val="0"/>
              <w:divBdr>
                <w:top w:val="none" w:sz="0" w:space="0" w:color="auto"/>
                <w:left w:val="none" w:sz="0" w:space="0" w:color="auto"/>
                <w:bottom w:val="none" w:sz="0" w:space="0" w:color="auto"/>
                <w:right w:val="none" w:sz="0" w:space="0" w:color="auto"/>
              </w:divBdr>
            </w:div>
            <w:div w:id="1395423143">
              <w:marLeft w:val="0"/>
              <w:marRight w:val="0"/>
              <w:marTop w:val="0"/>
              <w:marBottom w:val="0"/>
              <w:divBdr>
                <w:top w:val="none" w:sz="0" w:space="0" w:color="auto"/>
                <w:left w:val="none" w:sz="0" w:space="0" w:color="auto"/>
                <w:bottom w:val="none" w:sz="0" w:space="0" w:color="auto"/>
                <w:right w:val="none" w:sz="0" w:space="0" w:color="auto"/>
              </w:divBdr>
            </w:div>
            <w:div w:id="1718428239">
              <w:marLeft w:val="0"/>
              <w:marRight w:val="0"/>
              <w:marTop w:val="0"/>
              <w:marBottom w:val="0"/>
              <w:divBdr>
                <w:top w:val="none" w:sz="0" w:space="0" w:color="auto"/>
                <w:left w:val="none" w:sz="0" w:space="0" w:color="auto"/>
                <w:bottom w:val="none" w:sz="0" w:space="0" w:color="auto"/>
                <w:right w:val="none" w:sz="0" w:space="0" w:color="auto"/>
              </w:divBdr>
            </w:div>
            <w:div w:id="1132559248">
              <w:marLeft w:val="0"/>
              <w:marRight w:val="0"/>
              <w:marTop w:val="0"/>
              <w:marBottom w:val="0"/>
              <w:divBdr>
                <w:top w:val="none" w:sz="0" w:space="0" w:color="auto"/>
                <w:left w:val="none" w:sz="0" w:space="0" w:color="auto"/>
                <w:bottom w:val="none" w:sz="0" w:space="0" w:color="auto"/>
                <w:right w:val="none" w:sz="0" w:space="0" w:color="auto"/>
              </w:divBdr>
            </w:div>
            <w:div w:id="1869641024">
              <w:marLeft w:val="0"/>
              <w:marRight w:val="0"/>
              <w:marTop w:val="0"/>
              <w:marBottom w:val="0"/>
              <w:divBdr>
                <w:top w:val="none" w:sz="0" w:space="0" w:color="auto"/>
                <w:left w:val="none" w:sz="0" w:space="0" w:color="auto"/>
                <w:bottom w:val="none" w:sz="0" w:space="0" w:color="auto"/>
                <w:right w:val="none" w:sz="0" w:space="0" w:color="auto"/>
              </w:divBdr>
            </w:div>
            <w:div w:id="1407536756">
              <w:marLeft w:val="0"/>
              <w:marRight w:val="0"/>
              <w:marTop w:val="0"/>
              <w:marBottom w:val="0"/>
              <w:divBdr>
                <w:top w:val="none" w:sz="0" w:space="0" w:color="auto"/>
                <w:left w:val="none" w:sz="0" w:space="0" w:color="auto"/>
                <w:bottom w:val="none" w:sz="0" w:space="0" w:color="auto"/>
                <w:right w:val="none" w:sz="0" w:space="0" w:color="auto"/>
              </w:divBdr>
            </w:div>
            <w:div w:id="1552883058">
              <w:marLeft w:val="0"/>
              <w:marRight w:val="0"/>
              <w:marTop w:val="0"/>
              <w:marBottom w:val="0"/>
              <w:divBdr>
                <w:top w:val="none" w:sz="0" w:space="0" w:color="auto"/>
                <w:left w:val="none" w:sz="0" w:space="0" w:color="auto"/>
                <w:bottom w:val="none" w:sz="0" w:space="0" w:color="auto"/>
                <w:right w:val="none" w:sz="0" w:space="0" w:color="auto"/>
              </w:divBdr>
            </w:div>
            <w:div w:id="952130774">
              <w:marLeft w:val="0"/>
              <w:marRight w:val="0"/>
              <w:marTop w:val="0"/>
              <w:marBottom w:val="0"/>
              <w:divBdr>
                <w:top w:val="none" w:sz="0" w:space="0" w:color="auto"/>
                <w:left w:val="none" w:sz="0" w:space="0" w:color="auto"/>
                <w:bottom w:val="none" w:sz="0" w:space="0" w:color="auto"/>
                <w:right w:val="none" w:sz="0" w:space="0" w:color="auto"/>
              </w:divBdr>
            </w:div>
            <w:div w:id="88167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5935">
      <w:bodyDiv w:val="1"/>
      <w:marLeft w:val="0"/>
      <w:marRight w:val="0"/>
      <w:marTop w:val="0"/>
      <w:marBottom w:val="0"/>
      <w:divBdr>
        <w:top w:val="none" w:sz="0" w:space="0" w:color="auto"/>
        <w:left w:val="none" w:sz="0" w:space="0" w:color="auto"/>
        <w:bottom w:val="none" w:sz="0" w:space="0" w:color="auto"/>
        <w:right w:val="none" w:sz="0" w:space="0" w:color="auto"/>
      </w:divBdr>
    </w:div>
    <w:div w:id="479345588">
      <w:bodyDiv w:val="1"/>
      <w:marLeft w:val="0"/>
      <w:marRight w:val="0"/>
      <w:marTop w:val="0"/>
      <w:marBottom w:val="0"/>
      <w:divBdr>
        <w:top w:val="none" w:sz="0" w:space="0" w:color="auto"/>
        <w:left w:val="none" w:sz="0" w:space="0" w:color="auto"/>
        <w:bottom w:val="none" w:sz="0" w:space="0" w:color="auto"/>
        <w:right w:val="none" w:sz="0" w:space="0" w:color="auto"/>
      </w:divBdr>
    </w:div>
    <w:div w:id="484010122">
      <w:bodyDiv w:val="1"/>
      <w:marLeft w:val="0"/>
      <w:marRight w:val="0"/>
      <w:marTop w:val="0"/>
      <w:marBottom w:val="0"/>
      <w:divBdr>
        <w:top w:val="none" w:sz="0" w:space="0" w:color="auto"/>
        <w:left w:val="none" w:sz="0" w:space="0" w:color="auto"/>
        <w:bottom w:val="none" w:sz="0" w:space="0" w:color="auto"/>
        <w:right w:val="none" w:sz="0" w:space="0" w:color="auto"/>
      </w:divBdr>
    </w:div>
    <w:div w:id="489369589">
      <w:bodyDiv w:val="1"/>
      <w:marLeft w:val="0"/>
      <w:marRight w:val="0"/>
      <w:marTop w:val="0"/>
      <w:marBottom w:val="0"/>
      <w:divBdr>
        <w:top w:val="none" w:sz="0" w:space="0" w:color="auto"/>
        <w:left w:val="none" w:sz="0" w:space="0" w:color="auto"/>
        <w:bottom w:val="none" w:sz="0" w:space="0" w:color="auto"/>
        <w:right w:val="none" w:sz="0" w:space="0" w:color="auto"/>
      </w:divBdr>
      <w:divsChild>
        <w:div w:id="2042244784">
          <w:marLeft w:val="0"/>
          <w:marRight w:val="0"/>
          <w:marTop w:val="0"/>
          <w:marBottom w:val="0"/>
          <w:divBdr>
            <w:top w:val="none" w:sz="0" w:space="0" w:color="auto"/>
            <w:left w:val="none" w:sz="0" w:space="0" w:color="auto"/>
            <w:bottom w:val="none" w:sz="0" w:space="0" w:color="auto"/>
            <w:right w:val="none" w:sz="0" w:space="0" w:color="auto"/>
          </w:divBdr>
          <w:divsChild>
            <w:div w:id="18886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3150">
      <w:bodyDiv w:val="1"/>
      <w:marLeft w:val="0"/>
      <w:marRight w:val="0"/>
      <w:marTop w:val="0"/>
      <w:marBottom w:val="0"/>
      <w:divBdr>
        <w:top w:val="none" w:sz="0" w:space="0" w:color="auto"/>
        <w:left w:val="none" w:sz="0" w:space="0" w:color="auto"/>
        <w:bottom w:val="none" w:sz="0" w:space="0" w:color="auto"/>
        <w:right w:val="none" w:sz="0" w:space="0" w:color="auto"/>
      </w:divBdr>
    </w:div>
    <w:div w:id="499273992">
      <w:bodyDiv w:val="1"/>
      <w:marLeft w:val="0"/>
      <w:marRight w:val="0"/>
      <w:marTop w:val="0"/>
      <w:marBottom w:val="0"/>
      <w:divBdr>
        <w:top w:val="none" w:sz="0" w:space="0" w:color="auto"/>
        <w:left w:val="none" w:sz="0" w:space="0" w:color="auto"/>
        <w:bottom w:val="none" w:sz="0" w:space="0" w:color="auto"/>
        <w:right w:val="none" w:sz="0" w:space="0" w:color="auto"/>
      </w:divBdr>
    </w:div>
    <w:div w:id="510876005">
      <w:bodyDiv w:val="1"/>
      <w:marLeft w:val="0"/>
      <w:marRight w:val="0"/>
      <w:marTop w:val="0"/>
      <w:marBottom w:val="0"/>
      <w:divBdr>
        <w:top w:val="none" w:sz="0" w:space="0" w:color="auto"/>
        <w:left w:val="none" w:sz="0" w:space="0" w:color="auto"/>
        <w:bottom w:val="none" w:sz="0" w:space="0" w:color="auto"/>
        <w:right w:val="none" w:sz="0" w:space="0" w:color="auto"/>
      </w:divBdr>
      <w:divsChild>
        <w:div w:id="588084573">
          <w:marLeft w:val="0"/>
          <w:marRight w:val="0"/>
          <w:marTop w:val="0"/>
          <w:marBottom w:val="0"/>
          <w:divBdr>
            <w:top w:val="none" w:sz="0" w:space="0" w:color="auto"/>
            <w:left w:val="none" w:sz="0" w:space="0" w:color="auto"/>
            <w:bottom w:val="none" w:sz="0" w:space="0" w:color="auto"/>
            <w:right w:val="none" w:sz="0" w:space="0" w:color="auto"/>
          </w:divBdr>
          <w:divsChild>
            <w:div w:id="1202788636">
              <w:marLeft w:val="0"/>
              <w:marRight w:val="0"/>
              <w:marTop w:val="0"/>
              <w:marBottom w:val="0"/>
              <w:divBdr>
                <w:top w:val="none" w:sz="0" w:space="0" w:color="auto"/>
                <w:left w:val="none" w:sz="0" w:space="0" w:color="auto"/>
                <w:bottom w:val="none" w:sz="0" w:space="0" w:color="auto"/>
                <w:right w:val="none" w:sz="0" w:space="0" w:color="auto"/>
              </w:divBdr>
            </w:div>
            <w:div w:id="1530291975">
              <w:marLeft w:val="0"/>
              <w:marRight w:val="0"/>
              <w:marTop w:val="0"/>
              <w:marBottom w:val="0"/>
              <w:divBdr>
                <w:top w:val="none" w:sz="0" w:space="0" w:color="auto"/>
                <w:left w:val="none" w:sz="0" w:space="0" w:color="auto"/>
                <w:bottom w:val="none" w:sz="0" w:space="0" w:color="auto"/>
                <w:right w:val="none" w:sz="0" w:space="0" w:color="auto"/>
              </w:divBdr>
            </w:div>
            <w:div w:id="452603080">
              <w:marLeft w:val="0"/>
              <w:marRight w:val="0"/>
              <w:marTop w:val="0"/>
              <w:marBottom w:val="0"/>
              <w:divBdr>
                <w:top w:val="none" w:sz="0" w:space="0" w:color="auto"/>
                <w:left w:val="none" w:sz="0" w:space="0" w:color="auto"/>
                <w:bottom w:val="none" w:sz="0" w:space="0" w:color="auto"/>
                <w:right w:val="none" w:sz="0" w:space="0" w:color="auto"/>
              </w:divBdr>
            </w:div>
            <w:div w:id="45572627">
              <w:marLeft w:val="0"/>
              <w:marRight w:val="0"/>
              <w:marTop w:val="0"/>
              <w:marBottom w:val="0"/>
              <w:divBdr>
                <w:top w:val="none" w:sz="0" w:space="0" w:color="auto"/>
                <w:left w:val="none" w:sz="0" w:space="0" w:color="auto"/>
                <w:bottom w:val="none" w:sz="0" w:space="0" w:color="auto"/>
                <w:right w:val="none" w:sz="0" w:space="0" w:color="auto"/>
              </w:divBdr>
            </w:div>
            <w:div w:id="513493160">
              <w:marLeft w:val="0"/>
              <w:marRight w:val="0"/>
              <w:marTop w:val="0"/>
              <w:marBottom w:val="0"/>
              <w:divBdr>
                <w:top w:val="none" w:sz="0" w:space="0" w:color="auto"/>
                <w:left w:val="none" w:sz="0" w:space="0" w:color="auto"/>
                <w:bottom w:val="none" w:sz="0" w:space="0" w:color="auto"/>
                <w:right w:val="none" w:sz="0" w:space="0" w:color="auto"/>
              </w:divBdr>
            </w:div>
            <w:div w:id="942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538">
      <w:bodyDiv w:val="1"/>
      <w:marLeft w:val="0"/>
      <w:marRight w:val="0"/>
      <w:marTop w:val="0"/>
      <w:marBottom w:val="0"/>
      <w:divBdr>
        <w:top w:val="none" w:sz="0" w:space="0" w:color="auto"/>
        <w:left w:val="none" w:sz="0" w:space="0" w:color="auto"/>
        <w:bottom w:val="none" w:sz="0" w:space="0" w:color="auto"/>
        <w:right w:val="none" w:sz="0" w:space="0" w:color="auto"/>
      </w:divBdr>
    </w:div>
    <w:div w:id="523178866">
      <w:bodyDiv w:val="1"/>
      <w:marLeft w:val="0"/>
      <w:marRight w:val="0"/>
      <w:marTop w:val="0"/>
      <w:marBottom w:val="0"/>
      <w:divBdr>
        <w:top w:val="none" w:sz="0" w:space="0" w:color="auto"/>
        <w:left w:val="none" w:sz="0" w:space="0" w:color="auto"/>
        <w:bottom w:val="none" w:sz="0" w:space="0" w:color="auto"/>
        <w:right w:val="none" w:sz="0" w:space="0" w:color="auto"/>
      </w:divBdr>
      <w:divsChild>
        <w:div w:id="1859999310">
          <w:marLeft w:val="0"/>
          <w:marRight w:val="0"/>
          <w:marTop w:val="0"/>
          <w:marBottom w:val="0"/>
          <w:divBdr>
            <w:top w:val="none" w:sz="0" w:space="0" w:color="auto"/>
            <w:left w:val="none" w:sz="0" w:space="0" w:color="auto"/>
            <w:bottom w:val="none" w:sz="0" w:space="0" w:color="auto"/>
            <w:right w:val="none" w:sz="0" w:space="0" w:color="auto"/>
          </w:divBdr>
          <w:divsChild>
            <w:div w:id="1003165623">
              <w:marLeft w:val="0"/>
              <w:marRight w:val="0"/>
              <w:marTop w:val="0"/>
              <w:marBottom w:val="0"/>
              <w:divBdr>
                <w:top w:val="none" w:sz="0" w:space="0" w:color="auto"/>
                <w:left w:val="none" w:sz="0" w:space="0" w:color="auto"/>
                <w:bottom w:val="none" w:sz="0" w:space="0" w:color="auto"/>
                <w:right w:val="none" w:sz="0" w:space="0" w:color="auto"/>
              </w:divBdr>
            </w:div>
            <w:div w:id="129467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09780">
      <w:bodyDiv w:val="1"/>
      <w:marLeft w:val="0"/>
      <w:marRight w:val="0"/>
      <w:marTop w:val="0"/>
      <w:marBottom w:val="0"/>
      <w:divBdr>
        <w:top w:val="none" w:sz="0" w:space="0" w:color="auto"/>
        <w:left w:val="none" w:sz="0" w:space="0" w:color="auto"/>
        <w:bottom w:val="none" w:sz="0" w:space="0" w:color="auto"/>
        <w:right w:val="none" w:sz="0" w:space="0" w:color="auto"/>
      </w:divBdr>
    </w:div>
    <w:div w:id="608851984">
      <w:bodyDiv w:val="1"/>
      <w:marLeft w:val="0"/>
      <w:marRight w:val="0"/>
      <w:marTop w:val="0"/>
      <w:marBottom w:val="0"/>
      <w:divBdr>
        <w:top w:val="none" w:sz="0" w:space="0" w:color="auto"/>
        <w:left w:val="none" w:sz="0" w:space="0" w:color="auto"/>
        <w:bottom w:val="none" w:sz="0" w:space="0" w:color="auto"/>
        <w:right w:val="none" w:sz="0" w:space="0" w:color="auto"/>
      </w:divBdr>
    </w:div>
    <w:div w:id="610864702">
      <w:bodyDiv w:val="1"/>
      <w:marLeft w:val="0"/>
      <w:marRight w:val="0"/>
      <w:marTop w:val="0"/>
      <w:marBottom w:val="0"/>
      <w:divBdr>
        <w:top w:val="none" w:sz="0" w:space="0" w:color="auto"/>
        <w:left w:val="none" w:sz="0" w:space="0" w:color="auto"/>
        <w:bottom w:val="none" w:sz="0" w:space="0" w:color="auto"/>
        <w:right w:val="none" w:sz="0" w:space="0" w:color="auto"/>
      </w:divBdr>
    </w:div>
    <w:div w:id="630405182">
      <w:bodyDiv w:val="1"/>
      <w:marLeft w:val="0"/>
      <w:marRight w:val="0"/>
      <w:marTop w:val="0"/>
      <w:marBottom w:val="0"/>
      <w:divBdr>
        <w:top w:val="none" w:sz="0" w:space="0" w:color="auto"/>
        <w:left w:val="none" w:sz="0" w:space="0" w:color="auto"/>
        <w:bottom w:val="none" w:sz="0" w:space="0" w:color="auto"/>
        <w:right w:val="none" w:sz="0" w:space="0" w:color="auto"/>
      </w:divBdr>
    </w:div>
    <w:div w:id="638462325">
      <w:bodyDiv w:val="1"/>
      <w:marLeft w:val="0"/>
      <w:marRight w:val="0"/>
      <w:marTop w:val="0"/>
      <w:marBottom w:val="0"/>
      <w:divBdr>
        <w:top w:val="none" w:sz="0" w:space="0" w:color="auto"/>
        <w:left w:val="none" w:sz="0" w:space="0" w:color="auto"/>
        <w:bottom w:val="none" w:sz="0" w:space="0" w:color="auto"/>
        <w:right w:val="none" w:sz="0" w:space="0" w:color="auto"/>
      </w:divBdr>
    </w:div>
    <w:div w:id="640304109">
      <w:bodyDiv w:val="1"/>
      <w:marLeft w:val="0"/>
      <w:marRight w:val="0"/>
      <w:marTop w:val="0"/>
      <w:marBottom w:val="0"/>
      <w:divBdr>
        <w:top w:val="none" w:sz="0" w:space="0" w:color="auto"/>
        <w:left w:val="none" w:sz="0" w:space="0" w:color="auto"/>
        <w:bottom w:val="none" w:sz="0" w:space="0" w:color="auto"/>
        <w:right w:val="none" w:sz="0" w:space="0" w:color="auto"/>
      </w:divBdr>
    </w:div>
    <w:div w:id="646906428">
      <w:bodyDiv w:val="1"/>
      <w:marLeft w:val="0"/>
      <w:marRight w:val="0"/>
      <w:marTop w:val="0"/>
      <w:marBottom w:val="0"/>
      <w:divBdr>
        <w:top w:val="none" w:sz="0" w:space="0" w:color="auto"/>
        <w:left w:val="none" w:sz="0" w:space="0" w:color="auto"/>
        <w:bottom w:val="none" w:sz="0" w:space="0" w:color="auto"/>
        <w:right w:val="none" w:sz="0" w:space="0" w:color="auto"/>
      </w:divBdr>
      <w:divsChild>
        <w:div w:id="1597248891">
          <w:marLeft w:val="0"/>
          <w:marRight w:val="0"/>
          <w:marTop w:val="0"/>
          <w:marBottom w:val="0"/>
          <w:divBdr>
            <w:top w:val="none" w:sz="0" w:space="0" w:color="auto"/>
            <w:left w:val="none" w:sz="0" w:space="0" w:color="auto"/>
            <w:bottom w:val="none" w:sz="0" w:space="0" w:color="auto"/>
            <w:right w:val="none" w:sz="0" w:space="0" w:color="auto"/>
          </w:divBdr>
          <w:divsChild>
            <w:div w:id="1667785623">
              <w:marLeft w:val="0"/>
              <w:marRight w:val="0"/>
              <w:marTop w:val="0"/>
              <w:marBottom w:val="0"/>
              <w:divBdr>
                <w:top w:val="none" w:sz="0" w:space="0" w:color="auto"/>
                <w:left w:val="none" w:sz="0" w:space="0" w:color="auto"/>
                <w:bottom w:val="none" w:sz="0" w:space="0" w:color="auto"/>
                <w:right w:val="none" w:sz="0" w:space="0" w:color="auto"/>
              </w:divBdr>
            </w:div>
            <w:div w:id="1099182600">
              <w:marLeft w:val="0"/>
              <w:marRight w:val="0"/>
              <w:marTop w:val="0"/>
              <w:marBottom w:val="0"/>
              <w:divBdr>
                <w:top w:val="none" w:sz="0" w:space="0" w:color="auto"/>
                <w:left w:val="none" w:sz="0" w:space="0" w:color="auto"/>
                <w:bottom w:val="none" w:sz="0" w:space="0" w:color="auto"/>
                <w:right w:val="none" w:sz="0" w:space="0" w:color="auto"/>
              </w:divBdr>
            </w:div>
            <w:div w:id="1941448942">
              <w:marLeft w:val="0"/>
              <w:marRight w:val="0"/>
              <w:marTop w:val="0"/>
              <w:marBottom w:val="0"/>
              <w:divBdr>
                <w:top w:val="none" w:sz="0" w:space="0" w:color="auto"/>
                <w:left w:val="none" w:sz="0" w:space="0" w:color="auto"/>
                <w:bottom w:val="none" w:sz="0" w:space="0" w:color="auto"/>
                <w:right w:val="none" w:sz="0" w:space="0" w:color="auto"/>
              </w:divBdr>
            </w:div>
            <w:div w:id="963654138">
              <w:marLeft w:val="0"/>
              <w:marRight w:val="0"/>
              <w:marTop w:val="0"/>
              <w:marBottom w:val="0"/>
              <w:divBdr>
                <w:top w:val="none" w:sz="0" w:space="0" w:color="auto"/>
                <w:left w:val="none" w:sz="0" w:space="0" w:color="auto"/>
                <w:bottom w:val="none" w:sz="0" w:space="0" w:color="auto"/>
                <w:right w:val="none" w:sz="0" w:space="0" w:color="auto"/>
              </w:divBdr>
            </w:div>
            <w:div w:id="18280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52799">
      <w:bodyDiv w:val="1"/>
      <w:marLeft w:val="0"/>
      <w:marRight w:val="0"/>
      <w:marTop w:val="0"/>
      <w:marBottom w:val="0"/>
      <w:divBdr>
        <w:top w:val="none" w:sz="0" w:space="0" w:color="auto"/>
        <w:left w:val="none" w:sz="0" w:space="0" w:color="auto"/>
        <w:bottom w:val="none" w:sz="0" w:space="0" w:color="auto"/>
        <w:right w:val="none" w:sz="0" w:space="0" w:color="auto"/>
      </w:divBdr>
      <w:divsChild>
        <w:div w:id="550728863">
          <w:marLeft w:val="0"/>
          <w:marRight w:val="0"/>
          <w:marTop w:val="0"/>
          <w:marBottom w:val="0"/>
          <w:divBdr>
            <w:top w:val="none" w:sz="0" w:space="0" w:color="auto"/>
            <w:left w:val="none" w:sz="0" w:space="0" w:color="auto"/>
            <w:bottom w:val="none" w:sz="0" w:space="0" w:color="auto"/>
            <w:right w:val="none" w:sz="0" w:space="0" w:color="auto"/>
          </w:divBdr>
          <w:divsChild>
            <w:div w:id="142163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59757">
      <w:bodyDiv w:val="1"/>
      <w:marLeft w:val="0"/>
      <w:marRight w:val="0"/>
      <w:marTop w:val="0"/>
      <w:marBottom w:val="0"/>
      <w:divBdr>
        <w:top w:val="none" w:sz="0" w:space="0" w:color="auto"/>
        <w:left w:val="none" w:sz="0" w:space="0" w:color="auto"/>
        <w:bottom w:val="none" w:sz="0" w:space="0" w:color="auto"/>
        <w:right w:val="none" w:sz="0" w:space="0" w:color="auto"/>
      </w:divBdr>
      <w:divsChild>
        <w:div w:id="942735551">
          <w:marLeft w:val="0"/>
          <w:marRight w:val="0"/>
          <w:marTop w:val="0"/>
          <w:marBottom w:val="0"/>
          <w:divBdr>
            <w:top w:val="none" w:sz="0" w:space="0" w:color="auto"/>
            <w:left w:val="none" w:sz="0" w:space="0" w:color="auto"/>
            <w:bottom w:val="none" w:sz="0" w:space="0" w:color="auto"/>
            <w:right w:val="none" w:sz="0" w:space="0" w:color="auto"/>
          </w:divBdr>
          <w:divsChild>
            <w:div w:id="286359386">
              <w:marLeft w:val="0"/>
              <w:marRight w:val="0"/>
              <w:marTop w:val="0"/>
              <w:marBottom w:val="0"/>
              <w:divBdr>
                <w:top w:val="none" w:sz="0" w:space="0" w:color="auto"/>
                <w:left w:val="none" w:sz="0" w:space="0" w:color="auto"/>
                <w:bottom w:val="none" w:sz="0" w:space="0" w:color="auto"/>
                <w:right w:val="none" w:sz="0" w:space="0" w:color="auto"/>
              </w:divBdr>
            </w:div>
            <w:div w:id="1263951073">
              <w:marLeft w:val="0"/>
              <w:marRight w:val="0"/>
              <w:marTop w:val="0"/>
              <w:marBottom w:val="0"/>
              <w:divBdr>
                <w:top w:val="none" w:sz="0" w:space="0" w:color="auto"/>
                <w:left w:val="none" w:sz="0" w:space="0" w:color="auto"/>
                <w:bottom w:val="none" w:sz="0" w:space="0" w:color="auto"/>
                <w:right w:val="none" w:sz="0" w:space="0" w:color="auto"/>
              </w:divBdr>
            </w:div>
            <w:div w:id="1445232117">
              <w:marLeft w:val="0"/>
              <w:marRight w:val="0"/>
              <w:marTop w:val="0"/>
              <w:marBottom w:val="0"/>
              <w:divBdr>
                <w:top w:val="none" w:sz="0" w:space="0" w:color="auto"/>
                <w:left w:val="none" w:sz="0" w:space="0" w:color="auto"/>
                <w:bottom w:val="none" w:sz="0" w:space="0" w:color="auto"/>
                <w:right w:val="none" w:sz="0" w:space="0" w:color="auto"/>
              </w:divBdr>
            </w:div>
            <w:div w:id="1548108298">
              <w:marLeft w:val="0"/>
              <w:marRight w:val="0"/>
              <w:marTop w:val="0"/>
              <w:marBottom w:val="0"/>
              <w:divBdr>
                <w:top w:val="none" w:sz="0" w:space="0" w:color="auto"/>
                <w:left w:val="none" w:sz="0" w:space="0" w:color="auto"/>
                <w:bottom w:val="none" w:sz="0" w:space="0" w:color="auto"/>
                <w:right w:val="none" w:sz="0" w:space="0" w:color="auto"/>
              </w:divBdr>
            </w:div>
            <w:div w:id="253131965">
              <w:marLeft w:val="0"/>
              <w:marRight w:val="0"/>
              <w:marTop w:val="0"/>
              <w:marBottom w:val="0"/>
              <w:divBdr>
                <w:top w:val="none" w:sz="0" w:space="0" w:color="auto"/>
                <w:left w:val="none" w:sz="0" w:space="0" w:color="auto"/>
                <w:bottom w:val="none" w:sz="0" w:space="0" w:color="auto"/>
                <w:right w:val="none" w:sz="0" w:space="0" w:color="auto"/>
              </w:divBdr>
            </w:div>
            <w:div w:id="2060081590">
              <w:marLeft w:val="0"/>
              <w:marRight w:val="0"/>
              <w:marTop w:val="0"/>
              <w:marBottom w:val="0"/>
              <w:divBdr>
                <w:top w:val="none" w:sz="0" w:space="0" w:color="auto"/>
                <w:left w:val="none" w:sz="0" w:space="0" w:color="auto"/>
                <w:bottom w:val="none" w:sz="0" w:space="0" w:color="auto"/>
                <w:right w:val="none" w:sz="0" w:space="0" w:color="auto"/>
              </w:divBdr>
            </w:div>
            <w:div w:id="809707627">
              <w:marLeft w:val="0"/>
              <w:marRight w:val="0"/>
              <w:marTop w:val="0"/>
              <w:marBottom w:val="0"/>
              <w:divBdr>
                <w:top w:val="none" w:sz="0" w:space="0" w:color="auto"/>
                <w:left w:val="none" w:sz="0" w:space="0" w:color="auto"/>
                <w:bottom w:val="none" w:sz="0" w:space="0" w:color="auto"/>
                <w:right w:val="none" w:sz="0" w:space="0" w:color="auto"/>
              </w:divBdr>
            </w:div>
            <w:div w:id="390468568">
              <w:marLeft w:val="0"/>
              <w:marRight w:val="0"/>
              <w:marTop w:val="0"/>
              <w:marBottom w:val="0"/>
              <w:divBdr>
                <w:top w:val="none" w:sz="0" w:space="0" w:color="auto"/>
                <w:left w:val="none" w:sz="0" w:space="0" w:color="auto"/>
                <w:bottom w:val="none" w:sz="0" w:space="0" w:color="auto"/>
                <w:right w:val="none" w:sz="0" w:space="0" w:color="auto"/>
              </w:divBdr>
            </w:div>
            <w:div w:id="1309165655">
              <w:marLeft w:val="0"/>
              <w:marRight w:val="0"/>
              <w:marTop w:val="0"/>
              <w:marBottom w:val="0"/>
              <w:divBdr>
                <w:top w:val="none" w:sz="0" w:space="0" w:color="auto"/>
                <w:left w:val="none" w:sz="0" w:space="0" w:color="auto"/>
                <w:bottom w:val="none" w:sz="0" w:space="0" w:color="auto"/>
                <w:right w:val="none" w:sz="0" w:space="0" w:color="auto"/>
              </w:divBdr>
            </w:div>
            <w:div w:id="1036269044">
              <w:marLeft w:val="0"/>
              <w:marRight w:val="0"/>
              <w:marTop w:val="0"/>
              <w:marBottom w:val="0"/>
              <w:divBdr>
                <w:top w:val="none" w:sz="0" w:space="0" w:color="auto"/>
                <w:left w:val="none" w:sz="0" w:space="0" w:color="auto"/>
                <w:bottom w:val="none" w:sz="0" w:space="0" w:color="auto"/>
                <w:right w:val="none" w:sz="0" w:space="0" w:color="auto"/>
              </w:divBdr>
            </w:div>
            <w:div w:id="1511869270">
              <w:marLeft w:val="0"/>
              <w:marRight w:val="0"/>
              <w:marTop w:val="0"/>
              <w:marBottom w:val="0"/>
              <w:divBdr>
                <w:top w:val="none" w:sz="0" w:space="0" w:color="auto"/>
                <w:left w:val="none" w:sz="0" w:space="0" w:color="auto"/>
                <w:bottom w:val="none" w:sz="0" w:space="0" w:color="auto"/>
                <w:right w:val="none" w:sz="0" w:space="0" w:color="auto"/>
              </w:divBdr>
            </w:div>
            <w:div w:id="866255355">
              <w:marLeft w:val="0"/>
              <w:marRight w:val="0"/>
              <w:marTop w:val="0"/>
              <w:marBottom w:val="0"/>
              <w:divBdr>
                <w:top w:val="none" w:sz="0" w:space="0" w:color="auto"/>
                <w:left w:val="none" w:sz="0" w:space="0" w:color="auto"/>
                <w:bottom w:val="none" w:sz="0" w:space="0" w:color="auto"/>
                <w:right w:val="none" w:sz="0" w:space="0" w:color="auto"/>
              </w:divBdr>
            </w:div>
            <w:div w:id="1123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5401">
      <w:bodyDiv w:val="1"/>
      <w:marLeft w:val="0"/>
      <w:marRight w:val="0"/>
      <w:marTop w:val="0"/>
      <w:marBottom w:val="0"/>
      <w:divBdr>
        <w:top w:val="none" w:sz="0" w:space="0" w:color="auto"/>
        <w:left w:val="none" w:sz="0" w:space="0" w:color="auto"/>
        <w:bottom w:val="none" w:sz="0" w:space="0" w:color="auto"/>
        <w:right w:val="none" w:sz="0" w:space="0" w:color="auto"/>
      </w:divBdr>
      <w:divsChild>
        <w:div w:id="174922328">
          <w:marLeft w:val="0"/>
          <w:marRight w:val="0"/>
          <w:marTop w:val="0"/>
          <w:marBottom w:val="0"/>
          <w:divBdr>
            <w:top w:val="none" w:sz="0" w:space="0" w:color="auto"/>
            <w:left w:val="none" w:sz="0" w:space="0" w:color="auto"/>
            <w:bottom w:val="none" w:sz="0" w:space="0" w:color="auto"/>
            <w:right w:val="none" w:sz="0" w:space="0" w:color="auto"/>
          </w:divBdr>
          <w:divsChild>
            <w:div w:id="1131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1200">
      <w:bodyDiv w:val="1"/>
      <w:marLeft w:val="0"/>
      <w:marRight w:val="0"/>
      <w:marTop w:val="0"/>
      <w:marBottom w:val="0"/>
      <w:divBdr>
        <w:top w:val="none" w:sz="0" w:space="0" w:color="auto"/>
        <w:left w:val="none" w:sz="0" w:space="0" w:color="auto"/>
        <w:bottom w:val="none" w:sz="0" w:space="0" w:color="auto"/>
        <w:right w:val="none" w:sz="0" w:space="0" w:color="auto"/>
      </w:divBdr>
    </w:div>
    <w:div w:id="700931840">
      <w:bodyDiv w:val="1"/>
      <w:marLeft w:val="0"/>
      <w:marRight w:val="0"/>
      <w:marTop w:val="0"/>
      <w:marBottom w:val="0"/>
      <w:divBdr>
        <w:top w:val="none" w:sz="0" w:space="0" w:color="auto"/>
        <w:left w:val="none" w:sz="0" w:space="0" w:color="auto"/>
        <w:bottom w:val="none" w:sz="0" w:space="0" w:color="auto"/>
        <w:right w:val="none" w:sz="0" w:space="0" w:color="auto"/>
      </w:divBdr>
    </w:div>
    <w:div w:id="706225778">
      <w:bodyDiv w:val="1"/>
      <w:marLeft w:val="0"/>
      <w:marRight w:val="0"/>
      <w:marTop w:val="0"/>
      <w:marBottom w:val="0"/>
      <w:divBdr>
        <w:top w:val="none" w:sz="0" w:space="0" w:color="auto"/>
        <w:left w:val="none" w:sz="0" w:space="0" w:color="auto"/>
        <w:bottom w:val="none" w:sz="0" w:space="0" w:color="auto"/>
        <w:right w:val="none" w:sz="0" w:space="0" w:color="auto"/>
      </w:divBdr>
    </w:div>
    <w:div w:id="716785297">
      <w:bodyDiv w:val="1"/>
      <w:marLeft w:val="0"/>
      <w:marRight w:val="0"/>
      <w:marTop w:val="0"/>
      <w:marBottom w:val="0"/>
      <w:divBdr>
        <w:top w:val="none" w:sz="0" w:space="0" w:color="auto"/>
        <w:left w:val="none" w:sz="0" w:space="0" w:color="auto"/>
        <w:bottom w:val="none" w:sz="0" w:space="0" w:color="auto"/>
        <w:right w:val="none" w:sz="0" w:space="0" w:color="auto"/>
      </w:divBdr>
      <w:divsChild>
        <w:div w:id="1553007143">
          <w:marLeft w:val="0"/>
          <w:marRight w:val="0"/>
          <w:marTop w:val="0"/>
          <w:marBottom w:val="0"/>
          <w:divBdr>
            <w:top w:val="none" w:sz="0" w:space="0" w:color="auto"/>
            <w:left w:val="none" w:sz="0" w:space="0" w:color="auto"/>
            <w:bottom w:val="none" w:sz="0" w:space="0" w:color="auto"/>
            <w:right w:val="none" w:sz="0" w:space="0" w:color="auto"/>
          </w:divBdr>
          <w:divsChild>
            <w:div w:id="755782466">
              <w:marLeft w:val="0"/>
              <w:marRight w:val="0"/>
              <w:marTop w:val="0"/>
              <w:marBottom w:val="0"/>
              <w:divBdr>
                <w:top w:val="none" w:sz="0" w:space="0" w:color="auto"/>
                <w:left w:val="none" w:sz="0" w:space="0" w:color="auto"/>
                <w:bottom w:val="none" w:sz="0" w:space="0" w:color="auto"/>
                <w:right w:val="none" w:sz="0" w:space="0" w:color="auto"/>
              </w:divBdr>
            </w:div>
            <w:div w:id="665474887">
              <w:marLeft w:val="0"/>
              <w:marRight w:val="0"/>
              <w:marTop w:val="0"/>
              <w:marBottom w:val="0"/>
              <w:divBdr>
                <w:top w:val="none" w:sz="0" w:space="0" w:color="auto"/>
                <w:left w:val="none" w:sz="0" w:space="0" w:color="auto"/>
                <w:bottom w:val="none" w:sz="0" w:space="0" w:color="auto"/>
                <w:right w:val="none" w:sz="0" w:space="0" w:color="auto"/>
              </w:divBdr>
            </w:div>
            <w:div w:id="1500778390">
              <w:marLeft w:val="0"/>
              <w:marRight w:val="0"/>
              <w:marTop w:val="0"/>
              <w:marBottom w:val="0"/>
              <w:divBdr>
                <w:top w:val="none" w:sz="0" w:space="0" w:color="auto"/>
                <w:left w:val="none" w:sz="0" w:space="0" w:color="auto"/>
                <w:bottom w:val="none" w:sz="0" w:space="0" w:color="auto"/>
                <w:right w:val="none" w:sz="0" w:space="0" w:color="auto"/>
              </w:divBdr>
            </w:div>
            <w:div w:id="30813719">
              <w:marLeft w:val="0"/>
              <w:marRight w:val="0"/>
              <w:marTop w:val="0"/>
              <w:marBottom w:val="0"/>
              <w:divBdr>
                <w:top w:val="none" w:sz="0" w:space="0" w:color="auto"/>
                <w:left w:val="none" w:sz="0" w:space="0" w:color="auto"/>
                <w:bottom w:val="none" w:sz="0" w:space="0" w:color="auto"/>
                <w:right w:val="none" w:sz="0" w:space="0" w:color="auto"/>
              </w:divBdr>
            </w:div>
            <w:div w:id="8984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151">
      <w:bodyDiv w:val="1"/>
      <w:marLeft w:val="0"/>
      <w:marRight w:val="0"/>
      <w:marTop w:val="0"/>
      <w:marBottom w:val="0"/>
      <w:divBdr>
        <w:top w:val="none" w:sz="0" w:space="0" w:color="auto"/>
        <w:left w:val="none" w:sz="0" w:space="0" w:color="auto"/>
        <w:bottom w:val="none" w:sz="0" w:space="0" w:color="auto"/>
        <w:right w:val="none" w:sz="0" w:space="0" w:color="auto"/>
      </w:divBdr>
    </w:div>
    <w:div w:id="729496988">
      <w:bodyDiv w:val="1"/>
      <w:marLeft w:val="0"/>
      <w:marRight w:val="0"/>
      <w:marTop w:val="0"/>
      <w:marBottom w:val="0"/>
      <w:divBdr>
        <w:top w:val="none" w:sz="0" w:space="0" w:color="auto"/>
        <w:left w:val="none" w:sz="0" w:space="0" w:color="auto"/>
        <w:bottom w:val="none" w:sz="0" w:space="0" w:color="auto"/>
        <w:right w:val="none" w:sz="0" w:space="0" w:color="auto"/>
      </w:divBdr>
      <w:divsChild>
        <w:div w:id="1912160035">
          <w:marLeft w:val="0"/>
          <w:marRight w:val="0"/>
          <w:marTop w:val="0"/>
          <w:marBottom w:val="0"/>
          <w:divBdr>
            <w:top w:val="none" w:sz="0" w:space="0" w:color="auto"/>
            <w:left w:val="none" w:sz="0" w:space="0" w:color="auto"/>
            <w:bottom w:val="none" w:sz="0" w:space="0" w:color="auto"/>
            <w:right w:val="none" w:sz="0" w:space="0" w:color="auto"/>
          </w:divBdr>
          <w:divsChild>
            <w:div w:id="1673138356">
              <w:marLeft w:val="0"/>
              <w:marRight w:val="0"/>
              <w:marTop w:val="0"/>
              <w:marBottom w:val="0"/>
              <w:divBdr>
                <w:top w:val="none" w:sz="0" w:space="0" w:color="auto"/>
                <w:left w:val="none" w:sz="0" w:space="0" w:color="auto"/>
                <w:bottom w:val="none" w:sz="0" w:space="0" w:color="auto"/>
                <w:right w:val="none" w:sz="0" w:space="0" w:color="auto"/>
              </w:divBdr>
            </w:div>
            <w:div w:id="1639190385">
              <w:marLeft w:val="0"/>
              <w:marRight w:val="0"/>
              <w:marTop w:val="0"/>
              <w:marBottom w:val="0"/>
              <w:divBdr>
                <w:top w:val="none" w:sz="0" w:space="0" w:color="auto"/>
                <w:left w:val="none" w:sz="0" w:space="0" w:color="auto"/>
                <w:bottom w:val="none" w:sz="0" w:space="0" w:color="auto"/>
                <w:right w:val="none" w:sz="0" w:space="0" w:color="auto"/>
              </w:divBdr>
            </w:div>
            <w:div w:id="1774587126">
              <w:marLeft w:val="0"/>
              <w:marRight w:val="0"/>
              <w:marTop w:val="0"/>
              <w:marBottom w:val="0"/>
              <w:divBdr>
                <w:top w:val="none" w:sz="0" w:space="0" w:color="auto"/>
                <w:left w:val="none" w:sz="0" w:space="0" w:color="auto"/>
                <w:bottom w:val="none" w:sz="0" w:space="0" w:color="auto"/>
                <w:right w:val="none" w:sz="0" w:space="0" w:color="auto"/>
              </w:divBdr>
            </w:div>
            <w:div w:id="1322200167">
              <w:marLeft w:val="0"/>
              <w:marRight w:val="0"/>
              <w:marTop w:val="0"/>
              <w:marBottom w:val="0"/>
              <w:divBdr>
                <w:top w:val="none" w:sz="0" w:space="0" w:color="auto"/>
                <w:left w:val="none" w:sz="0" w:space="0" w:color="auto"/>
                <w:bottom w:val="none" w:sz="0" w:space="0" w:color="auto"/>
                <w:right w:val="none" w:sz="0" w:space="0" w:color="auto"/>
              </w:divBdr>
            </w:div>
            <w:div w:id="80100986">
              <w:marLeft w:val="0"/>
              <w:marRight w:val="0"/>
              <w:marTop w:val="0"/>
              <w:marBottom w:val="0"/>
              <w:divBdr>
                <w:top w:val="none" w:sz="0" w:space="0" w:color="auto"/>
                <w:left w:val="none" w:sz="0" w:space="0" w:color="auto"/>
                <w:bottom w:val="none" w:sz="0" w:space="0" w:color="auto"/>
                <w:right w:val="none" w:sz="0" w:space="0" w:color="auto"/>
              </w:divBdr>
            </w:div>
            <w:div w:id="1470170948">
              <w:marLeft w:val="0"/>
              <w:marRight w:val="0"/>
              <w:marTop w:val="0"/>
              <w:marBottom w:val="0"/>
              <w:divBdr>
                <w:top w:val="none" w:sz="0" w:space="0" w:color="auto"/>
                <w:left w:val="none" w:sz="0" w:space="0" w:color="auto"/>
                <w:bottom w:val="none" w:sz="0" w:space="0" w:color="auto"/>
                <w:right w:val="none" w:sz="0" w:space="0" w:color="auto"/>
              </w:divBdr>
            </w:div>
            <w:div w:id="1224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9820">
      <w:bodyDiv w:val="1"/>
      <w:marLeft w:val="0"/>
      <w:marRight w:val="0"/>
      <w:marTop w:val="0"/>
      <w:marBottom w:val="0"/>
      <w:divBdr>
        <w:top w:val="none" w:sz="0" w:space="0" w:color="auto"/>
        <w:left w:val="none" w:sz="0" w:space="0" w:color="auto"/>
        <w:bottom w:val="none" w:sz="0" w:space="0" w:color="auto"/>
        <w:right w:val="none" w:sz="0" w:space="0" w:color="auto"/>
      </w:divBdr>
    </w:div>
    <w:div w:id="754938365">
      <w:bodyDiv w:val="1"/>
      <w:marLeft w:val="0"/>
      <w:marRight w:val="0"/>
      <w:marTop w:val="0"/>
      <w:marBottom w:val="0"/>
      <w:divBdr>
        <w:top w:val="none" w:sz="0" w:space="0" w:color="auto"/>
        <w:left w:val="none" w:sz="0" w:space="0" w:color="auto"/>
        <w:bottom w:val="none" w:sz="0" w:space="0" w:color="auto"/>
        <w:right w:val="none" w:sz="0" w:space="0" w:color="auto"/>
      </w:divBdr>
      <w:divsChild>
        <w:div w:id="1504007522">
          <w:marLeft w:val="0"/>
          <w:marRight w:val="0"/>
          <w:marTop w:val="0"/>
          <w:marBottom w:val="0"/>
          <w:divBdr>
            <w:top w:val="none" w:sz="0" w:space="0" w:color="auto"/>
            <w:left w:val="none" w:sz="0" w:space="0" w:color="auto"/>
            <w:bottom w:val="none" w:sz="0" w:space="0" w:color="auto"/>
            <w:right w:val="none" w:sz="0" w:space="0" w:color="auto"/>
          </w:divBdr>
          <w:divsChild>
            <w:div w:id="1344430951">
              <w:marLeft w:val="0"/>
              <w:marRight w:val="0"/>
              <w:marTop w:val="0"/>
              <w:marBottom w:val="0"/>
              <w:divBdr>
                <w:top w:val="none" w:sz="0" w:space="0" w:color="auto"/>
                <w:left w:val="none" w:sz="0" w:space="0" w:color="auto"/>
                <w:bottom w:val="none" w:sz="0" w:space="0" w:color="auto"/>
                <w:right w:val="none" w:sz="0" w:space="0" w:color="auto"/>
              </w:divBdr>
            </w:div>
            <w:div w:id="2082291180">
              <w:marLeft w:val="0"/>
              <w:marRight w:val="0"/>
              <w:marTop w:val="0"/>
              <w:marBottom w:val="0"/>
              <w:divBdr>
                <w:top w:val="none" w:sz="0" w:space="0" w:color="auto"/>
                <w:left w:val="none" w:sz="0" w:space="0" w:color="auto"/>
                <w:bottom w:val="none" w:sz="0" w:space="0" w:color="auto"/>
                <w:right w:val="none" w:sz="0" w:space="0" w:color="auto"/>
              </w:divBdr>
            </w:div>
            <w:div w:id="822821510">
              <w:marLeft w:val="0"/>
              <w:marRight w:val="0"/>
              <w:marTop w:val="0"/>
              <w:marBottom w:val="0"/>
              <w:divBdr>
                <w:top w:val="none" w:sz="0" w:space="0" w:color="auto"/>
                <w:left w:val="none" w:sz="0" w:space="0" w:color="auto"/>
                <w:bottom w:val="none" w:sz="0" w:space="0" w:color="auto"/>
                <w:right w:val="none" w:sz="0" w:space="0" w:color="auto"/>
              </w:divBdr>
            </w:div>
            <w:div w:id="1030959828">
              <w:marLeft w:val="0"/>
              <w:marRight w:val="0"/>
              <w:marTop w:val="0"/>
              <w:marBottom w:val="0"/>
              <w:divBdr>
                <w:top w:val="none" w:sz="0" w:space="0" w:color="auto"/>
                <w:left w:val="none" w:sz="0" w:space="0" w:color="auto"/>
                <w:bottom w:val="none" w:sz="0" w:space="0" w:color="auto"/>
                <w:right w:val="none" w:sz="0" w:space="0" w:color="auto"/>
              </w:divBdr>
            </w:div>
            <w:div w:id="325867155">
              <w:marLeft w:val="0"/>
              <w:marRight w:val="0"/>
              <w:marTop w:val="0"/>
              <w:marBottom w:val="0"/>
              <w:divBdr>
                <w:top w:val="none" w:sz="0" w:space="0" w:color="auto"/>
                <w:left w:val="none" w:sz="0" w:space="0" w:color="auto"/>
                <w:bottom w:val="none" w:sz="0" w:space="0" w:color="auto"/>
                <w:right w:val="none" w:sz="0" w:space="0" w:color="auto"/>
              </w:divBdr>
            </w:div>
            <w:div w:id="1409958639">
              <w:marLeft w:val="0"/>
              <w:marRight w:val="0"/>
              <w:marTop w:val="0"/>
              <w:marBottom w:val="0"/>
              <w:divBdr>
                <w:top w:val="none" w:sz="0" w:space="0" w:color="auto"/>
                <w:left w:val="none" w:sz="0" w:space="0" w:color="auto"/>
                <w:bottom w:val="none" w:sz="0" w:space="0" w:color="auto"/>
                <w:right w:val="none" w:sz="0" w:space="0" w:color="auto"/>
              </w:divBdr>
            </w:div>
            <w:div w:id="1995526017">
              <w:marLeft w:val="0"/>
              <w:marRight w:val="0"/>
              <w:marTop w:val="0"/>
              <w:marBottom w:val="0"/>
              <w:divBdr>
                <w:top w:val="none" w:sz="0" w:space="0" w:color="auto"/>
                <w:left w:val="none" w:sz="0" w:space="0" w:color="auto"/>
                <w:bottom w:val="none" w:sz="0" w:space="0" w:color="auto"/>
                <w:right w:val="none" w:sz="0" w:space="0" w:color="auto"/>
              </w:divBdr>
            </w:div>
            <w:div w:id="701125393">
              <w:marLeft w:val="0"/>
              <w:marRight w:val="0"/>
              <w:marTop w:val="0"/>
              <w:marBottom w:val="0"/>
              <w:divBdr>
                <w:top w:val="none" w:sz="0" w:space="0" w:color="auto"/>
                <w:left w:val="none" w:sz="0" w:space="0" w:color="auto"/>
                <w:bottom w:val="none" w:sz="0" w:space="0" w:color="auto"/>
                <w:right w:val="none" w:sz="0" w:space="0" w:color="auto"/>
              </w:divBdr>
            </w:div>
            <w:div w:id="1150026117">
              <w:marLeft w:val="0"/>
              <w:marRight w:val="0"/>
              <w:marTop w:val="0"/>
              <w:marBottom w:val="0"/>
              <w:divBdr>
                <w:top w:val="none" w:sz="0" w:space="0" w:color="auto"/>
                <w:left w:val="none" w:sz="0" w:space="0" w:color="auto"/>
                <w:bottom w:val="none" w:sz="0" w:space="0" w:color="auto"/>
                <w:right w:val="none" w:sz="0" w:space="0" w:color="auto"/>
              </w:divBdr>
            </w:div>
            <w:div w:id="1316688215">
              <w:marLeft w:val="0"/>
              <w:marRight w:val="0"/>
              <w:marTop w:val="0"/>
              <w:marBottom w:val="0"/>
              <w:divBdr>
                <w:top w:val="none" w:sz="0" w:space="0" w:color="auto"/>
                <w:left w:val="none" w:sz="0" w:space="0" w:color="auto"/>
                <w:bottom w:val="none" w:sz="0" w:space="0" w:color="auto"/>
                <w:right w:val="none" w:sz="0" w:space="0" w:color="auto"/>
              </w:divBdr>
            </w:div>
            <w:div w:id="1268541045">
              <w:marLeft w:val="0"/>
              <w:marRight w:val="0"/>
              <w:marTop w:val="0"/>
              <w:marBottom w:val="0"/>
              <w:divBdr>
                <w:top w:val="none" w:sz="0" w:space="0" w:color="auto"/>
                <w:left w:val="none" w:sz="0" w:space="0" w:color="auto"/>
                <w:bottom w:val="none" w:sz="0" w:space="0" w:color="auto"/>
                <w:right w:val="none" w:sz="0" w:space="0" w:color="auto"/>
              </w:divBdr>
            </w:div>
            <w:div w:id="902759640">
              <w:marLeft w:val="0"/>
              <w:marRight w:val="0"/>
              <w:marTop w:val="0"/>
              <w:marBottom w:val="0"/>
              <w:divBdr>
                <w:top w:val="none" w:sz="0" w:space="0" w:color="auto"/>
                <w:left w:val="none" w:sz="0" w:space="0" w:color="auto"/>
                <w:bottom w:val="none" w:sz="0" w:space="0" w:color="auto"/>
                <w:right w:val="none" w:sz="0" w:space="0" w:color="auto"/>
              </w:divBdr>
            </w:div>
            <w:div w:id="1694261679">
              <w:marLeft w:val="0"/>
              <w:marRight w:val="0"/>
              <w:marTop w:val="0"/>
              <w:marBottom w:val="0"/>
              <w:divBdr>
                <w:top w:val="none" w:sz="0" w:space="0" w:color="auto"/>
                <w:left w:val="none" w:sz="0" w:space="0" w:color="auto"/>
                <w:bottom w:val="none" w:sz="0" w:space="0" w:color="auto"/>
                <w:right w:val="none" w:sz="0" w:space="0" w:color="auto"/>
              </w:divBdr>
            </w:div>
            <w:div w:id="243689093">
              <w:marLeft w:val="0"/>
              <w:marRight w:val="0"/>
              <w:marTop w:val="0"/>
              <w:marBottom w:val="0"/>
              <w:divBdr>
                <w:top w:val="none" w:sz="0" w:space="0" w:color="auto"/>
                <w:left w:val="none" w:sz="0" w:space="0" w:color="auto"/>
                <w:bottom w:val="none" w:sz="0" w:space="0" w:color="auto"/>
                <w:right w:val="none" w:sz="0" w:space="0" w:color="auto"/>
              </w:divBdr>
            </w:div>
            <w:div w:id="683480428">
              <w:marLeft w:val="0"/>
              <w:marRight w:val="0"/>
              <w:marTop w:val="0"/>
              <w:marBottom w:val="0"/>
              <w:divBdr>
                <w:top w:val="none" w:sz="0" w:space="0" w:color="auto"/>
                <w:left w:val="none" w:sz="0" w:space="0" w:color="auto"/>
                <w:bottom w:val="none" w:sz="0" w:space="0" w:color="auto"/>
                <w:right w:val="none" w:sz="0" w:space="0" w:color="auto"/>
              </w:divBdr>
            </w:div>
            <w:div w:id="1355882601">
              <w:marLeft w:val="0"/>
              <w:marRight w:val="0"/>
              <w:marTop w:val="0"/>
              <w:marBottom w:val="0"/>
              <w:divBdr>
                <w:top w:val="none" w:sz="0" w:space="0" w:color="auto"/>
                <w:left w:val="none" w:sz="0" w:space="0" w:color="auto"/>
                <w:bottom w:val="none" w:sz="0" w:space="0" w:color="auto"/>
                <w:right w:val="none" w:sz="0" w:space="0" w:color="auto"/>
              </w:divBdr>
            </w:div>
            <w:div w:id="1831092699">
              <w:marLeft w:val="0"/>
              <w:marRight w:val="0"/>
              <w:marTop w:val="0"/>
              <w:marBottom w:val="0"/>
              <w:divBdr>
                <w:top w:val="none" w:sz="0" w:space="0" w:color="auto"/>
                <w:left w:val="none" w:sz="0" w:space="0" w:color="auto"/>
                <w:bottom w:val="none" w:sz="0" w:space="0" w:color="auto"/>
                <w:right w:val="none" w:sz="0" w:space="0" w:color="auto"/>
              </w:divBdr>
            </w:div>
            <w:div w:id="2062512024">
              <w:marLeft w:val="0"/>
              <w:marRight w:val="0"/>
              <w:marTop w:val="0"/>
              <w:marBottom w:val="0"/>
              <w:divBdr>
                <w:top w:val="none" w:sz="0" w:space="0" w:color="auto"/>
                <w:left w:val="none" w:sz="0" w:space="0" w:color="auto"/>
                <w:bottom w:val="none" w:sz="0" w:space="0" w:color="auto"/>
                <w:right w:val="none" w:sz="0" w:space="0" w:color="auto"/>
              </w:divBdr>
            </w:div>
            <w:div w:id="1337925731">
              <w:marLeft w:val="0"/>
              <w:marRight w:val="0"/>
              <w:marTop w:val="0"/>
              <w:marBottom w:val="0"/>
              <w:divBdr>
                <w:top w:val="none" w:sz="0" w:space="0" w:color="auto"/>
                <w:left w:val="none" w:sz="0" w:space="0" w:color="auto"/>
                <w:bottom w:val="none" w:sz="0" w:space="0" w:color="auto"/>
                <w:right w:val="none" w:sz="0" w:space="0" w:color="auto"/>
              </w:divBdr>
            </w:div>
            <w:div w:id="301348167">
              <w:marLeft w:val="0"/>
              <w:marRight w:val="0"/>
              <w:marTop w:val="0"/>
              <w:marBottom w:val="0"/>
              <w:divBdr>
                <w:top w:val="none" w:sz="0" w:space="0" w:color="auto"/>
                <w:left w:val="none" w:sz="0" w:space="0" w:color="auto"/>
                <w:bottom w:val="none" w:sz="0" w:space="0" w:color="auto"/>
                <w:right w:val="none" w:sz="0" w:space="0" w:color="auto"/>
              </w:divBdr>
            </w:div>
            <w:div w:id="2037652671">
              <w:marLeft w:val="0"/>
              <w:marRight w:val="0"/>
              <w:marTop w:val="0"/>
              <w:marBottom w:val="0"/>
              <w:divBdr>
                <w:top w:val="none" w:sz="0" w:space="0" w:color="auto"/>
                <w:left w:val="none" w:sz="0" w:space="0" w:color="auto"/>
                <w:bottom w:val="none" w:sz="0" w:space="0" w:color="auto"/>
                <w:right w:val="none" w:sz="0" w:space="0" w:color="auto"/>
              </w:divBdr>
            </w:div>
            <w:div w:id="1590892495">
              <w:marLeft w:val="0"/>
              <w:marRight w:val="0"/>
              <w:marTop w:val="0"/>
              <w:marBottom w:val="0"/>
              <w:divBdr>
                <w:top w:val="none" w:sz="0" w:space="0" w:color="auto"/>
                <w:left w:val="none" w:sz="0" w:space="0" w:color="auto"/>
                <w:bottom w:val="none" w:sz="0" w:space="0" w:color="auto"/>
                <w:right w:val="none" w:sz="0" w:space="0" w:color="auto"/>
              </w:divBdr>
            </w:div>
            <w:div w:id="2102142953">
              <w:marLeft w:val="0"/>
              <w:marRight w:val="0"/>
              <w:marTop w:val="0"/>
              <w:marBottom w:val="0"/>
              <w:divBdr>
                <w:top w:val="none" w:sz="0" w:space="0" w:color="auto"/>
                <w:left w:val="none" w:sz="0" w:space="0" w:color="auto"/>
                <w:bottom w:val="none" w:sz="0" w:space="0" w:color="auto"/>
                <w:right w:val="none" w:sz="0" w:space="0" w:color="auto"/>
              </w:divBdr>
            </w:div>
            <w:div w:id="849563200">
              <w:marLeft w:val="0"/>
              <w:marRight w:val="0"/>
              <w:marTop w:val="0"/>
              <w:marBottom w:val="0"/>
              <w:divBdr>
                <w:top w:val="none" w:sz="0" w:space="0" w:color="auto"/>
                <w:left w:val="none" w:sz="0" w:space="0" w:color="auto"/>
                <w:bottom w:val="none" w:sz="0" w:space="0" w:color="auto"/>
                <w:right w:val="none" w:sz="0" w:space="0" w:color="auto"/>
              </w:divBdr>
            </w:div>
            <w:div w:id="161241497">
              <w:marLeft w:val="0"/>
              <w:marRight w:val="0"/>
              <w:marTop w:val="0"/>
              <w:marBottom w:val="0"/>
              <w:divBdr>
                <w:top w:val="none" w:sz="0" w:space="0" w:color="auto"/>
                <w:left w:val="none" w:sz="0" w:space="0" w:color="auto"/>
                <w:bottom w:val="none" w:sz="0" w:space="0" w:color="auto"/>
                <w:right w:val="none" w:sz="0" w:space="0" w:color="auto"/>
              </w:divBdr>
            </w:div>
            <w:div w:id="1915314342">
              <w:marLeft w:val="0"/>
              <w:marRight w:val="0"/>
              <w:marTop w:val="0"/>
              <w:marBottom w:val="0"/>
              <w:divBdr>
                <w:top w:val="none" w:sz="0" w:space="0" w:color="auto"/>
                <w:left w:val="none" w:sz="0" w:space="0" w:color="auto"/>
                <w:bottom w:val="none" w:sz="0" w:space="0" w:color="auto"/>
                <w:right w:val="none" w:sz="0" w:space="0" w:color="auto"/>
              </w:divBdr>
            </w:div>
            <w:div w:id="1562445999">
              <w:marLeft w:val="0"/>
              <w:marRight w:val="0"/>
              <w:marTop w:val="0"/>
              <w:marBottom w:val="0"/>
              <w:divBdr>
                <w:top w:val="none" w:sz="0" w:space="0" w:color="auto"/>
                <w:left w:val="none" w:sz="0" w:space="0" w:color="auto"/>
                <w:bottom w:val="none" w:sz="0" w:space="0" w:color="auto"/>
                <w:right w:val="none" w:sz="0" w:space="0" w:color="auto"/>
              </w:divBdr>
            </w:div>
            <w:div w:id="523206035">
              <w:marLeft w:val="0"/>
              <w:marRight w:val="0"/>
              <w:marTop w:val="0"/>
              <w:marBottom w:val="0"/>
              <w:divBdr>
                <w:top w:val="none" w:sz="0" w:space="0" w:color="auto"/>
                <w:left w:val="none" w:sz="0" w:space="0" w:color="auto"/>
                <w:bottom w:val="none" w:sz="0" w:space="0" w:color="auto"/>
                <w:right w:val="none" w:sz="0" w:space="0" w:color="auto"/>
              </w:divBdr>
            </w:div>
            <w:div w:id="687366958">
              <w:marLeft w:val="0"/>
              <w:marRight w:val="0"/>
              <w:marTop w:val="0"/>
              <w:marBottom w:val="0"/>
              <w:divBdr>
                <w:top w:val="none" w:sz="0" w:space="0" w:color="auto"/>
                <w:left w:val="none" w:sz="0" w:space="0" w:color="auto"/>
                <w:bottom w:val="none" w:sz="0" w:space="0" w:color="auto"/>
                <w:right w:val="none" w:sz="0" w:space="0" w:color="auto"/>
              </w:divBdr>
            </w:div>
            <w:div w:id="1993176441">
              <w:marLeft w:val="0"/>
              <w:marRight w:val="0"/>
              <w:marTop w:val="0"/>
              <w:marBottom w:val="0"/>
              <w:divBdr>
                <w:top w:val="none" w:sz="0" w:space="0" w:color="auto"/>
                <w:left w:val="none" w:sz="0" w:space="0" w:color="auto"/>
                <w:bottom w:val="none" w:sz="0" w:space="0" w:color="auto"/>
                <w:right w:val="none" w:sz="0" w:space="0" w:color="auto"/>
              </w:divBdr>
            </w:div>
            <w:div w:id="1311061007">
              <w:marLeft w:val="0"/>
              <w:marRight w:val="0"/>
              <w:marTop w:val="0"/>
              <w:marBottom w:val="0"/>
              <w:divBdr>
                <w:top w:val="none" w:sz="0" w:space="0" w:color="auto"/>
                <w:left w:val="none" w:sz="0" w:space="0" w:color="auto"/>
                <w:bottom w:val="none" w:sz="0" w:space="0" w:color="auto"/>
                <w:right w:val="none" w:sz="0" w:space="0" w:color="auto"/>
              </w:divBdr>
            </w:div>
            <w:div w:id="904725805">
              <w:marLeft w:val="0"/>
              <w:marRight w:val="0"/>
              <w:marTop w:val="0"/>
              <w:marBottom w:val="0"/>
              <w:divBdr>
                <w:top w:val="none" w:sz="0" w:space="0" w:color="auto"/>
                <w:left w:val="none" w:sz="0" w:space="0" w:color="auto"/>
                <w:bottom w:val="none" w:sz="0" w:space="0" w:color="auto"/>
                <w:right w:val="none" w:sz="0" w:space="0" w:color="auto"/>
              </w:divBdr>
            </w:div>
            <w:div w:id="313417084">
              <w:marLeft w:val="0"/>
              <w:marRight w:val="0"/>
              <w:marTop w:val="0"/>
              <w:marBottom w:val="0"/>
              <w:divBdr>
                <w:top w:val="none" w:sz="0" w:space="0" w:color="auto"/>
                <w:left w:val="none" w:sz="0" w:space="0" w:color="auto"/>
                <w:bottom w:val="none" w:sz="0" w:space="0" w:color="auto"/>
                <w:right w:val="none" w:sz="0" w:space="0" w:color="auto"/>
              </w:divBdr>
            </w:div>
            <w:div w:id="1907260410">
              <w:marLeft w:val="0"/>
              <w:marRight w:val="0"/>
              <w:marTop w:val="0"/>
              <w:marBottom w:val="0"/>
              <w:divBdr>
                <w:top w:val="none" w:sz="0" w:space="0" w:color="auto"/>
                <w:left w:val="none" w:sz="0" w:space="0" w:color="auto"/>
                <w:bottom w:val="none" w:sz="0" w:space="0" w:color="auto"/>
                <w:right w:val="none" w:sz="0" w:space="0" w:color="auto"/>
              </w:divBdr>
            </w:div>
            <w:div w:id="1565410581">
              <w:marLeft w:val="0"/>
              <w:marRight w:val="0"/>
              <w:marTop w:val="0"/>
              <w:marBottom w:val="0"/>
              <w:divBdr>
                <w:top w:val="none" w:sz="0" w:space="0" w:color="auto"/>
                <w:left w:val="none" w:sz="0" w:space="0" w:color="auto"/>
                <w:bottom w:val="none" w:sz="0" w:space="0" w:color="auto"/>
                <w:right w:val="none" w:sz="0" w:space="0" w:color="auto"/>
              </w:divBdr>
            </w:div>
            <w:div w:id="1307511846">
              <w:marLeft w:val="0"/>
              <w:marRight w:val="0"/>
              <w:marTop w:val="0"/>
              <w:marBottom w:val="0"/>
              <w:divBdr>
                <w:top w:val="none" w:sz="0" w:space="0" w:color="auto"/>
                <w:left w:val="none" w:sz="0" w:space="0" w:color="auto"/>
                <w:bottom w:val="none" w:sz="0" w:space="0" w:color="auto"/>
                <w:right w:val="none" w:sz="0" w:space="0" w:color="auto"/>
              </w:divBdr>
            </w:div>
            <w:div w:id="170947015">
              <w:marLeft w:val="0"/>
              <w:marRight w:val="0"/>
              <w:marTop w:val="0"/>
              <w:marBottom w:val="0"/>
              <w:divBdr>
                <w:top w:val="none" w:sz="0" w:space="0" w:color="auto"/>
                <w:left w:val="none" w:sz="0" w:space="0" w:color="auto"/>
                <w:bottom w:val="none" w:sz="0" w:space="0" w:color="auto"/>
                <w:right w:val="none" w:sz="0" w:space="0" w:color="auto"/>
              </w:divBdr>
            </w:div>
            <w:div w:id="2135631251">
              <w:marLeft w:val="0"/>
              <w:marRight w:val="0"/>
              <w:marTop w:val="0"/>
              <w:marBottom w:val="0"/>
              <w:divBdr>
                <w:top w:val="none" w:sz="0" w:space="0" w:color="auto"/>
                <w:left w:val="none" w:sz="0" w:space="0" w:color="auto"/>
                <w:bottom w:val="none" w:sz="0" w:space="0" w:color="auto"/>
                <w:right w:val="none" w:sz="0" w:space="0" w:color="auto"/>
              </w:divBdr>
            </w:div>
            <w:div w:id="4792277">
              <w:marLeft w:val="0"/>
              <w:marRight w:val="0"/>
              <w:marTop w:val="0"/>
              <w:marBottom w:val="0"/>
              <w:divBdr>
                <w:top w:val="none" w:sz="0" w:space="0" w:color="auto"/>
                <w:left w:val="none" w:sz="0" w:space="0" w:color="auto"/>
                <w:bottom w:val="none" w:sz="0" w:space="0" w:color="auto"/>
                <w:right w:val="none" w:sz="0" w:space="0" w:color="auto"/>
              </w:divBdr>
            </w:div>
            <w:div w:id="1335034981">
              <w:marLeft w:val="0"/>
              <w:marRight w:val="0"/>
              <w:marTop w:val="0"/>
              <w:marBottom w:val="0"/>
              <w:divBdr>
                <w:top w:val="none" w:sz="0" w:space="0" w:color="auto"/>
                <w:left w:val="none" w:sz="0" w:space="0" w:color="auto"/>
                <w:bottom w:val="none" w:sz="0" w:space="0" w:color="auto"/>
                <w:right w:val="none" w:sz="0" w:space="0" w:color="auto"/>
              </w:divBdr>
            </w:div>
            <w:div w:id="394669198">
              <w:marLeft w:val="0"/>
              <w:marRight w:val="0"/>
              <w:marTop w:val="0"/>
              <w:marBottom w:val="0"/>
              <w:divBdr>
                <w:top w:val="none" w:sz="0" w:space="0" w:color="auto"/>
                <w:left w:val="none" w:sz="0" w:space="0" w:color="auto"/>
                <w:bottom w:val="none" w:sz="0" w:space="0" w:color="auto"/>
                <w:right w:val="none" w:sz="0" w:space="0" w:color="auto"/>
              </w:divBdr>
            </w:div>
            <w:div w:id="1247691620">
              <w:marLeft w:val="0"/>
              <w:marRight w:val="0"/>
              <w:marTop w:val="0"/>
              <w:marBottom w:val="0"/>
              <w:divBdr>
                <w:top w:val="none" w:sz="0" w:space="0" w:color="auto"/>
                <w:left w:val="none" w:sz="0" w:space="0" w:color="auto"/>
                <w:bottom w:val="none" w:sz="0" w:space="0" w:color="auto"/>
                <w:right w:val="none" w:sz="0" w:space="0" w:color="auto"/>
              </w:divBdr>
            </w:div>
            <w:div w:id="1777403688">
              <w:marLeft w:val="0"/>
              <w:marRight w:val="0"/>
              <w:marTop w:val="0"/>
              <w:marBottom w:val="0"/>
              <w:divBdr>
                <w:top w:val="none" w:sz="0" w:space="0" w:color="auto"/>
                <w:left w:val="none" w:sz="0" w:space="0" w:color="auto"/>
                <w:bottom w:val="none" w:sz="0" w:space="0" w:color="auto"/>
                <w:right w:val="none" w:sz="0" w:space="0" w:color="auto"/>
              </w:divBdr>
            </w:div>
            <w:div w:id="275185951">
              <w:marLeft w:val="0"/>
              <w:marRight w:val="0"/>
              <w:marTop w:val="0"/>
              <w:marBottom w:val="0"/>
              <w:divBdr>
                <w:top w:val="none" w:sz="0" w:space="0" w:color="auto"/>
                <w:left w:val="none" w:sz="0" w:space="0" w:color="auto"/>
                <w:bottom w:val="none" w:sz="0" w:space="0" w:color="auto"/>
                <w:right w:val="none" w:sz="0" w:space="0" w:color="auto"/>
              </w:divBdr>
            </w:div>
            <w:div w:id="2070111410">
              <w:marLeft w:val="0"/>
              <w:marRight w:val="0"/>
              <w:marTop w:val="0"/>
              <w:marBottom w:val="0"/>
              <w:divBdr>
                <w:top w:val="none" w:sz="0" w:space="0" w:color="auto"/>
                <w:left w:val="none" w:sz="0" w:space="0" w:color="auto"/>
                <w:bottom w:val="none" w:sz="0" w:space="0" w:color="auto"/>
                <w:right w:val="none" w:sz="0" w:space="0" w:color="auto"/>
              </w:divBdr>
            </w:div>
            <w:div w:id="653026966">
              <w:marLeft w:val="0"/>
              <w:marRight w:val="0"/>
              <w:marTop w:val="0"/>
              <w:marBottom w:val="0"/>
              <w:divBdr>
                <w:top w:val="none" w:sz="0" w:space="0" w:color="auto"/>
                <w:left w:val="none" w:sz="0" w:space="0" w:color="auto"/>
                <w:bottom w:val="none" w:sz="0" w:space="0" w:color="auto"/>
                <w:right w:val="none" w:sz="0" w:space="0" w:color="auto"/>
              </w:divBdr>
            </w:div>
            <w:div w:id="790392619">
              <w:marLeft w:val="0"/>
              <w:marRight w:val="0"/>
              <w:marTop w:val="0"/>
              <w:marBottom w:val="0"/>
              <w:divBdr>
                <w:top w:val="none" w:sz="0" w:space="0" w:color="auto"/>
                <w:left w:val="none" w:sz="0" w:space="0" w:color="auto"/>
                <w:bottom w:val="none" w:sz="0" w:space="0" w:color="auto"/>
                <w:right w:val="none" w:sz="0" w:space="0" w:color="auto"/>
              </w:divBdr>
            </w:div>
            <w:div w:id="1616865629">
              <w:marLeft w:val="0"/>
              <w:marRight w:val="0"/>
              <w:marTop w:val="0"/>
              <w:marBottom w:val="0"/>
              <w:divBdr>
                <w:top w:val="none" w:sz="0" w:space="0" w:color="auto"/>
                <w:left w:val="none" w:sz="0" w:space="0" w:color="auto"/>
                <w:bottom w:val="none" w:sz="0" w:space="0" w:color="auto"/>
                <w:right w:val="none" w:sz="0" w:space="0" w:color="auto"/>
              </w:divBdr>
            </w:div>
            <w:div w:id="750663649">
              <w:marLeft w:val="0"/>
              <w:marRight w:val="0"/>
              <w:marTop w:val="0"/>
              <w:marBottom w:val="0"/>
              <w:divBdr>
                <w:top w:val="none" w:sz="0" w:space="0" w:color="auto"/>
                <w:left w:val="none" w:sz="0" w:space="0" w:color="auto"/>
                <w:bottom w:val="none" w:sz="0" w:space="0" w:color="auto"/>
                <w:right w:val="none" w:sz="0" w:space="0" w:color="auto"/>
              </w:divBdr>
            </w:div>
            <w:div w:id="1585148337">
              <w:marLeft w:val="0"/>
              <w:marRight w:val="0"/>
              <w:marTop w:val="0"/>
              <w:marBottom w:val="0"/>
              <w:divBdr>
                <w:top w:val="none" w:sz="0" w:space="0" w:color="auto"/>
                <w:left w:val="none" w:sz="0" w:space="0" w:color="auto"/>
                <w:bottom w:val="none" w:sz="0" w:space="0" w:color="auto"/>
                <w:right w:val="none" w:sz="0" w:space="0" w:color="auto"/>
              </w:divBdr>
            </w:div>
            <w:div w:id="1319728016">
              <w:marLeft w:val="0"/>
              <w:marRight w:val="0"/>
              <w:marTop w:val="0"/>
              <w:marBottom w:val="0"/>
              <w:divBdr>
                <w:top w:val="none" w:sz="0" w:space="0" w:color="auto"/>
                <w:left w:val="none" w:sz="0" w:space="0" w:color="auto"/>
                <w:bottom w:val="none" w:sz="0" w:space="0" w:color="auto"/>
                <w:right w:val="none" w:sz="0" w:space="0" w:color="auto"/>
              </w:divBdr>
            </w:div>
            <w:div w:id="1928659330">
              <w:marLeft w:val="0"/>
              <w:marRight w:val="0"/>
              <w:marTop w:val="0"/>
              <w:marBottom w:val="0"/>
              <w:divBdr>
                <w:top w:val="none" w:sz="0" w:space="0" w:color="auto"/>
                <w:left w:val="none" w:sz="0" w:space="0" w:color="auto"/>
                <w:bottom w:val="none" w:sz="0" w:space="0" w:color="auto"/>
                <w:right w:val="none" w:sz="0" w:space="0" w:color="auto"/>
              </w:divBdr>
            </w:div>
            <w:div w:id="1407341344">
              <w:marLeft w:val="0"/>
              <w:marRight w:val="0"/>
              <w:marTop w:val="0"/>
              <w:marBottom w:val="0"/>
              <w:divBdr>
                <w:top w:val="none" w:sz="0" w:space="0" w:color="auto"/>
                <w:left w:val="none" w:sz="0" w:space="0" w:color="auto"/>
                <w:bottom w:val="none" w:sz="0" w:space="0" w:color="auto"/>
                <w:right w:val="none" w:sz="0" w:space="0" w:color="auto"/>
              </w:divBdr>
            </w:div>
            <w:div w:id="322049080">
              <w:marLeft w:val="0"/>
              <w:marRight w:val="0"/>
              <w:marTop w:val="0"/>
              <w:marBottom w:val="0"/>
              <w:divBdr>
                <w:top w:val="none" w:sz="0" w:space="0" w:color="auto"/>
                <w:left w:val="none" w:sz="0" w:space="0" w:color="auto"/>
                <w:bottom w:val="none" w:sz="0" w:space="0" w:color="auto"/>
                <w:right w:val="none" w:sz="0" w:space="0" w:color="auto"/>
              </w:divBdr>
            </w:div>
            <w:div w:id="813133654">
              <w:marLeft w:val="0"/>
              <w:marRight w:val="0"/>
              <w:marTop w:val="0"/>
              <w:marBottom w:val="0"/>
              <w:divBdr>
                <w:top w:val="none" w:sz="0" w:space="0" w:color="auto"/>
                <w:left w:val="none" w:sz="0" w:space="0" w:color="auto"/>
                <w:bottom w:val="none" w:sz="0" w:space="0" w:color="auto"/>
                <w:right w:val="none" w:sz="0" w:space="0" w:color="auto"/>
              </w:divBdr>
            </w:div>
            <w:div w:id="16751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21526">
      <w:bodyDiv w:val="1"/>
      <w:marLeft w:val="0"/>
      <w:marRight w:val="0"/>
      <w:marTop w:val="0"/>
      <w:marBottom w:val="0"/>
      <w:divBdr>
        <w:top w:val="none" w:sz="0" w:space="0" w:color="auto"/>
        <w:left w:val="none" w:sz="0" w:space="0" w:color="auto"/>
        <w:bottom w:val="none" w:sz="0" w:space="0" w:color="auto"/>
        <w:right w:val="none" w:sz="0" w:space="0" w:color="auto"/>
      </w:divBdr>
      <w:divsChild>
        <w:div w:id="1119647260">
          <w:marLeft w:val="0"/>
          <w:marRight w:val="0"/>
          <w:marTop w:val="0"/>
          <w:marBottom w:val="0"/>
          <w:divBdr>
            <w:top w:val="none" w:sz="0" w:space="0" w:color="auto"/>
            <w:left w:val="none" w:sz="0" w:space="0" w:color="auto"/>
            <w:bottom w:val="none" w:sz="0" w:space="0" w:color="auto"/>
            <w:right w:val="none" w:sz="0" w:space="0" w:color="auto"/>
          </w:divBdr>
          <w:divsChild>
            <w:div w:id="511989693">
              <w:marLeft w:val="0"/>
              <w:marRight w:val="0"/>
              <w:marTop w:val="0"/>
              <w:marBottom w:val="0"/>
              <w:divBdr>
                <w:top w:val="none" w:sz="0" w:space="0" w:color="auto"/>
                <w:left w:val="none" w:sz="0" w:space="0" w:color="auto"/>
                <w:bottom w:val="none" w:sz="0" w:space="0" w:color="auto"/>
                <w:right w:val="none" w:sz="0" w:space="0" w:color="auto"/>
              </w:divBdr>
            </w:div>
            <w:div w:id="282155885">
              <w:marLeft w:val="0"/>
              <w:marRight w:val="0"/>
              <w:marTop w:val="0"/>
              <w:marBottom w:val="0"/>
              <w:divBdr>
                <w:top w:val="none" w:sz="0" w:space="0" w:color="auto"/>
                <w:left w:val="none" w:sz="0" w:space="0" w:color="auto"/>
                <w:bottom w:val="none" w:sz="0" w:space="0" w:color="auto"/>
                <w:right w:val="none" w:sz="0" w:space="0" w:color="auto"/>
              </w:divBdr>
            </w:div>
            <w:div w:id="269316255">
              <w:marLeft w:val="0"/>
              <w:marRight w:val="0"/>
              <w:marTop w:val="0"/>
              <w:marBottom w:val="0"/>
              <w:divBdr>
                <w:top w:val="none" w:sz="0" w:space="0" w:color="auto"/>
                <w:left w:val="none" w:sz="0" w:space="0" w:color="auto"/>
                <w:bottom w:val="none" w:sz="0" w:space="0" w:color="auto"/>
                <w:right w:val="none" w:sz="0" w:space="0" w:color="auto"/>
              </w:divBdr>
            </w:div>
            <w:div w:id="958071377">
              <w:marLeft w:val="0"/>
              <w:marRight w:val="0"/>
              <w:marTop w:val="0"/>
              <w:marBottom w:val="0"/>
              <w:divBdr>
                <w:top w:val="none" w:sz="0" w:space="0" w:color="auto"/>
                <w:left w:val="none" w:sz="0" w:space="0" w:color="auto"/>
                <w:bottom w:val="none" w:sz="0" w:space="0" w:color="auto"/>
                <w:right w:val="none" w:sz="0" w:space="0" w:color="auto"/>
              </w:divBdr>
            </w:div>
            <w:div w:id="1592470471">
              <w:marLeft w:val="0"/>
              <w:marRight w:val="0"/>
              <w:marTop w:val="0"/>
              <w:marBottom w:val="0"/>
              <w:divBdr>
                <w:top w:val="none" w:sz="0" w:space="0" w:color="auto"/>
                <w:left w:val="none" w:sz="0" w:space="0" w:color="auto"/>
                <w:bottom w:val="none" w:sz="0" w:space="0" w:color="auto"/>
                <w:right w:val="none" w:sz="0" w:space="0" w:color="auto"/>
              </w:divBdr>
            </w:div>
            <w:div w:id="280918752">
              <w:marLeft w:val="0"/>
              <w:marRight w:val="0"/>
              <w:marTop w:val="0"/>
              <w:marBottom w:val="0"/>
              <w:divBdr>
                <w:top w:val="none" w:sz="0" w:space="0" w:color="auto"/>
                <w:left w:val="none" w:sz="0" w:space="0" w:color="auto"/>
                <w:bottom w:val="none" w:sz="0" w:space="0" w:color="auto"/>
                <w:right w:val="none" w:sz="0" w:space="0" w:color="auto"/>
              </w:divBdr>
            </w:div>
            <w:div w:id="48457972">
              <w:marLeft w:val="0"/>
              <w:marRight w:val="0"/>
              <w:marTop w:val="0"/>
              <w:marBottom w:val="0"/>
              <w:divBdr>
                <w:top w:val="none" w:sz="0" w:space="0" w:color="auto"/>
                <w:left w:val="none" w:sz="0" w:space="0" w:color="auto"/>
                <w:bottom w:val="none" w:sz="0" w:space="0" w:color="auto"/>
                <w:right w:val="none" w:sz="0" w:space="0" w:color="auto"/>
              </w:divBdr>
            </w:div>
            <w:div w:id="167988213">
              <w:marLeft w:val="0"/>
              <w:marRight w:val="0"/>
              <w:marTop w:val="0"/>
              <w:marBottom w:val="0"/>
              <w:divBdr>
                <w:top w:val="none" w:sz="0" w:space="0" w:color="auto"/>
                <w:left w:val="none" w:sz="0" w:space="0" w:color="auto"/>
                <w:bottom w:val="none" w:sz="0" w:space="0" w:color="auto"/>
                <w:right w:val="none" w:sz="0" w:space="0" w:color="auto"/>
              </w:divBdr>
            </w:div>
            <w:div w:id="279069425">
              <w:marLeft w:val="0"/>
              <w:marRight w:val="0"/>
              <w:marTop w:val="0"/>
              <w:marBottom w:val="0"/>
              <w:divBdr>
                <w:top w:val="none" w:sz="0" w:space="0" w:color="auto"/>
                <w:left w:val="none" w:sz="0" w:space="0" w:color="auto"/>
                <w:bottom w:val="none" w:sz="0" w:space="0" w:color="auto"/>
                <w:right w:val="none" w:sz="0" w:space="0" w:color="auto"/>
              </w:divBdr>
            </w:div>
            <w:div w:id="851340216">
              <w:marLeft w:val="0"/>
              <w:marRight w:val="0"/>
              <w:marTop w:val="0"/>
              <w:marBottom w:val="0"/>
              <w:divBdr>
                <w:top w:val="none" w:sz="0" w:space="0" w:color="auto"/>
                <w:left w:val="none" w:sz="0" w:space="0" w:color="auto"/>
                <w:bottom w:val="none" w:sz="0" w:space="0" w:color="auto"/>
                <w:right w:val="none" w:sz="0" w:space="0" w:color="auto"/>
              </w:divBdr>
            </w:div>
            <w:div w:id="167063203">
              <w:marLeft w:val="0"/>
              <w:marRight w:val="0"/>
              <w:marTop w:val="0"/>
              <w:marBottom w:val="0"/>
              <w:divBdr>
                <w:top w:val="none" w:sz="0" w:space="0" w:color="auto"/>
                <w:left w:val="none" w:sz="0" w:space="0" w:color="auto"/>
                <w:bottom w:val="none" w:sz="0" w:space="0" w:color="auto"/>
                <w:right w:val="none" w:sz="0" w:space="0" w:color="auto"/>
              </w:divBdr>
            </w:div>
            <w:div w:id="884176610">
              <w:marLeft w:val="0"/>
              <w:marRight w:val="0"/>
              <w:marTop w:val="0"/>
              <w:marBottom w:val="0"/>
              <w:divBdr>
                <w:top w:val="none" w:sz="0" w:space="0" w:color="auto"/>
                <w:left w:val="none" w:sz="0" w:space="0" w:color="auto"/>
                <w:bottom w:val="none" w:sz="0" w:space="0" w:color="auto"/>
                <w:right w:val="none" w:sz="0" w:space="0" w:color="auto"/>
              </w:divBdr>
            </w:div>
            <w:div w:id="1651669873">
              <w:marLeft w:val="0"/>
              <w:marRight w:val="0"/>
              <w:marTop w:val="0"/>
              <w:marBottom w:val="0"/>
              <w:divBdr>
                <w:top w:val="none" w:sz="0" w:space="0" w:color="auto"/>
                <w:left w:val="none" w:sz="0" w:space="0" w:color="auto"/>
                <w:bottom w:val="none" w:sz="0" w:space="0" w:color="auto"/>
                <w:right w:val="none" w:sz="0" w:space="0" w:color="auto"/>
              </w:divBdr>
            </w:div>
            <w:div w:id="1397164184">
              <w:marLeft w:val="0"/>
              <w:marRight w:val="0"/>
              <w:marTop w:val="0"/>
              <w:marBottom w:val="0"/>
              <w:divBdr>
                <w:top w:val="none" w:sz="0" w:space="0" w:color="auto"/>
                <w:left w:val="none" w:sz="0" w:space="0" w:color="auto"/>
                <w:bottom w:val="none" w:sz="0" w:space="0" w:color="auto"/>
                <w:right w:val="none" w:sz="0" w:space="0" w:color="auto"/>
              </w:divBdr>
            </w:div>
            <w:div w:id="1104690770">
              <w:marLeft w:val="0"/>
              <w:marRight w:val="0"/>
              <w:marTop w:val="0"/>
              <w:marBottom w:val="0"/>
              <w:divBdr>
                <w:top w:val="none" w:sz="0" w:space="0" w:color="auto"/>
                <w:left w:val="none" w:sz="0" w:space="0" w:color="auto"/>
                <w:bottom w:val="none" w:sz="0" w:space="0" w:color="auto"/>
                <w:right w:val="none" w:sz="0" w:space="0" w:color="auto"/>
              </w:divBdr>
            </w:div>
            <w:div w:id="174039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1467">
      <w:bodyDiv w:val="1"/>
      <w:marLeft w:val="0"/>
      <w:marRight w:val="0"/>
      <w:marTop w:val="0"/>
      <w:marBottom w:val="0"/>
      <w:divBdr>
        <w:top w:val="none" w:sz="0" w:space="0" w:color="auto"/>
        <w:left w:val="none" w:sz="0" w:space="0" w:color="auto"/>
        <w:bottom w:val="none" w:sz="0" w:space="0" w:color="auto"/>
        <w:right w:val="none" w:sz="0" w:space="0" w:color="auto"/>
      </w:divBdr>
    </w:div>
    <w:div w:id="768695198">
      <w:bodyDiv w:val="1"/>
      <w:marLeft w:val="0"/>
      <w:marRight w:val="0"/>
      <w:marTop w:val="0"/>
      <w:marBottom w:val="0"/>
      <w:divBdr>
        <w:top w:val="none" w:sz="0" w:space="0" w:color="auto"/>
        <w:left w:val="none" w:sz="0" w:space="0" w:color="auto"/>
        <w:bottom w:val="none" w:sz="0" w:space="0" w:color="auto"/>
        <w:right w:val="none" w:sz="0" w:space="0" w:color="auto"/>
      </w:divBdr>
      <w:divsChild>
        <w:div w:id="67315889">
          <w:marLeft w:val="0"/>
          <w:marRight w:val="0"/>
          <w:marTop w:val="0"/>
          <w:marBottom w:val="0"/>
          <w:divBdr>
            <w:top w:val="none" w:sz="0" w:space="0" w:color="auto"/>
            <w:left w:val="none" w:sz="0" w:space="0" w:color="auto"/>
            <w:bottom w:val="none" w:sz="0" w:space="0" w:color="auto"/>
            <w:right w:val="none" w:sz="0" w:space="0" w:color="auto"/>
          </w:divBdr>
          <w:divsChild>
            <w:div w:id="1722091449">
              <w:marLeft w:val="0"/>
              <w:marRight w:val="0"/>
              <w:marTop w:val="0"/>
              <w:marBottom w:val="0"/>
              <w:divBdr>
                <w:top w:val="none" w:sz="0" w:space="0" w:color="auto"/>
                <w:left w:val="none" w:sz="0" w:space="0" w:color="auto"/>
                <w:bottom w:val="none" w:sz="0" w:space="0" w:color="auto"/>
                <w:right w:val="none" w:sz="0" w:space="0" w:color="auto"/>
              </w:divBdr>
            </w:div>
            <w:div w:id="1162888636">
              <w:marLeft w:val="0"/>
              <w:marRight w:val="0"/>
              <w:marTop w:val="0"/>
              <w:marBottom w:val="0"/>
              <w:divBdr>
                <w:top w:val="none" w:sz="0" w:space="0" w:color="auto"/>
                <w:left w:val="none" w:sz="0" w:space="0" w:color="auto"/>
                <w:bottom w:val="none" w:sz="0" w:space="0" w:color="auto"/>
                <w:right w:val="none" w:sz="0" w:space="0" w:color="auto"/>
              </w:divBdr>
            </w:div>
            <w:div w:id="18110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39330">
      <w:bodyDiv w:val="1"/>
      <w:marLeft w:val="0"/>
      <w:marRight w:val="0"/>
      <w:marTop w:val="0"/>
      <w:marBottom w:val="0"/>
      <w:divBdr>
        <w:top w:val="none" w:sz="0" w:space="0" w:color="auto"/>
        <w:left w:val="none" w:sz="0" w:space="0" w:color="auto"/>
        <w:bottom w:val="none" w:sz="0" w:space="0" w:color="auto"/>
        <w:right w:val="none" w:sz="0" w:space="0" w:color="auto"/>
      </w:divBdr>
      <w:divsChild>
        <w:div w:id="1482384909">
          <w:marLeft w:val="0"/>
          <w:marRight w:val="0"/>
          <w:marTop w:val="0"/>
          <w:marBottom w:val="0"/>
          <w:divBdr>
            <w:top w:val="none" w:sz="0" w:space="0" w:color="auto"/>
            <w:left w:val="none" w:sz="0" w:space="0" w:color="auto"/>
            <w:bottom w:val="none" w:sz="0" w:space="0" w:color="auto"/>
            <w:right w:val="none" w:sz="0" w:space="0" w:color="auto"/>
          </w:divBdr>
          <w:divsChild>
            <w:div w:id="1296836436">
              <w:marLeft w:val="0"/>
              <w:marRight w:val="0"/>
              <w:marTop w:val="0"/>
              <w:marBottom w:val="0"/>
              <w:divBdr>
                <w:top w:val="none" w:sz="0" w:space="0" w:color="auto"/>
                <w:left w:val="none" w:sz="0" w:space="0" w:color="auto"/>
                <w:bottom w:val="none" w:sz="0" w:space="0" w:color="auto"/>
                <w:right w:val="none" w:sz="0" w:space="0" w:color="auto"/>
              </w:divBdr>
            </w:div>
            <w:div w:id="1306470507">
              <w:marLeft w:val="0"/>
              <w:marRight w:val="0"/>
              <w:marTop w:val="0"/>
              <w:marBottom w:val="0"/>
              <w:divBdr>
                <w:top w:val="none" w:sz="0" w:space="0" w:color="auto"/>
                <w:left w:val="none" w:sz="0" w:space="0" w:color="auto"/>
                <w:bottom w:val="none" w:sz="0" w:space="0" w:color="auto"/>
                <w:right w:val="none" w:sz="0" w:space="0" w:color="auto"/>
              </w:divBdr>
            </w:div>
            <w:div w:id="863402154">
              <w:marLeft w:val="0"/>
              <w:marRight w:val="0"/>
              <w:marTop w:val="0"/>
              <w:marBottom w:val="0"/>
              <w:divBdr>
                <w:top w:val="none" w:sz="0" w:space="0" w:color="auto"/>
                <w:left w:val="none" w:sz="0" w:space="0" w:color="auto"/>
                <w:bottom w:val="none" w:sz="0" w:space="0" w:color="auto"/>
                <w:right w:val="none" w:sz="0" w:space="0" w:color="auto"/>
              </w:divBdr>
            </w:div>
            <w:div w:id="1172377158">
              <w:marLeft w:val="0"/>
              <w:marRight w:val="0"/>
              <w:marTop w:val="0"/>
              <w:marBottom w:val="0"/>
              <w:divBdr>
                <w:top w:val="none" w:sz="0" w:space="0" w:color="auto"/>
                <w:left w:val="none" w:sz="0" w:space="0" w:color="auto"/>
                <w:bottom w:val="none" w:sz="0" w:space="0" w:color="auto"/>
                <w:right w:val="none" w:sz="0" w:space="0" w:color="auto"/>
              </w:divBdr>
            </w:div>
            <w:div w:id="78866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640252">
      <w:bodyDiv w:val="1"/>
      <w:marLeft w:val="0"/>
      <w:marRight w:val="0"/>
      <w:marTop w:val="0"/>
      <w:marBottom w:val="0"/>
      <w:divBdr>
        <w:top w:val="none" w:sz="0" w:space="0" w:color="auto"/>
        <w:left w:val="none" w:sz="0" w:space="0" w:color="auto"/>
        <w:bottom w:val="none" w:sz="0" w:space="0" w:color="auto"/>
        <w:right w:val="none" w:sz="0" w:space="0" w:color="auto"/>
      </w:divBdr>
    </w:div>
    <w:div w:id="787116952">
      <w:bodyDiv w:val="1"/>
      <w:marLeft w:val="0"/>
      <w:marRight w:val="0"/>
      <w:marTop w:val="0"/>
      <w:marBottom w:val="0"/>
      <w:divBdr>
        <w:top w:val="none" w:sz="0" w:space="0" w:color="auto"/>
        <w:left w:val="none" w:sz="0" w:space="0" w:color="auto"/>
        <w:bottom w:val="none" w:sz="0" w:space="0" w:color="auto"/>
        <w:right w:val="none" w:sz="0" w:space="0" w:color="auto"/>
      </w:divBdr>
    </w:div>
    <w:div w:id="792670385">
      <w:bodyDiv w:val="1"/>
      <w:marLeft w:val="0"/>
      <w:marRight w:val="0"/>
      <w:marTop w:val="0"/>
      <w:marBottom w:val="0"/>
      <w:divBdr>
        <w:top w:val="none" w:sz="0" w:space="0" w:color="auto"/>
        <w:left w:val="none" w:sz="0" w:space="0" w:color="auto"/>
        <w:bottom w:val="none" w:sz="0" w:space="0" w:color="auto"/>
        <w:right w:val="none" w:sz="0" w:space="0" w:color="auto"/>
      </w:divBdr>
      <w:divsChild>
        <w:div w:id="51582148">
          <w:marLeft w:val="0"/>
          <w:marRight w:val="0"/>
          <w:marTop w:val="0"/>
          <w:marBottom w:val="0"/>
          <w:divBdr>
            <w:top w:val="none" w:sz="0" w:space="0" w:color="auto"/>
            <w:left w:val="none" w:sz="0" w:space="0" w:color="auto"/>
            <w:bottom w:val="none" w:sz="0" w:space="0" w:color="auto"/>
            <w:right w:val="none" w:sz="0" w:space="0" w:color="auto"/>
          </w:divBdr>
          <w:divsChild>
            <w:div w:id="60203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138">
      <w:bodyDiv w:val="1"/>
      <w:marLeft w:val="0"/>
      <w:marRight w:val="0"/>
      <w:marTop w:val="0"/>
      <w:marBottom w:val="0"/>
      <w:divBdr>
        <w:top w:val="none" w:sz="0" w:space="0" w:color="auto"/>
        <w:left w:val="none" w:sz="0" w:space="0" w:color="auto"/>
        <w:bottom w:val="none" w:sz="0" w:space="0" w:color="auto"/>
        <w:right w:val="none" w:sz="0" w:space="0" w:color="auto"/>
      </w:divBdr>
    </w:div>
    <w:div w:id="795023558">
      <w:bodyDiv w:val="1"/>
      <w:marLeft w:val="0"/>
      <w:marRight w:val="0"/>
      <w:marTop w:val="0"/>
      <w:marBottom w:val="0"/>
      <w:divBdr>
        <w:top w:val="none" w:sz="0" w:space="0" w:color="auto"/>
        <w:left w:val="none" w:sz="0" w:space="0" w:color="auto"/>
        <w:bottom w:val="none" w:sz="0" w:space="0" w:color="auto"/>
        <w:right w:val="none" w:sz="0" w:space="0" w:color="auto"/>
      </w:divBdr>
      <w:divsChild>
        <w:div w:id="83382916">
          <w:marLeft w:val="0"/>
          <w:marRight w:val="0"/>
          <w:marTop w:val="0"/>
          <w:marBottom w:val="0"/>
          <w:divBdr>
            <w:top w:val="none" w:sz="0" w:space="0" w:color="auto"/>
            <w:left w:val="none" w:sz="0" w:space="0" w:color="auto"/>
            <w:bottom w:val="none" w:sz="0" w:space="0" w:color="auto"/>
            <w:right w:val="none" w:sz="0" w:space="0" w:color="auto"/>
          </w:divBdr>
          <w:divsChild>
            <w:div w:id="1203325142">
              <w:marLeft w:val="0"/>
              <w:marRight w:val="0"/>
              <w:marTop w:val="0"/>
              <w:marBottom w:val="0"/>
              <w:divBdr>
                <w:top w:val="none" w:sz="0" w:space="0" w:color="auto"/>
                <w:left w:val="none" w:sz="0" w:space="0" w:color="auto"/>
                <w:bottom w:val="none" w:sz="0" w:space="0" w:color="auto"/>
                <w:right w:val="none" w:sz="0" w:space="0" w:color="auto"/>
              </w:divBdr>
            </w:div>
            <w:div w:id="1452431448">
              <w:marLeft w:val="0"/>
              <w:marRight w:val="0"/>
              <w:marTop w:val="0"/>
              <w:marBottom w:val="0"/>
              <w:divBdr>
                <w:top w:val="none" w:sz="0" w:space="0" w:color="auto"/>
                <w:left w:val="none" w:sz="0" w:space="0" w:color="auto"/>
                <w:bottom w:val="none" w:sz="0" w:space="0" w:color="auto"/>
                <w:right w:val="none" w:sz="0" w:space="0" w:color="auto"/>
              </w:divBdr>
            </w:div>
            <w:div w:id="1316715781">
              <w:marLeft w:val="0"/>
              <w:marRight w:val="0"/>
              <w:marTop w:val="0"/>
              <w:marBottom w:val="0"/>
              <w:divBdr>
                <w:top w:val="none" w:sz="0" w:space="0" w:color="auto"/>
                <w:left w:val="none" w:sz="0" w:space="0" w:color="auto"/>
                <w:bottom w:val="none" w:sz="0" w:space="0" w:color="auto"/>
                <w:right w:val="none" w:sz="0" w:space="0" w:color="auto"/>
              </w:divBdr>
            </w:div>
            <w:div w:id="1363826534">
              <w:marLeft w:val="0"/>
              <w:marRight w:val="0"/>
              <w:marTop w:val="0"/>
              <w:marBottom w:val="0"/>
              <w:divBdr>
                <w:top w:val="none" w:sz="0" w:space="0" w:color="auto"/>
                <w:left w:val="none" w:sz="0" w:space="0" w:color="auto"/>
                <w:bottom w:val="none" w:sz="0" w:space="0" w:color="auto"/>
                <w:right w:val="none" w:sz="0" w:space="0" w:color="auto"/>
              </w:divBdr>
            </w:div>
            <w:div w:id="260143723">
              <w:marLeft w:val="0"/>
              <w:marRight w:val="0"/>
              <w:marTop w:val="0"/>
              <w:marBottom w:val="0"/>
              <w:divBdr>
                <w:top w:val="none" w:sz="0" w:space="0" w:color="auto"/>
                <w:left w:val="none" w:sz="0" w:space="0" w:color="auto"/>
                <w:bottom w:val="none" w:sz="0" w:space="0" w:color="auto"/>
                <w:right w:val="none" w:sz="0" w:space="0" w:color="auto"/>
              </w:divBdr>
            </w:div>
            <w:div w:id="121846453">
              <w:marLeft w:val="0"/>
              <w:marRight w:val="0"/>
              <w:marTop w:val="0"/>
              <w:marBottom w:val="0"/>
              <w:divBdr>
                <w:top w:val="none" w:sz="0" w:space="0" w:color="auto"/>
                <w:left w:val="none" w:sz="0" w:space="0" w:color="auto"/>
                <w:bottom w:val="none" w:sz="0" w:space="0" w:color="auto"/>
                <w:right w:val="none" w:sz="0" w:space="0" w:color="auto"/>
              </w:divBdr>
            </w:div>
            <w:div w:id="1179466591">
              <w:marLeft w:val="0"/>
              <w:marRight w:val="0"/>
              <w:marTop w:val="0"/>
              <w:marBottom w:val="0"/>
              <w:divBdr>
                <w:top w:val="none" w:sz="0" w:space="0" w:color="auto"/>
                <w:left w:val="none" w:sz="0" w:space="0" w:color="auto"/>
                <w:bottom w:val="none" w:sz="0" w:space="0" w:color="auto"/>
                <w:right w:val="none" w:sz="0" w:space="0" w:color="auto"/>
              </w:divBdr>
            </w:div>
            <w:div w:id="993870835">
              <w:marLeft w:val="0"/>
              <w:marRight w:val="0"/>
              <w:marTop w:val="0"/>
              <w:marBottom w:val="0"/>
              <w:divBdr>
                <w:top w:val="none" w:sz="0" w:space="0" w:color="auto"/>
                <w:left w:val="none" w:sz="0" w:space="0" w:color="auto"/>
                <w:bottom w:val="none" w:sz="0" w:space="0" w:color="auto"/>
                <w:right w:val="none" w:sz="0" w:space="0" w:color="auto"/>
              </w:divBdr>
            </w:div>
            <w:div w:id="1658532588">
              <w:marLeft w:val="0"/>
              <w:marRight w:val="0"/>
              <w:marTop w:val="0"/>
              <w:marBottom w:val="0"/>
              <w:divBdr>
                <w:top w:val="none" w:sz="0" w:space="0" w:color="auto"/>
                <w:left w:val="none" w:sz="0" w:space="0" w:color="auto"/>
                <w:bottom w:val="none" w:sz="0" w:space="0" w:color="auto"/>
                <w:right w:val="none" w:sz="0" w:space="0" w:color="auto"/>
              </w:divBdr>
            </w:div>
            <w:div w:id="651831042">
              <w:marLeft w:val="0"/>
              <w:marRight w:val="0"/>
              <w:marTop w:val="0"/>
              <w:marBottom w:val="0"/>
              <w:divBdr>
                <w:top w:val="none" w:sz="0" w:space="0" w:color="auto"/>
                <w:left w:val="none" w:sz="0" w:space="0" w:color="auto"/>
                <w:bottom w:val="none" w:sz="0" w:space="0" w:color="auto"/>
                <w:right w:val="none" w:sz="0" w:space="0" w:color="auto"/>
              </w:divBdr>
            </w:div>
            <w:div w:id="2065174958">
              <w:marLeft w:val="0"/>
              <w:marRight w:val="0"/>
              <w:marTop w:val="0"/>
              <w:marBottom w:val="0"/>
              <w:divBdr>
                <w:top w:val="none" w:sz="0" w:space="0" w:color="auto"/>
                <w:left w:val="none" w:sz="0" w:space="0" w:color="auto"/>
                <w:bottom w:val="none" w:sz="0" w:space="0" w:color="auto"/>
                <w:right w:val="none" w:sz="0" w:space="0" w:color="auto"/>
              </w:divBdr>
            </w:div>
            <w:div w:id="1104417123">
              <w:marLeft w:val="0"/>
              <w:marRight w:val="0"/>
              <w:marTop w:val="0"/>
              <w:marBottom w:val="0"/>
              <w:divBdr>
                <w:top w:val="none" w:sz="0" w:space="0" w:color="auto"/>
                <w:left w:val="none" w:sz="0" w:space="0" w:color="auto"/>
                <w:bottom w:val="none" w:sz="0" w:space="0" w:color="auto"/>
                <w:right w:val="none" w:sz="0" w:space="0" w:color="auto"/>
              </w:divBdr>
            </w:div>
            <w:div w:id="120150489">
              <w:marLeft w:val="0"/>
              <w:marRight w:val="0"/>
              <w:marTop w:val="0"/>
              <w:marBottom w:val="0"/>
              <w:divBdr>
                <w:top w:val="none" w:sz="0" w:space="0" w:color="auto"/>
                <w:left w:val="none" w:sz="0" w:space="0" w:color="auto"/>
                <w:bottom w:val="none" w:sz="0" w:space="0" w:color="auto"/>
                <w:right w:val="none" w:sz="0" w:space="0" w:color="auto"/>
              </w:divBdr>
            </w:div>
            <w:div w:id="2115978651">
              <w:marLeft w:val="0"/>
              <w:marRight w:val="0"/>
              <w:marTop w:val="0"/>
              <w:marBottom w:val="0"/>
              <w:divBdr>
                <w:top w:val="none" w:sz="0" w:space="0" w:color="auto"/>
                <w:left w:val="none" w:sz="0" w:space="0" w:color="auto"/>
                <w:bottom w:val="none" w:sz="0" w:space="0" w:color="auto"/>
                <w:right w:val="none" w:sz="0" w:space="0" w:color="auto"/>
              </w:divBdr>
            </w:div>
            <w:div w:id="1740666594">
              <w:marLeft w:val="0"/>
              <w:marRight w:val="0"/>
              <w:marTop w:val="0"/>
              <w:marBottom w:val="0"/>
              <w:divBdr>
                <w:top w:val="none" w:sz="0" w:space="0" w:color="auto"/>
                <w:left w:val="none" w:sz="0" w:space="0" w:color="auto"/>
                <w:bottom w:val="none" w:sz="0" w:space="0" w:color="auto"/>
                <w:right w:val="none" w:sz="0" w:space="0" w:color="auto"/>
              </w:divBdr>
            </w:div>
            <w:div w:id="1603873907">
              <w:marLeft w:val="0"/>
              <w:marRight w:val="0"/>
              <w:marTop w:val="0"/>
              <w:marBottom w:val="0"/>
              <w:divBdr>
                <w:top w:val="none" w:sz="0" w:space="0" w:color="auto"/>
                <w:left w:val="none" w:sz="0" w:space="0" w:color="auto"/>
                <w:bottom w:val="none" w:sz="0" w:space="0" w:color="auto"/>
                <w:right w:val="none" w:sz="0" w:space="0" w:color="auto"/>
              </w:divBdr>
            </w:div>
            <w:div w:id="1572887317">
              <w:marLeft w:val="0"/>
              <w:marRight w:val="0"/>
              <w:marTop w:val="0"/>
              <w:marBottom w:val="0"/>
              <w:divBdr>
                <w:top w:val="none" w:sz="0" w:space="0" w:color="auto"/>
                <w:left w:val="none" w:sz="0" w:space="0" w:color="auto"/>
                <w:bottom w:val="none" w:sz="0" w:space="0" w:color="auto"/>
                <w:right w:val="none" w:sz="0" w:space="0" w:color="auto"/>
              </w:divBdr>
            </w:div>
            <w:div w:id="1586298998">
              <w:marLeft w:val="0"/>
              <w:marRight w:val="0"/>
              <w:marTop w:val="0"/>
              <w:marBottom w:val="0"/>
              <w:divBdr>
                <w:top w:val="none" w:sz="0" w:space="0" w:color="auto"/>
                <w:left w:val="none" w:sz="0" w:space="0" w:color="auto"/>
                <w:bottom w:val="none" w:sz="0" w:space="0" w:color="auto"/>
                <w:right w:val="none" w:sz="0" w:space="0" w:color="auto"/>
              </w:divBdr>
            </w:div>
            <w:div w:id="606618482">
              <w:marLeft w:val="0"/>
              <w:marRight w:val="0"/>
              <w:marTop w:val="0"/>
              <w:marBottom w:val="0"/>
              <w:divBdr>
                <w:top w:val="none" w:sz="0" w:space="0" w:color="auto"/>
                <w:left w:val="none" w:sz="0" w:space="0" w:color="auto"/>
                <w:bottom w:val="none" w:sz="0" w:space="0" w:color="auto"/>
                <w:right w:val="none" w:sz="0" w:space="0" w:color="auto"/>
              </w:divBdr>
            </w:div>
            <w:div w:id="254555639">
              <w:marLeft w:val="0"/>
              <w:marRight w:val="0"/>
              <w:marTop w:val="0"/>
              <w:marBottom w:val="0"/>
              <w:divBdr>
                <w:top w:val="none" w:sz="0" w:space="0" w:color="auto"/>
                <w:left w:val="none" w:sz="0" w:space="0" w:color="auto"/>
                <w:bottom w:val="none" w:sz="0" w:space="0" w:color="auto"/>
                <w:right w:val="none" w:sz="0" w:space="0" w:color="auto"/>
              </w:divBdr>
            </w:div>
            <w:div w:id="157138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159118">
      <w:bodyDiv w:val="1"/>
      <w:marLeft w:val="0"/>
      <w:marRight w:val="0"/>
      <w:marTop w:val="0"/>
      <w:marBottom w:val="0"/>
      <w:divBdr>
        <w:top w:val="none" w:sz="0" w:space="0" w:color="auto"/>
        <w:left w:val="none" w:sz="0" w:space="0" w:color="auto"/>
        <w:bottom w:val="none" w:sz="0" w:space="0" w:color="auto"/>
        <w:right w:val="none" w:sz="0" w:space="0" w:color="auto"/>
      </w:divBdr>
      <w:divsChild>
        <w:div w:id="1247299577">
          <w:marLeft w:val="0"/>
          <w:marRight w:val="0"/>
          <w:marTop w:val="0"/>
          <w:marBottom w:val="0"/>
          <w:divBdr>
            <w:top w:val="none" w:sz="0" w:space="0" w:color="auto"/>
            <w:left w:val="none" w:sz="0" w:space="0" w:color="auto"/>
            <w:bottom w:val="none" w:sz="0" w:space="0" w:color="auto"/>
            <w:right w:val="none" w:sz="0" w:space="0" w:color="auto"/>
          </w:divBdr>
          <w:divsChild>
            <w:div w:id="857036646">
              <w:marLeft w:val="0"/>
              <w:marRight w:val="0"/>
              <w:marTop w:val="0"/>
              <w:marBottom w:val="0"/>
              <w:divBdr>
                <w:top w:val="none" w:sz="0" w:space="0" w:color="auto"/>
                <w:left w:val="none" w:sz="0" w:space="0" w:color="auto"/>
                <w:bottom w:val="none" w:sz="0" w:space="0" w:color="auto"/>
                <w:right w:val="none" w:sz="0" w:space="0" w:color="auto"/>
              </w:divBdr>
            </w:div>
            <w:div w:id="344526063">
              <w:marLeft w:val="0"/>
              <w:marRight w:val="0"/>
              <w:marTop w:val="0"/>
              <w:marBottom w:val="0"/>
              <w:divBdr>
                <w:top w:val="none" w:sz="0" w:space="0" w:color="auto"/>
                <w:left w:val="none" w:sz="0" w:space="0" w:color="auto"/>
                <w:bottom w:val="none" w:sz="0" w:space="0" w:color="auto"/>
                <w:right w:val="none" w:sz="0" w:space="0" w:color="auto"/>
              </w:divBdr>
            </w:div>
            <w:div w:id="860163184">
              <w:marLeft w:val="0"/>
              <w:marRight w:val="0"/>
              <w:marTop w:val="0"/>
              <w:marBottom w:val="0"/>
              <w:divBdr>
                <w:top w:val="none" w:sz="0" w:space="0" w:color="auto"/>
                <w:left w:val="none" w:sz="0" w:space="0" w:color="auto"/>
                <w:bottom w:val="none" w:sz="0" w:space="0" w:color="auto"/>
                <w:right w:val="none" w:sz="0" w:space="0" w:color="auto"/>
              </w:divBdr>
            </w:div>
            <w:div w:id="743648297">
              <w:marLeft w:val="0"/>
              <w:marRight w:val="0"/>
              <w:marTop w:val="0"/>
              <w:marBottom w:val="0"/>
              <w:divBdr>
                <w:top w:val="none" w:sz="0" w:space="0" w:color="auto"/>
                <w:left w:val="none" w:sz="0" w:space="0" w:color="auto"/>
                <w:bottom w:val="none" w:sz="0" w:space="0" w:color="auto"/>
                <w:right w:val="none" w:sz="0" w:space="0" w:color="auto"/>
              </w:divBdr>
            </w:div>
            <w:div w:id="1019741061">
              <w:marLeft w:val="0"/>
              <w:marRight w:val="0"/>
              <w:marTop w:val="0"/>
              <w:marBottom w:val="0"/>
              <w:divBdr>
                <w:top w:val="none" w:sz="0" w:space="0" w:color="auto"/>
                <w:left w:val="none" w:sz="0" w:space="0" w:color="auto"/>
                <w:bottom w:val="none" w:sz="0" w:space="0" w:color="auto"/>
                <w:right w:val="none" w:sz="0" w:space="0" w:color="auto"/>
              </w:divBdr>
            </w:div>
            <w:div w:id="69160830">
              <w:marLeft w:val="0"/>
              <w:marRight w:val="0"/>
              <w:marTop w:val="0"/>
              <w:marBottom w:val="0"/>
              <w:divBdr>
                <w:top w:val="none" w:sz="0" w:space="0" w:color="auto"/>
                <w:left w:val="none" w:sz="0" w:space="0" w:color="auto"/>
                <w:bottom w:val="none" w:sz="0" w:space="0" w:color="auto"/>
                <w:right w:val="none" w:sz="0" w:space="0" w:color="auto"/>
              </w:divBdr>
            </w:div>
            <w:div w:id="1083645385">
              <w:marLeft w:val="0"/>
              <w:marRight w:val="0"/>
              <w:marTop w:val="0"/>
              <w:marBottom w:val="0"/>
              <w:divBdr>
                <w:top w:val="none" w:sz="0" w:space="0" w:color="auto"/>
                <w:left w:val="none" w:sz="0" w:space="0" w:color="auto"/>
                <w:bottom w:val="none" w:sz="0" w:space="0" w:color="auto"/>
                <w:right w:val="none" w:sz="0" w:space="0" w:color="auto"/>
              </w:divBdr>
            </w:div>
            <w:div w:id="637298471">
              <w:marLeft w:val="0"/>
              <w:marRight w:val="0"/>
              <w:marTop w:val="0"/>
              <w:marBottom w:val="0"/>
              <w:divBdr>
                <w:top w:val="none" w:sz="0" w:space="0" w:color="auto"/>
                <w:left w:val="none" w:sz="0" w:space="0" w:color="auto"/>
                <w:bottom w:val="none" w:sz="0" w:space="0" w:color="auto"/>
                <w:right w:val="none" w:sz="0" w:space="0" w:color="auto"/>
              </w:divBdr>
            </w:div>
            <w:div w:id="1702439137">
              <w:marLeft w:val="0"/>
              <w:marRight w:val="0"/>
              <w:marTop w:val="0"/>
              <w:marBottom w:val="0"/>
              <w:divBdr>
                <w:top w:val="none" w:sz="0" w:space="0" w:color="auto"/>
                <w:left w:val="none" w:sz="0" w:space="0" w:color="auto"/>
                <w:bottom w:val="none" w:sz="0" w:space="0" w:color="auto"/>
                <w:right w:val="none" w:sz="0" w:space="0" w:color="auto"/>
              </w:divBdr>
            </w:div>
            <w:div w:id="1147281665">
              <w:marLeft w:val="0"/>
              <w:marRight w:val="0"/>
              <w:marTop w:val="0"/>
              <w:marBottom w:val="0"/>
              <w:divBdr>
                <w:top w:val="none" w:sz="0" w:space="0" w:color="auto"/>
                <w:left w:val="none" w:sz="0" w:space="0" w:color="auto"/>
                <w:bottom w:val="none" w:sz="0" w:space="0" w:color="auto"/>
                <w:right w:val="none" w:sz="0" w:space="0" w:color="auto"/>
              </w:divBdr>
            </w:div>
            <w:div w:id="887186043">
              <w:marLeft w:val="0"/>
              <w:marRight w:val="0"/>
              <w:marTop w:val="0"/>
              <w:marBottom w:val="0"/>
              <w:divBdr>
                <w:top w:val="none" w:sz="0" w:space="0" w:color="auto"/>
                <w:left w:val="none" w:sz="0" w:space="0" w:color="auto"/>
                <w:bottom w:val="none" w:sz="0" w:space="0" w:color="auto"/>
                <w:right w:val="none" w:sz="0" w:space="0" w:color="auto"/>
              </w:divBdr>
            </w:div>
            <w:div w:id="552350939">
              <w:marLeft w:val="0"/>
              <w:marRight w:val="0"/>
              <w:marTop w:val="0"/>
              <w:marBottom w:val="0"/>
              <w:divBdr>
                <w:top w:val="none" w:sz="0" w:space="0" w:color="auto"/>
                <w:left w:val="none" w:sz="0" w:space="0" w:color="auto"/>
                <w:bottom w:val="none" w:sz="0" w:space="0" w:color="auto"/>
                <w:right w:val="none" w:sz="0" w:space="0" w:color="auto"/>
              </w:divBdr>
            </w:div>
            <w:div w:id="1314792061">
              <w:marLeft w:val="0"/>
              <w:marRight w:val="0"/>
              <w:marTop w:val="0"/>
              <w:marBottom w:val="0"/>
              <w:divBdr>
                <w:top w:val="none" w:sz="0" w:space="0" w:color="auto"/>
                <w:left w:val="none" w:sz="0" w:space="0" w:color="auto"/>
                <w:bottom w:val="none" w:sz="0" w:space="0" w:color="auto"/>
                <w:right w:val="none" w:sz="0" w:space="0" w:color="auto"/>
              </w:divBdr>
            </w:div>
            <w:div w:id="640159445">
              <w:marLeft w:val="0"/>
              <w:marRight w:val="0"/>
              <w:marTop w:val="0"/>
              <w:marBottom w:val="0"/>
              <w:divBdr>
                <w:top w:val="none" w:sz="0" w:space="0" w:color="auto"/>
                <w:left w:val="none" w:sz="0" w:space="0" w:color="auto"/>
                <w:bottom w:val="none" w:sz="0" w:space="0" w:color="auto"/>
                <w:right w:val="none" w:sz="0" w:space="0" w:color="auto"/>
              </w:divBdr>
            </w:div>
            <w:div w:id="89352623">
              <w:marLeft w:val="0"/>
              <w:marRight w:val="0"/>
              <w:marTop w:val="0"/>
              <w:marBottom w:val="0"/>
              <w:divBdr>
                <w:top w:val="none" w:sz="0" w:space="0" w:color="auto"/>
                <w:left w:val="none" w:sz="0" w:space="0" w:color="auto"/>
                <w:bottom w:val="none" w:sz="0" w:space="0" w:color="auto"/>
                <w:right w:val="none" w:sz="0" w:space="0" w:color="auto"/>
              </w:divBdr>
            </w:div>
            <w:div w:id="146364912">
              <w:marLeft w:val="0"/>
              <w:marRight w:val="0"/>
              <w:marTop w:val="0"/>
              <w:marBottom w:val="0"/>
              <w:divBdr>
                <w:top w:val="none" w:sz="0" w:space="0" w:color="auto"/>
                <w:left w:val="none" w:sz="0" w:space="0" w:color="auto"/>
                <w:bottom w:val="none" w:sz="0" w:space="0" w:color="auto"/>
                <w:right w:val="none" w:sz="0" w:space="0" w:color="auto"/>
              </w:divBdr>
            </w:div>
            <w:div w:id="1848248809">
              <w:marLeft w:val="0"/>
              <w:marRight w:val="0"/>
              <w:marTop w:val="0"/>
              <w:marBottom w:val="0"/>
              <w:divBdr>
                <w:top w:val="none" w:sz="0" w:space="0" w:color="auto"/>
                <w:left w:val="none" w:sz="0" w:space="0" w:color="auto"/>
                <w:bottom w:val="none" w:sz="0" w:space="0" w:color="auto"/>
                <w:right w:val="none" w:sz="0" w:space="0" w:color="auto"/>
              </w:divBdr>
            </w:div>
            <w:div w:id="1250891058">
              <w:marLeft w:val="0"/>
              <w:marRight w:val="0"/>
              <w:marTop w:val="0"/>
              <w:marBottom w:val="0"/>
              <w:divBdr>
                <w:top w:val="none" w:sz="0" w:space="0" w:color="auto"/>
                <w:left w:val="none" w:sz="0" w:space="0" w:color="auto"/>
                <w:bottom w:val="none" w:sz="0" w:space="0" w:color="auto"/>
                <w:right w:val="none" w:sz="0" w:space="0" w:color="auto"/>
              </w:divBdr>
            </w:div>
            <w:div w:id="5740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68274">
      <w:bodyDiv w:val="1"/>
      <w:marLeft w:val="0"/>
      <w:marRight w:val="0"/>
      <w:marTop w:val="0"/>
      <w:marBottom w:val="0"/>
      <w:divBdr>
        <w:top w:val="none" w:sz="0" w:space="0" w:color="auto"/>
        <w:left w:val="none" w:sz="0" w:space="0" w:color="auto"/>
        <w:bottom w:val="none" w:sz="0" w:space="0" w:color="auto"/>
        <w:right w:val="none" w:sz="0" w:space="0" w:color="auto"/>
      </w:divBdr>
    </w:div>
    <w:div w:id="815535630">
      <w:bodyDiv w:val="1"/>
      <w:marLeft w:val="0"/>
      <w:marRight w:val="0"/>
      <w:marTop w:val="0"/>
      <w:marBottom w:val="0"/>
      <w:divBdr>
        <w:top w:val="none" w:sz="0" w:space="0" w:color="auto"/>
        <w:left w:val="none" w:sz="0" w:space="0" w:color="auto"/>
        <w:bottom w:val="none" w:sz="0" w:space="0" w:color="auto"/>
        <w:right w:val="none" w:sz="0" w:space="0" w:color="auto"/>
      </w:divBdr>
    </w:div>
    <w:div w:id="816722819">
      <w:bodyDiv w:val="1"/>
      <w:marLeft w:val="0"/>
      <w:marRight w:val="0"/>
      <w:marTop w:val="0"/>
      <w:marBottom w:val="0"/>
      <w:divBdr>
        <w:top w:val="none" w:sz="0" w:space="0" w:color="auto"/>
        <w:left w:val="none" w:sz="0" w:space="0" w:color="auto"/>
        <w:bottom w:val="none" w:sz="0" w:space="0" w:color="auto"/>
        <w:right w:val="none" w:sz="0" w:space="0" w:color="auto"/>
      </w:divBdr>
      <w:divsChild>
        <w:div w:id="1904217580">
          <w:marLeft w:val="0"/>
          <w:marRight w:val="0"/>
          <w:marTop w:val="0"/>
          <w:marBottom w:val="0"/>
          <w:divBdr>
            <w:top w:val="none" w:sz="0" w:space="0" w:color="auto"/>
            <w:left w:val="none" w:sz="0" w:space="0" w:color="auto"/>
            <w:bottom w:val="none" w:sz="0" w:space="0" w:color="auto"/>
            <w:right w:val="none" w:sz="0" w:space="0" w:color="auto"/>
          </w:divBdr>
          <w:divsChild>
            <w:div w:id="1658069019">
              <w:marLeft w:val="0"/>
              <w:marRight w:val="0"/>
              <w:marTop w:val="0"/>
              <w:marBottom w:val="0"/>
              <w:divBdr>
                <w:top w:val="none" w:sz="0" w:space="0" w:color="auto"/>
                <w:left w:val="none" w:sz="0" w:space="0" w:color="auto"/>
                <w:bottom w:val="none" w:sz="0" w:space="0" w:color="auto"/>
                <w:right w:val="none" w:sz="0" w:space="0" w:color="auto"/>
              </w:divBdr>
            </w:div>
            <w:div w:id="1286620747">
              <w:marLeft w:val="0"/>
              <w:marRight w:val="0"/>
              <w:marTop w:val="0"/>
              <w:marBottom w:val="0"/>
              <w:divBdr>
                <w:top w:val="none" w:sz="0" w:space="0" w:color="auto"/>
                <w:left w:val="none" w:sz="0" w:space="0" w:color="auto"/>
                <w:bottom w:val="none" w:sz="0" w:space="0" w:color="auto"/>
                <w:right w:val="none" w:sz="0" w:space="0" w:color="auto"/>
              </w:divBdr>
            </w:div>
            <w:div w:id="1211263840">
              <w:marLeft w:val="0"/>
              <w:marRight w:val="0"/>
              <w:marTop w:val="0"/>
              <w:marBottom w:val="0"/>
              <w:divBdr>
                <w:top w:val="none" w:sz="0" w:space="0" w:color="auto"/>
                <w:left w:val="none" w:sz="0" w:space="0" w:color="auto"/>
                <w:bottom w:val="none" w:sz="0" w:space="0" w:color="auto"/>
                <w:right w:val="none" w:sz="0" w:space="0" w:color="auto"/>
              </w:divBdr>
            </w:div>
            <w:div w:id="1805003433">
              <w:marLeft w:val="0"/>
              <w:marRight w:val="0"/>
              <w:marTop w:val="0"/>
              <w:marBottom w:val="0"/>
              <w:divBdr>
                <w:top w:val="none" w:sz="0" w:space="0" w:color="auto"/>
                <w:left w:val="none" w:sz="0" w:space="0" w:color="auto"/>
                <w:bottom w:val="none" w:sz="0" w:space="0" w:color="auto"/>
                <w:right w:val="none" w:sz="0" w:space="0" w:color="auto"/>
              </w:divBdr>
            </w:div>
            <w:div w:id="663435821">
              <w:marLeft w:val="0"/>
              <w:marRight w:val="0"/>
              <w:marTop w:val="0"/>
              <w:marBottom w:val="0"/>
              <w:divBdr>
                <w:top w:val="none" w:sz="0" w:space="0" w:color="auto"/>
                <w:left w:val="none" w:sz="0" w:space="0" w:color="auto"/>
                <w:bottom w:val="none" w:sz="0" w:space="0" w:color="auto"/>
                <w:right w:val="none" w:sz="0" w:space="0" w:color="auto"/>
              </w:divBdr>
            </w:div>
            <w:div w:id="1790971459">
              <w:marLeft w:val="0"/>
              <w:marRight w:val="0"/>
              <w:marTop w:val="0"/>
              <w:marBottom w:val="0"/>
              <w:divBdr>
                <w:top w:val="none" w:sz="0" w:space="0" w:color="auto"/>
                <w:left w:val="none" w:sz="0" w:space="0" w:color="auto"/>
                <w:bottom w:val="none" w:sz="0" w:space="0" w:color="auto"/>
                <w:right w:val="none" w:sz="0" w:space="0" w:color="auto"/>
              </w:divBdr>
            </w:div>
            <w:div w:id="464078518">
              <w:marLeft w:val="0"/>
              <w:marRight w:val="0"/>
              <w:marTop w:val="0"/>
              <w:marBottom w:val="0"/>
              <w:divBdr>
                <w:top w:val="none" w:sz="0" w:space="0" w:color="auto"/>
                <w:left w:val="none" w:sz="0" w:space="0" w:color="auto"/>
                <w:bottom w:val="none" w:sz="0" w:space="0" w:color="auto"/>
                <w:right w:val="none" w:sz="0" w:space="0" w:color="auto"/>
              </w:divBdr>
            </w:div>
            <w:div w:id="14606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0740">
      <w:bodyDiv w:val="1"/>
      <w:marLeft w:val="0"/>
      <w:marRight w:val="0"/>
      <w:marTop w:val="0"/>
      <w:marBottom w:val="0"/>
      <w:divBdr>
        <w:top w:val="none" w:sz="0" w:space="0" w:color="auto"/>
        <w:left w:val="none" w:sz="0" w:space="0" w:color="auto"/>
        <w:bottom w:val="none" w:sz="0" w:space="0" w:color="auto"/>
        <w:right w:val="none" w:sz="0" w:space="0" w:color="auto"/>
      </w:divBdr>
    </w:div>
    <w:div w:id="846866967">
      <w:bodyDiv w:val="1"/>
      <w:marLeft w:val="0"/>
      <w:marRight w:val="0"/>
      <w:marTop w:val="0"/>
      <w:marBottom w:val="0"/>
      <w:divBdr>
        <w:top w:val="none" w:sz="0" w:space="0" w:color="auto"/>
        <w:left w:val="none" w:sz="0" w:space="0" w:color="auto"/>
        <w:bottom w:val="none" w:sz="0" w:space="0" w:color="auto"/>
        <w:right w:val="none" w:sz="0" w:space="0" w:color="auto"/>
      </w:divBdr>
      <w:divsChild>
        <w:div w:id="1377126753">
          <w:marLeft w:val="0"/>
          <w:marRight w:val="0"/>
          <w:marTop w:val="0"/>
          <w:marBottom w:val="0"/>
          <w:divBdr>
            <w:top w:val="none" w:sz="0" w:space="0" w:color="auto"/>
            <w:left w:val="none" w:sz="0" w:space="0" w:color="auto"/>
            <w:bottom w:val="none" w:sz="0" w:space="0" w:color="auto"/>
            <w:right w:val="none" w:sz="0" w:space="0" w:color="auto"/>
          </w:divBdr>
          <w:divsChild>
            <w:div w:id="849223204">
              <w:marLeft w:val="0"/>
              <w:marRight w:val="0"/>
              <w:marTop w:val="0"/>
              <w:marBottom w:val="0"/>
              <w:divBdr>
                <w:top w:val="none" w:sz="0" w:space="0" w:color="auto"/>
                <w:left w:val="none" w:sz="0" w:space="0" w:color="auto"/>
                <w:bottom w:val="none" w:sz="0" w:space="0" w:color="auto"/>
                <w:right w:val="none" w:sz="0" w:space="0" w:color="auto"/>
              </w:divBdr>
            </w:div>
            <w:div w:id="1739547275">
              <w:marLeft w:val="0"/>
              <w:marRight w:val="0"/>
              <w:marTop w:val="0"/>
              <w:marBottom w:val="0"/>
              <w:divBdr>
                <w:top w:val="none" w:sz="0" w:space="0" w:color="auto"/>
                <w:left w:val="none" w:sz="0" w:space="0" w:color="auto"/>
                <w:bottom w:val="none" w:sz="0" w:space="0" w:color="auto"/>
                <w:right w:val="none" w:sz="0" w:space="0" w:color="auto"/>
              </w:divBdr>
            </w:div>
            <w:div w:id="60909789">
              <w:marLeft w:val="0"/>
              <w:marRight w:val="0"/>
              <w:marTop w:val="0"/>
              <w:marBottom w:val="0"/>
              <w:divBdr>
                <w:top w:val="none" w:sz="0" w:space="0" w:color="auto"/>
                <w:left w:val="none" w:sz="0" w:space="0" w:color="auto"/>
                <w:bottom w:val="none" w:sz="0" w:space="0" w:color="auto"/>
                <w:right w:val="none" w:sz="0" w:space="0" w:color="auto"/>
              </w:divBdr>
            </w:div>
            <w:div w:id="16857309">
              <w:marLeft w:val="0"/>
              <w:marRight w:val="0"/>
              <w:marTop w:val="0"/>
              <w:marBottom w:val="0"/>
              <w:divBdr>
                <w:top w:val="none" w:sz="0" w:space="0" w:color="auto"/>
                <w:left w:val="none" w:sz="0" w:space="0" w:color="auto"/>
                <w:bottom w:val="none" w:sz="0" w:space="0" w:color="auto"/>
                <w:right w:val="none" w:sz="0" w:space="0" w:color="auto"/>
              </w:divBdr>
            </w:div>
            <w:div w:id="536939554">
              <w:marLeft w:val="0"/>
              <w:marRight w:val="0"/>
              <w:marTop w:val="0"/>
              <w:marBottom w:val="0"/>
              <w:divBdr>
                <w:top w:val="none" w:sz="0" w:space="0" w:color="auto"/>
                <w:left w:val="none" w:sz="0" w:space="0" w:color="auto"/>
                <w:bottom w:val="none" w:sz="0" w:space="0" w:color="auto"/>
                <w:right w:val="none" w:sz="0" w:space="0" w:color="auto"/>
              </w:divBdr>
            </w:div>
            <w:div w:id="16004701">
              <w:marLeft w:val="0"/>
              <w:marRight w:val="0"/>
              <w:marTop w:val="0"/>
              <w:marBottom w:val="0"/>
              <w:divBdr>
                <w:top w:val="none" w:sz="0" w:space="0" w:color="auto"/>
                <w:left w:val="none" w:sz="0" w:space="0" w:color="auto"/>
                <w:bottom w:val="none" w:sz="0" w:space="0" w:color="auto"/>
                <w:right w:val="none" w:sz="0" w:space="0" w:color="auto"/>
              </w:divBdr>
            </w:div>
            <w:div w:id="501317559">
              <w:marLeft w:val="0"/>
              <w:marRight w:val="0"/>
              <w:marTop w:val="0"/>
              <w:marBottom w:val="0"/>
              <w:divBdr>
                <w:top w:val="none" w:sz="0" w:space="0" w:color="auto"/>
                <w:left w:val="none" w:sz="0" w:space="0" w:color="auto"/>
                <w:bottom w:val="none" w:sz="0" w:space="0" w:color="auto"/>
                <w:right w:val="none" w:sz="0" w:space="0" w:color="auto"/>
              </w:divBdr>
            </w:div>
            <w:div w:id="927928469">
              <w:marLeft w:val="0"/>
              <w:marRight w:val="0"/>
              <w:marTop w:val="0"/>
              <w:marBottom w:val="0"/>
              <w:divBdr>
                <w:top w:val="none" w:sz="0" w:space="0" w:color="auto"/>
                <w:left w:val="none" w:sz="0" w:space="0" w:color="auto"/>
                <w:bottom w:val="none" w:sz="0" w:space="0" w:color="auto"/>
                <w:right w:val="none" w:sz="0" w:space="0" w:color="auto"/>
              </w:divBdr>
            </w:div>
            <w:div w:id="590432561">
              <w:marLeft w:val="0"/>
              <w:marRight w:val="0"/>
              <w:marTop w:val="0"/>
              <w:marBottom w:val="0"/>
              <w:divBdr>
                <w:top w:val="none" w:sz="0" w:space="0" w:color="auto"/>
                <w:left w:val="none" w:sz="0" w:space="0" w:color="auto"/>
                <w:bottom w:val="none" w:sz="0" w:space="0" w:color="auto"/>
                <w:right w:val="none" w:sz="0" w:space="0" w:color="auto"/>
              </w:divBdr>
            </w:div>
            <w:div w:id="2064980027">
              <w:marLeft w:val="0"/>
              <w:marRight w:val="0"/>
              <w:marTop w:val="0"/>
              <w:marBottom w:val="0"/>
              <w:divBdr>
                <w:top w:val="none" w:sz="0" w:space="0" w:color="auto"/>
                <w:left w:val="none" w:sz="0" w:space="0" w:color="auto"/>
                <w:bottom w:val="none" w:sz="0" w:space="0" w:color="auto"/>
                <w:right w:val="none" w:sz="0" w:space="0" w:color="auto"/>
              </w:divBdr>
            </w:div>
            <w:div w:id="240020941">
              <w:marLeft w:val="0"/>
              <w:marRight w:val="0"/>
              <w:marTop w:val="0"/>
              <w:marBottom w:val="0"/>
              <w:divBdr>
                <w:top w:val="none" w:sz="0" w:space="0" w:color="auto"/>
                <w:left w:val="none" w:sz="0" w:space="0" w:color="auto"/>
                <w:bottom w:val="none" w:sz="0" w:space="0" w:color="auto"/>
                <w:right w:val="none" w:sz="0" w:space="0" w:color="auto"/>
              </w:divBdr>
            </w:div>
            <w:div w:id="1746343819">
              <w:marLeft w:val="0"/>
              <w:marRight w:val="0"/>
              <w:marTop w:val="0"/>
              <w:marBottom w:val="0"/>
              <w:divBdr>
                <w:top w:val="none" w:sz="0" w:space="0" w:color="auto"/>
                <w:left w:val="none" w:sz="0" w:space="0" w:color="auto"/>
                <w:bottom w:val="none" w:sz="0" w:space="0" w:color="auto"/>
                <w:right w:val="none" w:sz="0" w:space="0" w:color="auto"/>
              </w:divBdr>
            </w:div>
            <w:div w:id="1181353794">
              <w:marLeft w:val="0"/>
              <w:marRight w:val="0"/>
              <w:marTop w:val="0"/>
              <w:marBottom w:val="0"/>
              <w:divBdr>
                <w:top w:val="none" w:sz="0" w:space="0" w:color="auto"/>
                <w:left w:val="none" w:sz="0" w:space="0" w:color="auto"/>
                <w:bottom w:val="none" w:sz="0" w:space="0" w:color="auto"/>
                <w:right w:val="none" w:sz="0" w:space="0" w:color="auto"/>
              </w:divBdr>
            </w:div>
            <w:div w:id="68308721">
              <w:marLeft w:val="0"/>
              <w:marRight w:val="0"/>
              <w:marTop w:val="0"/>
              <w:marBottom w:val="0"/>
              <w:divBdr>
                <w:top w:val="none" w:sz="0" w:space="0" w:color="auto"/>
                <w:left w:val="none" w:sz="0" w:space="0" w:color="auto"/>
                <w:bottom w:val="none" w:sz="0" w:space="0" w:color="auto"/>
                <w:right w:val="none" w:sz="0" w:space="0" w:color="auto"/>
              </w:divBdr>
            </w:div>
            <w:div w:id="425155902">
              <w:marLeft w:val="0"/>
              <w:marRight w:val="0"/>
              <w:marTop w:val="0"/>
              <w:marBottom w:val="0"/>
              <w:divBdr>
                <w:top w:val="none" w:sz="0" w:space="0" w:color="auto"/>
                <w:left w:val="none" w:sz="0" w:space="0" w:color="auto"/>
                <w:bottom w:val="none" w:sz="0" w:space="0" w:color="auto"/>
                <w:right w:val="none" w:sz="0" w:space="0" w:color="auto"/>
              </w:divBdr>
            </w:div>
            <w:div w:id="86228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9962">
      <w:bodyDiv w:val="1"/>
      <w:marLeft w:val="0"/>
      <w:marRight w:val="0"/>
      <w:marTop w:val="0"/>
      <w:marBottom w:val="0"/>
      <w:divBdr>
        <w:top w:val="none" w:sz="0" w:space="0" w:color="auto"/>
        <w:left w:val="none" w:sz="0" w:space="0" w:color="auto"/>
        <w:bottom w:val="none" w:sz="0" w:space="0" w:color="auto"/>
        <w:right w:val="none" w:sz="0" w:space="0" w:color="auto"/>
      </w:divBdr>
      <w:divsChild>
        <w:div w:id="1126658397">
          <w:marLeft w:val="0"/>
          <w:marRight w:val="0"/>
          <w:marTop w:val="0"/>
          <w:marBottom w:val="0"/>
          <w:divBdr>
            <w:top w:val="none" w:sz="0" w:space="0" w:color="auto"/>
            <w:left w:val="none" w:sz="0" w:space="0" w:color="auto"/>
            <w:bottom w:val="none" w:sz="0" w:space="0" w:color="auto"/>
            <w:right w:val="none" w:sz="0" w:space="0" w:color="auto"/>
          </w:divBdr>
          <w:divsChild>
            <w:div w:id="1147551079">
              <w:marLeft w:val="0"/>
              <w:marRight w:val="0"/>
              <w:marTop w:val="0"/>
              <w:marBottom w:val="0"/>
              <w:divBdr>
                <w:top w:val="none" w:sz="0" w:space="0" w:color="auto"/>
                <w:left w:val="none" w:sz="0" w:space="0" w:color="auto"/>
                <w:bottom w:val="none" w:sz="0" w:space="0" w:color="auto"/>
                <w:right w:val="none" w:sz="0" w:space="0" w:color="auto"/>
              </w:divBdr>
            </w:div>
            <w:div w:id="954558545">
              <w:marLeft w:val="0"/>
              <w:marRight w:val="0"/>
              <w:marTop w:val="0"/>
              <w:marBottom w:val="0"/>
              <w:divBdr>
                <w:top w:val="none" w:sz="0" w:space="0" w:color="auto"/>
                <w:left w:val="none" w:sz="0" w:space="0" w:color="auto"/>
                <w:bottom w:val="none" w:sz="0" w:space="0" w:color="auto"/>
                <w:right w:val="none" w:sz="0" w:space="0" w:color="auto"/>
              </w:divBdr>
            </w:div>
            <w:div w:id="161631840">
              <w:marLeft w:val="0"/>
              <w:marRight w:val="0"/>
              <w:marTop w:val="0"/>
              <w:marBottom w:val="0"/>
              <w:divBdr>
                <w:top w:val="none" w:sz="0" w:space="0" w:color="auto"/>
                <w:left w:val="none" w:sz="0" w:space="0" w:color="auto"/>
                <w:bottom w:val="none" w:sz="0" w:space="0" w:color="auto"/>
                <w:right w:val="none" w:sz="0" w:space="0" w:color="auto"/>
              </w:divBdr>
            </w:div>
            <w:div w:id="1718626871">
              <w:marLeft w:val="0"/>
              <w:marRight w:val="0"/>
              <w:marTop w:val="0"/>
              <w:marBottom w:val="0"/>
              <w:divBdr>
                <w:top w:val="none" w:sz="0" w:space="0" w:color="auto"/>
                <w:left w:val="none" w:sz="0" w:space="0" w:color="auto"/>
                <w:bottom w:val="none" w:sz="0" w:space="0" w:color="auto"/>
                <w:right w:val="none" w:sz="0" w:space="0" w:color="auto"/>
              </w:divBdr>
            </w:div>
            <w:div w:id="183325998">
              <w:marLeft w:val="0"/>
              <w:marRight w:val="0"/>
              <w:marTop w:val="0"/>
              <w:marBottom w:val="0"/>
              <w:divBdr>
                <w:top w:val="none" w:sz="0" w:space="0" w:color="auto"/>
                <w:left w:val="none" w:sz="0" w:space="0" w:color="auto"/>
                <w:bottom w:val="none" w:sz="0" w:space="0" w:color="auto"/>
                <w:right w:val="none" w:sz="0" w:space="0" w:color="auto"/>
              </w:divBdr>
            </w:div>
            <w:div w:id="1456219631">
              <w:marLeft w:val="0"/>
              <w:marRight w:val="0"/>
              <w:marTop w:val="0"/>
              <w:marBottom w:val="0"/>
              <w:divBdr>
                <w:top w:val="none" w:sz="0" w:space="0" w:color="auto"/>
                <w:left w:val="none" w:sz="0" w:space="0" w:color="auto"/>
                <w:bottom w:val="none" w:sz="0" w:space="0" w:color="auto"/>
                <w:right w:val="none" w:sz="0" w:space="0" w:color="auto"/>
              </w:divBdr>
            </w:div>
            <w:div w:id="1225219753">
              <w:marLeft w:val="0"/>
              <w:marRight w:val="0"/>
              <w:marTop w:val="0"/>
              <w:marBottom w:val="0"/>
              <w:divBdr>
                <w:top w:val="none" w:sz="0" w:space="0" w:color="auto"/>
                <w:left w:val="none" w:sz="0" w:space="0" w:color="auto"/>
                <w:bottom w:val="none" w:sz="0" w:space="0" w:color="auto"/>
                <w:right w:val="none" w:sz="0" w:space="0" w:color="auto"/>
              </w:divBdr>
            </w:div>
            <w:div w:id="595598464">
              <w:marLeft w:val="0"/>
              <w:marRight w:val="0"/>
              <w:marTop w:val="0"/>
              <w:marBottom w:val="0"/>
              <w:divBdr>
                <w:top w:val="none" w:sz="0" w:space="0" w:color="auto"/>
                <w:left w:val="none" w:sz="0" w:space="0" w:color="auto"/>
                <w:bottom w:val="none" w:sz="0" w:space="0" w:color="auto"/>
                <w:right w:val="none" w:sz="0" w:space="0" w:color="auto"/>
              </w:divBdr>
            </w:div>
            <w:div w:id="1566405544">
              <w:marLeft w:val="0"/>
              <w:marRight w:val="0"/>
              <w:marTop w:val="0"/>
              <w:marBottom w:val="0"/>
              <w:divBdr>
                <w:top w:val="none" w:sz="0" w:space="0" w:color="auto"/>
                <w:left w:val="none" w:sz="0" w:space="0" w:color="auto"/>
                <w:bottom w:val="none" w:sz="0" w:space="0" w:color="auto"/>
                <w:right w:val="none" w:sz="0" w:space="0" w:color="auto"/>
              </w:divBdr>
            </w:div>
            <w:div w:id="442382140">
              <w:marLeft w:val="0"/>
              <w:marRight w:val="0"/>
              <w:marTop w:val="0"/>
              <w:marBottom w:val="0"/>
              <w:divBdr>
                <w:top w:val="none" w:sz="0" w:space="0" w:color="auto"/>
                <w:left w:val="none" w:sz="0" w:space="0" w:color="auto"/>
                <w:bottom w:val="none" w:sz="0" w:space="0" w:color="auto"/>
                <w:right w:val="none" w:sz="0" w:space="0" w:color="auto"/>
              </w:divBdr>
            </w:div>
            <w:div w:id="211575695">
              <w:marLeft w:val="0"/>
              <w:marRight w:val="0"/>
              <w:marTop w:val="0"/>
              <w:marBottom w:val="0"/>
              <w:divBdr>
                <w:top w:val="none" w:sz="0" w:space="0" w:color="auto"/>
                <w:left w:val="none" w:sz="0" w:space="0" w:color="auto"/>
                <w:bottom w:val="none" w:sz="0" w:space="0" w:color="auto"/>
                <w:right w:val="none" w:sz="0" w:space="0" w:color="auto"/>
              </w:divBdr>
            </w:div>
            <w:div w:id="213112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148">
      <w:bodyDiv w:val="1"/>
      <w:marLeft w:val="0"/>
      <w:marRight w:val="0"/>
      <w:marTop w:val="0"/>
      <w:marBottom w:val="0"/>
      <w:divBdr>
        <w:top w:val="none" w:sz="0" w:space="0" w:color="auto"/>
        <w:left w:val="none" w:sz="0" w:space="0" w:color="auto"/>
        <w:bottom w:val="none" w:sz="0" w:space="0" w:color="auto"/>
        <w:right w:val="none" w:sz="0" w:space="0" w:color="auto"/>
      </w:divBdr>
    </w:div>
    <w:div w:id="863834063">
      <w:bodyDiv w:val="1"/>
      <w:marLeft w:val="0"/>
      <w:marRight w:val="0"/>
      <w:marTop w:val="0"/>
      <w:marBottom w:val="0"/>
      <w:divBdr>
        <w:top w:val="none" w:sz="0" w:space="0" w:color="auto"/>
        <w:left w:val="none" w:sz="0" w:space="0" w:color="auto"/>
        <w:bottom w:val="none" w:sz="0" w:space="0" w:color="auto"/>
        <w:right w:val="none" w:sz="0" w:space="0" w:color="auto"/>
      </w:divBdr>
    </w:div>
    <w:div w:id="880944573">
      <w:bodyDiv w:val="1"/>
      <w:marLeft w:val="0"/>
      <w:marRight w:val="0"/>
      <w:marTop w:val="0"/>
      <w:marBottom w:val="0"/>
      <w:divBdr>
        <w:top w:val="none" w:sz="0" w:space="0" w:color="auto"/>
        <w:left w:val="none" w:sz="0" w:space="0" w:color="auto"/>
        <w:bottom w:val="none" w:sz="0" w:space="0" w:color="auto"/>
        <w:right w:val="none" w:sz="0" w:space="0" w:color="auto"/>
      </w:divBdr>
    </w:div>
    <w:div w:id="881984423">
      <w:bodyDiv w:val="1"/>
      <w:marLeft w:val="0"/>
      <w:marRight w:val="0"/>
      <w:marTop w:val="0"/>
      <w:marBottom w:val="0"/>
      <w:divBdr>
        <w:top w:val="none" w:sz="0" w:space="0" w:color="auto"/>
        <w:left w:val="none" w:sz="0" w:space="0" w:color="auto"/>
        <w:bottom w:val="none" w:sz="0" w:space="0" w:color="auto"/>
        <w:right w:val="none" w:sz="0" w:space="0" w:color="auto"/>
      </w:divBdr>
    </w:div>
    <w:div w:id="883717916">
      <w:bodyDiv w:val="1"/>
      <w:marLeft w:val="0"/>
      <w:marRight w:val="0"/>
      <w:marTop w:val="0"/>
      <w:marBottom w:val="0"/>
      <w:divBdr>
        <w:top w:val="none" w:sz="0" w:space="0" w:color="auto"/>
        <w:left w:val="none" w:sz="0" w:space="0" w:color="auto"/>
        <w:bottom w:val="none" w:sz="0" w:space="0" w:color="auto"/>
        <w:right w:val="none" w:sz="0" w:space="0" w:color="auto"/>
      </w:divBdr>
    </w:div>
    <w:div w:id="901332787">
      <w:bodyDiv w:val="1"/>
      <w:marLeft w:val="0"/>
      <w:marRight w:val="0"/>
      <w:marTop w:val="0"/>
      <w:marBottom w:val="0"/>
      <w:divBdr>
        <w:top w:val="none" w:sz="0" w:space="0" w:color="auto"/>
        <w:left w:val="none" w:sz="0" w:space="0" w:color="auto"/>
        <w:bottom w:val="none" w:sz="0" w:space="0" w:color="auto"/>
        <w:right w:val="none" w:sz="0" w:space="0" w:color="auto"/>
      </w:divBdr>
      <w:divsChild>
        <w:div w:id="1068960013">
          <w:marLeft w:val="0"/>
          <w:marRight w:val="0"/>
          <w:marTop w:val="0"/>
          <w:marBottom w:val="0"/>
          <w:divBdr>
            <w:top w:val="none" w:sz="0" w:space="0" w:color="auto"/>
            <w:left w:val="none" w:sz="0" w:space="0" w:color="auto"/>
            <w:bottom w:val="none" w:sz="0" w:space="0" w:color="auto"/>
            <w:right w:val="none" w:sz="0" w:space="0" w:color="auto"/>
          </w:divBdr>
          <w:divsChild>
            <w:div w:id="1344549507">
              <w:marLeft w:val="0"/>
              <w:marRight w:val="0"/>
              <w:marTop w:val="0"/>
              <w:marBottom w:val="0"/>
              <w:divBdr>
                <w:top w:val="none" w:sz="0" w:space="0" w:color="auto"/>
                <w:left w:val="none" w:sz="0" w:space="0" w:color="auto"/>
                <w:bottom w:val="none" w:sz="0" w:space="0" w:color="auto"/>
                <w:right w:val="none" w:sz="0" w:space="0" w:color="auto"/>
              </w:divBdr>
            </w:div>
            <w:div w:id="1539506252">
              <w:marLeft w:val="0"/>
              <w:marRight w:val="0"/>
              <w:marTop w:val="0"/>
              <w:marBottom w:val="0"/>
              <w:divBdr>
                <w:top w:val="none" w:sz="0" w:space="0" w:color="auto"/>
                <w:left w:val="none" w:sz="0" w:space="0" w:color="auto"/>
                <w:bottom w:val="none" w:sz="0" w:space="0" w:color="auto"/>
                <w:right w:val="none" w:sz="0" w:space="0" w:color="auto"/>
              </w:divBdr>
            </w:div>
            <w:div w:id="1601644291">
              <w:marLeft w:val="0"/>
              <w:marRight w:val="0"/>
              <w:marTop w:val="0"/>
              <w:marBottom w:val="0"/>
              <w:divBdr>
                <w:top w:val="none" w:sz="0" w:space="0" w:color="auto"/>
                <w:left w:val="none" w:sz="0" w:space="0" w:color="auto"/>
                <w:bottom w:val="none" w:sz="0" w:space="0" w:color="auto"/>
                <w:right w:val="none" w:sz="0" w:space="0" w:color="auto"/>
              </w:divBdr>
            </w:div>
            <w:div w:id="851842653">
              <w:marLeft w:val="0"/>
              <w:marRight w:val="0"/>
              <w:marTop w:val="0"/>
              <w:marBottom w:val="0"/>
              <w:divBdr>
                <w:top w:val="none" w:sz="0" w:space="0" w:color="auto"/>
                <w:left w:val="none" w:sz="0" w:space="0" w:color="auto"/>
                <w:bottom w:val="none" w:sz="0" w:space="0" w:color="auto"/>
                <w:right w:val="none" w:sz="0" w:space="0" w:color="auto"/>
              </w:divBdr>
            </w:div>
            <w:div w:id="21709026">
              <w:marLeft w:val="0"/>
              <w:marRight w:val="0"/>
              <w:marTop w:val="0"/>
              <w:marBottom w:val="0"/>
              <w:divBdr>
                <w:top w:val="none" w:sz="0" w:space="0" w:color="auto"/>
                <w:left w:val="none" w:sz="0" w:space="0" w:color="auto"/>
                <w:bottom w:val="none" w:sz="0" w:space="0" w:color="auto"/>
                <w:right w:val="none" w:sz="0" w:space="0" w:color="auto"/>
              </w:divBdr>
            </w:div>
            <w:div w:id="1112358072">
              <w:marLeft w:val="0"/>
              <w:marRight w:val="0"/>
              <w:marTop w:val="0"/>
              <w:marBottom w:val="0"/>
              <w:divBdr>
                <w:top w:val="none" w:sz="0" w:space="0" w:color="auto"/>
                <w:left w:val="none" w:sz="0" w:space="0" w:color="auto"/>
                <w:bottom w:val="none" w:sz="0" w:space="0" w:color="auto"/>
                <w:right w:val="none" w:sz="0" w:space="0" w:color="auto"/>
              </w:divBdr>
            </w:div>
            <w:div w:id="207114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190">
      <w:bodyDiv w:val="1"/>
      <w:marLeft w:val="0"/>
      <w:marRight w:val="0"/>
      <w:marTop w:val="0"/>
      <w:marBottom w:val="0"/>
      <w:divBdr>
        <w:top w:val="none" w:sz="0" w:space="0" w:color="auto"/>
        <w:left w:val="none" w:sz="0" w:space="0" w:color="auto"/>
        <w:bottom w:val="none" w:sz="0" w:space="0" w:color="auto"/>
        <w:right w:val="none" w:sz="0" w:space="0" w:color="auto"/>
      </w:divBdr>
    </w:div>
    <w:div w:id="923605851">
      <w:bodyDiv w:val="1"/>
      <w:marLeft w:val="0"/>
      <w:marRight w:val="0"/>
      <w:marTop w:val="0"/>
      <w:marBottom w:val="0"/>
      <w:divBdr>
        <w:top w:val="none" w:sz="0" w:space="0" w:color="auto"/>
        <w:left w:val="none" w:sz="0" w:space="0" w:color="auto"/>
        <w:bottom w:val="none" w:sz="0" w:space="0" w:color="auto"/>
        <w:right w:val="none" w:sz="0" w:space="0" w:color="auto"/>
      </w:divBdr>
      <w:divsChild>
        <w:div w:id="955982275">
          <w:marLeft w:val="0"/>
          <w:marRight w:val="0"/>
          <w:marTop w:val="0"/>
          <w:marBottom w:val="0"/>
          <w:divBdr>
            <w:top w:val="none" w:sz="0" w:space="0" w:color="auto"/>
            <w:left w:val="none" w:sz="0" w:space="0" w:color="auto"/>
            <w:bottom w:val="none" w:sz="0" w:space="0" w:color="auto"/>
            <w:right w:val="none" w:sz="0" w:space="0" w:color="auto"/>
          </w:divBdr>
          <w:divsChild>
            <w:div w:id="1684240978">
              <w:marLeft w:val="0"/>
              <w:marRight w:val="0"/>
              <w:marTop w:val="0"/>
              <w:marBottom w:val="0"/>
              <w:divBdr>
                <w:top w:val="none" w:sz="0" w:space="0" w:color="auto"/>
                <w:left w:val="none" w:sz="0" w:space="0" w:color="auto"/>
                <w:bottom w:val="none" w:sz="0" w:space="0" w:color="auto"/>
                <w:right w:val="none" w:sz="0" w:space="0" w:color="auto"/>
              </w:divBdr>
            </w:div>
            <w:div w:id="100632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953">
      <w:bodyDiv w:val="1"/>
      <w:marLeft w:val="0"/>
      <w:marRight w:val="0"/>
      <w:marTop w:val="0"/>
      <w:marBottom w:val="0"/>
      <w:divBdr>
        <w:top w:val="none" w:sz="0" w:space="0" w:color="auto"/>
        <w:left w:val="none" w:sz="0" w:space="0" w:color="auto"/>
        <w:bottom w:val="none" w:sz="0" w:space="0" w:color="auto"/>
        <w:right w:val="none" w:sz="0" w:space="0" w:color="auto"/>
      </w:divBdr>
      <w:divsChild>
        <w:div w:id="1000548666">
          <w:marLeft w:val="0"/>
          <w:marRight w:val="0"/>
          <w:marTop w:val="0"/>
          <w:marBottom w:val="0"/>
          <w:divBdr>
            <w:top w:val="none" w:sz="0" w:space="0" w:color="auto"/>
            <w:left w:val="none" w:sz="0" w:space="0" w:color="auto"/>
            <w:bottom w:val="none" w:sz="0" w:space="0" w:color="auto"/>
            <w:right w:val="none" w:sz="0" w:space="0" w:color="auto"/>
          </w:divBdr>
          <w:divsChild>
            <w:div w:id="811487876">
              <w:marLeft w:val="0"/>
              <w:marRight w:val="0"/>
              <w:marTop w:val="0"/>
              <w:marBottom w:val="0"/>
              <w:divBdr>
                <w:top w:val="none" w:sz="0" w:space="0" w:color="auto"/>
                <w:left w:val="none" w:sz="0" w:space="0" w:color="auto"/>
                <w:bottom w:val="none" w:sz="0" w:space="0" w:color="auto"/>
                <w:right w:val="none" w:sz="0" w:space="0" w:color="auto"/>
              </w:divBdr>
            </w:div>
            <w:div w:id="527715071">
              <w:marLeft w:val="0"/>
              <w:marRight w:val="0"/>
              <w:marTop w:val="0"/>
              <w:marBottom w:val="0"/>
              <w:divBdr>
                <w:top w:val="none" w:sz="0" w:space="0" w:color="auto"/>
                <w:left w:val="none" w:sz="0" w:space="0" w:color="auto"/>
                <w:bottom w:val="none" w:sz="0" w:space="0" w:color="auto"/>
                <w:right w:val="none" w:sz="0" w:space="0" w:color="auto"/>
              </w:divBdr>
            </w:div>
            <w:div w:id="853959859">
              <w:marLeft w:val="0"/>
              <w:marRight w:val="0"/>
              <w:marTop w:val="0"/>
              <w:marBottom w:val="0"/>
              <w:divBdr>
                <w:top w:val="none" w:sz="0" w:space="0" w:color="auto"/>
                <w:left w:val="none" w:sz="0" w:space="0" w:color="auto"/>
                <w:bottom w:val="none" w:sz="0" w:space="0" w:color="auto"/>
                <w:right w:val="none" w:sz="0" w:space="0" w:color="auto"/>
              </w:divBdr>
            </w:div>
            <w:div w:id="1485048441">
              <w:marLeft w:val="0"/>
              <w:marRight w:val="0"/>
              <w:marTop w:val="0"/>
              <w:marBottom w:val="0"/>
              <w:divBdr>
                <w:top w:val="none" w:sz="0" w:space="0" w:color="auto"/>
                <w:left w:val="none" w:sz="0" w:space="0" w:color="auto"/>
                <w:bottom w:val="none" w:sz="0" w:space="0" w:color="auto"/>
                <w:right w:val="none" w:sz="0" w:space="0" w:color="auto"/>
              </w:divBdr>
            </w:div>
            <w:div w:id="110175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40370">
      <w:bodyDiv w:val="1"/>
      <w:marLeft w:val="0"/>
      <w:marRight w:val="0"/>
      <w:marTop w:val="0"/>
      <w:marBottom w:val="0"/>
      <w:divBdr>
        <w:top w:val="none" w:sz="0" w:space="0" w:color="auto"/>
        <w:left w:val="none" w:sz="0" w:space="0" w:color="auto"/>
        <w:bottom w:val="none" w:sz="0" w:space="0" w:color="auto"/>
        <w:right w:val="none" w:sz="0" w:space="0" w:color="auto"/>
      </w:divBdr>
      <w:divsChild>
        <w:div w:id="2120181712">
          <w:marLeft w:val="0"/>
          <w:marRight w:val="0"/>
          <w:marTop w:val="0"/>
          <w:marBottom w:val="0"/>
          <w:divBdr>
            <w:top w:val="none" w:sz="0" w:space="0" w:color="auto"/>
            <w:left w:val="none" w:sz="0" w:space="0" w:color="auto"/>
            <w:bottom w:val="none" w:sz="0" w:space="0" w:color="auto"/>
            <w:right w:val="none" w:sz="0" w:space="0" w:color="auto"/>
          </w:divBdr>
          <w:divsChild>
            <w:div w:id="1214343493">
              <w:marLeft w:val="0"/>
              <w:marRight w:val="0"/>
              <w:marTop w:val="0"/>
              <w:marBottom w:val="0"/>
              <w:divBdr>
                <w:top w:val="none" w:sz="0" w:space="0" w:color="auto"/>
                <w:left w:val="none" w:sz="0" w:space="0" w:color="auto"/>
                <w:bottom w:val="none" w:sz="0" w:space="0" w:color="auto"/>
                <w:right w:val="none" w:sz="0" w:space="0" w:color="auto"/>
              </w:divBdr>
            </w:div>
            <w:div w:id="430704723">
              <w:marLeft w:val="0"/>
              <w:marRight w:val="0"/>
              <w:marTop w:val="0"/>
              <w:marBottom w:val="0"/>
              <w:divBdr>
                <w:top w:val="none" w:sz="0" w:space="0" w:color="auto"/>
                <w:left w:val="none" w:sz="0" w:space="0" w:color="auto"/>
                <w:bottom w:val="none" w:sz="0" w:space="0" w:color="auto"/>
                <w:right w:val="none" w:sz="0" w:space="0" w:color="auto"/>
              </w:divBdr>
            </w:div>
            <w:div w:id="145753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2941">
      <w:bodyDiv w:val="1"/>
      <w:marLeft w:val="0"/>
      <w:marRight w:val="0"/>
      <w:marTop w:val="0"/>
      <w:marBottom w:val="0"/>
      <w:divBdr>
        <w:top w:val="none" w:sz="0" w:space="0" w:color="auto"/>
        <w:left w:val="none" w:sz="0" w:space="0" w:color="auto"/>
        <w:bottom w:val="none" w:sz="0" w:space="0" w:color="auto"/>
        <w:right w:val="none" w:sz="0" w:space="0" w:color="auto"/>
      </w:divBdr>
    </w:div>
    <w:div w:id="979729676">
      <w:bodyDiv w:val="1"/>
      <w:marLeft w:val="0"/>
      <w:marRight w:val="0"/>
      <w:marTop w:val="0"/>
      <w:marBottom w:val="0"/>
      <w:divBdr>
        <w:top w:val="none" w:sz="0" w:space="0" w:color="auto"/>
        <w:left w:val="none" w:sz="0" w:space="0" w:color="auto"/>
        <w:bottom w:val="none" w:sz="0" w:space="0" w:color="auto"/>
        <w:right w:val="none" w:sz="0" w:space="0" w:color="auto"/>
      </w:divBdr>
      <w:divsChild>
        <w:div w:id="1940797052">
          <w:marLeft w:val="0"/>
          <w:marRight w:val="0"/>
          <w:marTop w:val="0"/>
          <w:marBottom w:val="0"/>
          <w:divBdr>
            <w:top w:val="none" w:sz="0" w:space="0" w:color="auto"/>
            <w:left w:val="none" w:sz="0" w:space="0" w:color="auto"/>
            <w:bottom w:val="none" w:sz="0" w:space="0" w:color="auto"/>
            <w:right w:val="none" w:sz="0" w:space="0" w:color="auto"/>
          </w:divBdr>
          <w:divsChild>
            <w:div w:id="2103066953">
              <w:marLeft w:val="0"/>
              <w:marRight w:val="0"/>
              <w:marTop w:val="0"/>
              <w:marBottom w:val="0"/>
              <w:divBdr>
                <w:top w:val="none" w:sz="0" w:space="0" w:color="auto"/>
                <w:left w:val="none" w:sz="0" w:space="0" w:color="auto"/>
                <w:bottom w:val="none" w:sz="0" w:space="0" w:color="auto"/>
                <w:right w:val="none" w:sz="0" w:space="0" w:color="auto"/>
              </w:divBdr>
            </w:div>
            <w:div w:id="833498486">
              <w:marLeft w:val="0"/>
              <w:marRight w:val="0"/>
              <w:marTop w:val="0"/>
              <w:marBottom w:val="0"/>
              <w:divBdr>
                <w:top w:val="none" w:sz="0" w:space="0" w:color="auto"/>
                <w:left w:val="none" w:sz="0" w:space="0" w:color="auto"/>
                <w:bottom w:val="none" w:sz="0" w:space="0" w:color="auto"/>
                <w:right w:val="none" w:sz="0" w:space="0" w:color="auto"/>
              </w:divBdr>
            </w:div>
            <w:div w:id="4785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9313">
      <w:bodyDiv w:val="1"/>
      <w:marLeft w:val="0"/>
      <w:marRight w:val="0"/>
      <w:marTop w:val="0"/>
      <w:marBottom w:val="0"/>
      <w:divBdr>
        <w:top w:val="none" w:sz="0" w:space="0" w:color="auto"/>
        <w:left w:val="none" w:sz="0" w:space="0" w:color="auto"/>
        <w:bottom w:val="none" w:sz="0" w:space="0" w:color="auto"/>
        <w:right w:val="none" w:sz="0" w:space="0" w:color="auto"/>
      </w:divBdr>
    </w:div>
    <w:div w:id="988706898">
      <w:bodyDiv w:val="1"/>
      <w:marLeft w:val="0"/>
      <w:marRight w:val="0"/>
      <w:marTop w:val="0"/>
      <w:marBottom w:val="0"/>
      <w:divBdr>
        <w:top w:val="none" w:sz="0" w:space="0" w:color="auto"/>
        <w:left w:val="none" w:sz="0" w:space="0" w:color="auto"/>
        <w:bottom w:val="none" w:sz="0" w:space="0" w:color="auto"/>
        <w:right w:val="none" w:sz="0" w:space="0" w:color="auto"/>
      </w:divBdr>
      <w:divsChild>
        <w:div w:id="729156483">
          <w:marLeft w:val="0"/>
          <w:marRight w:val="0"/>
          <w:marTop w:val="0"/>
          <w:marBottom w:val="0"/>
          <w:divBdr>
            <w:top w:val="none" w:sz="0" w:space="0" w:color="auto"/>
            <w:left w:val="none" w:sz="0" w:space="0" w:color="auto"/>
            <w:bottom w:val="none" w:sz="0" w:space="0" w:color="auto"/>
            <w:right w:val="none" w:sz="0" w:space="0" w:color="auto"/>
          </w:divBdr>
          <w:divsChild>
            <w:div w:id="78978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9242">
      <w:bodyDiv w:val="1"/>
      <w:marLeft w:val="0"/>
      <w:marRight w:val="0"/>
      <w:marTop w:val="0"/>
      <w:marBottom w:val="0"/>
      <w:divBdr>
        <w:top w:val="none" w:sz="0" w:space="0" w:color="auto"/>
        <w:left w:val="none" w:sz="0" w:space="0" w:color="auto"/>
        <w:bottom w:val="none" w:sz="0" w:space="0" w:color="auto"/>
        <w:right w:val="none" w:sz="0" w:space="0" w:color="auto"/>
      </w:divBdr>
      <w:divsChild>
        <w:div w:id="1491023867">
          <w:marLeft w:val="0"/>
          <w:marRight w:val="0"/>
          <w:marTop w:val="0"/>
          <w:marBottom w:val="0"/>
          <w:divBdr>
            <w:top w:val="none" w:sz="0" w:space="0" w:color="auto"/>
            <w:left w:val="none" w:sz="0" w:space="0" w:color="auto"/>
            <w:bottom w:val="none" w:sz="0" w:space="0" w:color="auto"/>
            <w:right w:val="none" w:sz="0" w:space="0" w:color="auto"/>
          </w:divBdr>
          <w:divsChild>
            <w:div w:id="186019969">
              <w:marLeft w:val="0"/>
              <w:marRight w:val="0"/>
              <w:marTop w:val="0"/>
              <w:marBottom w:val="0"/>
              <w:divBdr>
                <w:top w:val="none" w:sz="0" w:space="0" w:color="auto"/>
                <w:left w:val="none" w:sz="0" w:space="0" w:color="auto"/>
                <w:bottom w:val="none" w:sz="0" w:space="0" w:color="auto"/>
                <w:right w:val="none" w:sz="0" w:space="0" w:color="auto"/>
              </w:divBdr>
            </w:div>
            <w:div w:id="683089401">
              <w:marLeft w:val="0"/>
              <w:marRight w:val="0"/>
              <w:marTop w:val="0"/>
              <w:marBottom w:val="0"/>
              <w:divBdr>
                <w:top w:val="none" w:sz="0" w:space="0" w:color="auto"/>
                <w:left w:val="none" w:sz="0" w:space="0" w:color="auto"/>
                <w:bottom w:val="none" w:sz="0" w:space="0" w:color="auto"/>
                <w:right w:val="none" w:sz="0" w:space="0" w:color="auto"/>
              </w:divBdr>
            </w:div>
            <w:div w:id="1823346458">
              <w:marLeft w:val="0"/>
              <w:marRight w:val="0"/>
              <w:marTop w:val="0"/>
              <w:marBottom w:val="0"/>
              <w:divBdr>
                <w:top w:val="none" w:sz="0" w:space="0" w:color="auto"/>
                <w:left w:val="none" w:sz="0" w:space="0" w:color="auto"/>
                <w:bottom w:val="none" w:sz="0" w:space="0" w:color="auto"/>
                <w:right w:val="none" w:sz="0" w:space="0" w:color="auto"/>
              </w:divBdr>
            </w:div>
            <w:div w:id="1599829784">
              <w:marLeft w:val="0"/>
              <w:marRight w:val="0"/>
              <w:marTop w:val="0"/>
              <w:marBottom w:val="0"/>
              <w:divBdr>
                <w:top w:val="none" w:sz="0" w:space="0" w:color="auto"/>
                <w:left w:val="none" w:sz="0" w:space="0" w:color="auto"/>
                <w:bottom w:val="none" w:sz="0" w:space="0" w:color="auto"/>
                <w:right w:val="none" w:sz="0" w:space="0" w:color="auto"/>
              </w:divBdr>
            </w:div>
            <w:div w:id="139461457">
              <w:marLeft w:val="0"/>
              <w:marRight w:val="0"/>
              <w:marTop w:val="0"/>
              <w:marBottom w:val="0"/>
              <w:divBdr>
                <w:top w:val="none" w:sz="0" w:space="0" w:color="auto"/>
                <w:left w:val="none" w:sz="0" w:space="0" w:color="auto"/>
                <w:bottom w:val="none" w:sz="0" w:space="0" w:color="auto"/>
                <w:right w:val="none" w:sz="0" w:space="0" w:color="auto"/>
              </w:divBdr>
            </w:div>
            <w:div w:id="909970259">
              <w:marLeft w:val="0"/>
              <w:marRight w:val="0"/>
              <w:marTop w:val="0"/>
              <w:marBottom w:val="0"/>
              <w:divBdr>
                <w:top w:val="none" w:sz="0" w:space="0" w:color="auto"/>
                <w:left w:val="none" w:sz="0" w:space="0" w:color="auto"/>
                <w:bottom w:val="none" w:sz="0" w:space="0" w:color="auto"/>
                <w:right w:val="none" w:sz="0" w:space="0" w:color="auto"/>
              </w:divBdr>
            </w:div>
            <w:div w:id="1963225149">
              <w:marLeft w:val="0"/>
              <w:marRight w:val="0"/>
              <w:marTop w:val="0"/>
              <w:marBottom w:val="0"/>
              <w:divBdr>
                <w:top w:val="none" w:sz="0" w:space="0" w:color="auto"/>
                <w:left w:val="none" w:sz="0" w:space="0" w:color="auto"/>
                <w:bottom w:val="none" w:sz="0" w:space="0" w:color="auto"/>
                <w:right w:val="none" w:sz="0" w:space="0" w:color="auto"/>
              </w:divBdr>
            </w:div>
            <w:div w:id="2038846234">
              <w:marLeft w:val="0"/>
              <w:marRight w:val="0"/>
              <w:marTop w:val="0"/>
              <w:marBottom w:val="0"/>
              <w:divBdr>
                <w:top w:val="none" w:sz="0" w:space="0" w:color="auto"/>
                <w:left w:val="none" w:sz="0" w:space="0" w:color="auto"/>
                <w:bottom w:val="none" w:sz="0" w:space="0" w:color="auto"/>
                <w:right w:val="none" w:sz="0" w:space="0" w:color="auto"/>
              </w:divBdr>
            </w:div>
            <w:div w:id="597760198">
              <w:marLeft w:val="0"/>
              <w:marRight w:val="0"/>
              <w:marTop w:val="0"/>
              <w:marBottom w:val="0"/>
              <w:divBdr>
                <w:top w:val="none" w:sz="0" w:space="0" w:color="auto"/>
                <w:left w:val="none" w:sz="0" w:space="0" w:color="auto"/>
                <w:bottom w:val="none" w:sz="0" w:space="0" w:color="auto"/>
                <w:right w:val="none" w:sz="0" w:space="0" w:color="auto"/>
              </w:divBdr>
            </w:div>
            <w:div w:id="1890922829">
              <w:marLeft w:val="0"/>
              <w:marRight w:val="0"/>
              <w:marTop w:val="0"/>
              <w:marBottom w:val="0"/>
              <w:divBdr>
                <w:top w:val="none" w:sz="0" w:space="0" w:color="auto"/>
                <w:left w:val="none" w:sz="0" w:space="0" w:color="auto"/>
                <w:bottom w:val="none" w:sz="0" w:space="0" w:color="auto"/>
                <w:right w:val="none" w:sz="0" w:space="0" w:color="auto"/>
              </w:divBdr>
            </w:div>
            <w:div w:id="1898853036">
              <w:marLeft w:val="0"/>
              <w:marRight w:val="0"/>
              <w:marTop w:val="0"/>
              <w:marBottom w:val="0"/>
              <w:divBdr>
                <w:top w:val="none" w:sz="0" w:space="0" w:color="auto"/>
                <w:left w:val="none" w:sz="0" w:space="0" w:color="auto"/>
                <w:bottom w:val="none" w:sz="0" w:space="0" w:color="auto"/>
                <w:right w:val="none" w:sz="0" w:space="0" w:color="auto"/>
              </w:divBdr>
            </w:div>
            <w:div w:id="336540770">
              <w:marLeft w:val="0"/>
              <w:marRight w:val="0"/>
              <w:marTop w:val="0"/>
              <w:marBottom w:val="0"/>
              <w:divBdr>
                <w:top w:val="none" w:sz="0" w:space="0" w:color="auto"/>
                <w:left w:val="none" w:sz="0" w:space="0" w:color="auto"/>
                <w:bottom w:val="none" w:sz="0" w:space="0" w:color="auto"/>
                <w:right w:val="none" w:sz="0" w:space="0" w:color="auto"/>
              </w:divBdr>
            </w:div>
            <w:div w:id="465128464">
              <w:marLeft w:val="0"/>
              <w:marRight w:val="0"/>
              <w:marTop w:val="0"/>
              <w:marBottom w:val="0"/>
              <w:divBdr>
                <w:top w:val="none" w:sz="0" w:space="0" w:color="auto"/>
                <w:left w:val="none" w:sz="0" w:space="0" w:color="auto"/>
                <w:bottom w:val="none" w:sz="0" w:space="0" w:color="auto"/>
                <w:right w:val="none" w:sz="0" w:space="0" w:color="auto"/>
              </w:divBdr>
            </w:div>
            <w:div w:id="291404614">
              <w:marLeft w:val="0"/>
              <w:marRight w:val="0"/>
              <w:marTop w:val="0"/>
              <w:marBottom w:val="0"/>
              <w:divBdr>
                <w:top w:val="none" w:sz="0" w:space="0" w:color="auto"/>
                <w:left w:val="none" w:sz="0" w:space="0" w:color="auto"/>
                <w:bottom w:val="none" w:sz="0" w:space="0" w:color="auto"/>
                <w:right w:val="none" w:sz="0" w:space="0" w:color="auto"/>
              </w:divBdr>
            </w:div>
            <w:div w:id="1462384869">
              <w:marLeft w:val="0"/>
              <w:marRight w:val="0"/>
              <w:marTop w:val="0"/>
              <w:marBottom w:val="0"/>
              <w:divBdr>
                <w:top w:val="none" w:sz="0" w:space="0" w:color="auto"/>
                <w:left w:val="none" w:sz="0" w:space="0" w:color="auto"/>
                <w:bottom w:val="none" w:sz="0" w:space="0" w:color="auto"/>
                <w:right w:val="none" w:sz="0" w:space="0" w:color="auto"/>
              </w:divBdr>
            </w:div>
            <w:div w:id="817385684">
              <w:marLeft w:val="0"/>
              <w:marRight w:val="0"/>
              <w:marTop w:val="0"/>
              <w:marBottom w:val="0"/>
              <w:divBdr>
                <w:top w:val="none" w:sz="0" w:space="0" w:color="auto"/>
                <w:left w:val="none" w:sz="0" w:space="0" w:color="auto"/>
                <w:bottom w:val="none" w:sz="0" w:space="0" w:color="auto"/>
                <w:right w:val="none" w:sz="0" w:space="0" w:color="auto"/>
              </w:divBdr>
            </w:div>
            <w:div w:id="2022273932">
              <w:marLeft w:val="0"/>
              <w:marRight w:val="0"/>
              <w:marTop w:val="0"/>
              <w:marBottom w:val="0"/>
              <w:divBdr>
                <w:top w:val="none" w:sz="0" w:space="0" w:color="auto"/>
                <w:left w:val="none" w:sz="0" w:space="0" w:color="auto"/>
                <w:bottom w:val="none" w:sz="0" w:space="0" w:color="auto"/>
                <w:right w:val="none" w:sz="0" w:space="0" w:color="auto"/>
              </w:divBdr>
            </w:div>
            <w:div w:id="1705329169">
              <w:marLeft w:val="0"/>
              <w:marRight w:val="0"/>
              <w:marTop w:val="0"/>
              <w:marBottom w:val="0"/>
              <w:divBdr>
                <w:top w:val="none" w:sz="0" w:space="0" w:color="auto"/>
                <w:left w:val="none" w:sz="0" w:space="0" w:color="auto"/>
                <w:bottom w:val="none" w:sz="0" w:space="0" w:color="auto"/>
                <w:right w:val="none" w:sz="0" w:space="0" w:color="auto"/>
              </w:divBdr>
            </w:div>
            <w:div w:id="772868961">
              <w:marLeft w:val="0"/>
              <w:marRight w:val="0"/>
              <w:marTop w:val="0"/>
              <w:marBottom w:val="0"/>
              <w:divBdr>
                <w:top w:val="none" w:sz="0" w:space="0" w:color="auto"/>
                <w:left w:val="none" w:sz="0" w:space="0" w:color="auto"/>
                <w:bottom w:val="none" w:sz="0" w:space="0" w:color="auto"/>
                <w:right w:val="none" w:sz="0" w:space="0" w:color="auto"/>
              </w:divBdr>
            </w:div>
            <w:div w:id="633755959">
              <w:marLeft w:val="0"/>
              <w:marRight w:val="0"/>
              <w:marTop w:val="0"/>
              <w:marBottom w:val="0"/>
              <w:divBdr>
                <w:top w:val="none" w:sz="0" w:space="0" w:color="auto"/>
                <w:left w:val="none" w:sz="0" w:space="0" w:color="auto"/>
                <w:bottom w:val="none" w:sz="0" w:space="0" w:color="auto"/>
                <w:right w:val="none" w:sz="0" w:space="0" w:color="auto"/>
              </w:divBdr>
            </w:div>
            <w:div w:id="778448969">
              <w:marLeft w:val="0"/>
              <w:marRight w:val="0"/>
              <w:marTop w:val="0"/>
              <w:marBottom w:val="0"/>
              <w:divBdr>
                <w:top w:val="none" w:sz="0" w:space="0" w:color="auto"/>
                <w:left w:val="none" w:sz="0" w:space="0" w:color="auto"/>
                <w:bottom w:val="none" w:sz="0" w:space="0" w:color="auto"/>
                <w:right w:val="none" w:sz="0" w:space="0" w:color="auto"/>
              </w:divBdr>
            </w:div>
            <w:div w:id="1909920745">
              <w:marLeft w:val="0"/>
              <w:marRight w:val="0"/>
              <w:marTop w:val="0"/>
              <w:marBottom w:val="0"/>
              <w:divBdr>
                <w:top w:val="none" w:sz="0" w:space="0" w:color="auto"/>
                <w:left w:val="none" w:sz="0" w:space="0" w:color="auto"/>
                <w:bottom w:val="none" w:sz="0" w:space="0" w:color="auto"/>
                <w:right w:val="none" w:sz="0" w:space="0" w:color="auto"/>
              </w:divBdr>
            </w:div>
            <w:div w:id="1735856247">
              <w:marLeft w:val="0"/>
              <w:marRight w:val="0"/>
              <w:marTop w:val="0"/>
              <w:marBottom w:val="0"/>
              <w:divBdr>
                <w:top w:val="none" w:sz="0" w:space="0" w:color="auto"/>
                <w:left w:val="none" w:sz="0" w:space="0" w:color="auto"/>
                <w:bottom w:val="none" w:sz="0" w:space="0" w:color="auto"/>
                <w:right w:val="none" w:sz="0" w:space="0" w:color="auto"/>
              </w:divBdr>
            </w:div>
            <w:div w:id="1128477478">
              <w:marLeft w:val="0"/>
              <w:marRight w:val="0"/>
              <w:marTop w:val="0"/>
              <w:marBottom w:val="0"/>
              <w:divBdr>
                <w:top w:val="none" w:sz="0" w:space="0" w:color="auto"/>
                <w:left w:val="none" w:sz="0" w:space="0" w:color="auto"/>
                <w:bottom w:val="none" w:sz="0" w:space="0" w:color="auto"/>
                <w:right w:val="none" w:sz="0" w:space="0" w:color="auto"/>
              </w:divBdr>
            </w:div>
            <w:div w:id="1223295784">
              <w:marLeft w:val="0"/>
              <w:marRight w:val="0"/>
              <w:marTop w:val="0"/>
              <w:marBottom w:val="0"/>
              <w:divBdr>
                <w:top w:val="none" w:sz="0" w:space="0" w:color="auto"/>
                <w:left w:val="none" w:sz="0" w:space="0" w:color="auto"/>
                <w:bottom w:val="none" w:sz="0" w:space="0" w:color="auto"/>
                <w:right w:val="none" w:sz="0" w:space="0" w:color="auto"/>
              </w:divBdr>
            </w:div>
            <w:div w:id="336808197">
              <w:marLeft w:val="0"/>
              <w:marRight w:val="0"/>
              <w:marTop w:val="0"/>
              <w:marBottom w:val="0"/>
              <w:divBdr>
                <w:top w:val="none" w:sz="0" w:space="0" w:color="auto"/>
                <w:left w:val="none" w:sz="0" w:space="0" w:color="auto"/>
                <w:bottom w:val="none" w:sz="0" w:space="0" w:color="auto"/>
                <w:right w:val="none" w:sz="0" w:space="0" w:color="auto"/>
              </w:divBdr>
            </w:div>
            <w:div w:id="1710567507">
              <w:marLeft w:val="0"/>
              <w:marRight w:val="0"/>
              <w:marTop w:val="0"/>
              <w:marBottom w:val="0"/>
              <w:divBdr>
                <w:top w:val="none" w:sz="0" w:space="0" w:color="auto"/>
                <w:left w:val="none" w:sz="0" w:space="0" w:color="auto"/>
                <w:bottom w:val="none" w:sz="0" w:space="0" w:color="auto"/>
                <w:right w:val="none" w:sz="0" w:space="0" w:color="auto"/>
              </w:divBdr>
            </w:div>
            <w:div w:id="2147041754">
              <w:marLeft w:val="0"/>
              <w:marRight w:val="0"/>
              <w:marTop w:val="0"/>
              <w:marBottom w:val="0"/>
              <w:divBdr>
                <w:top w:val="none" w:sz="0" w:space="0" w:color="auto"/>
                <w:left w:val="none" w:sz="0" w:space="0" w:color="auto"/>
                <w:bottom w:val="none" w:sz="0" w:space="0" w:color="auto"/>
                <w:right w:val="none" w:sz="0" w:space="0" w:color="auto"/>
              </w:divBdr>
            </w:div>
            <w:div w:id="1657031179">
              <w:marLeft w:val="0"/>
              <w:marRight w:val="0"/>
              <w:marTop w:val="0"/>
              <w:marBottom w:val="0"/>
              <w:divBdr>
                <w:top w:val="none" w:sz="0" w:space="0" w:color="auto"/>
                <w:left w:val="none" w:sz="0" w:space="0" w:color="auto"/>
                <w:bottom w:val="none" w:sz="0" w:space="0" w:color="auto"/>
                <w:right w:val="none" w:sz="0" w:space="0" w:color="auto"/>
              </w:divBdr>
            </w:div>
            <w:div w:id="742603030">
              <w:marLeft w:val="0"/>
              <w:marRight w:val="0"/>
              <w:marTop w:val="0"/>
              <w:marBottom w:val="0"/>
              <w:divBdr>
                <w:top w:val="none" w:sz="0" w:space="0" w:color="auto"/>
                <w:left w:val="none" w:sz="0" w:space="0" w:color="auto"/>
                <w:bottom w:val="none" w:sz="0" w:space="0" w:color="auto"/>
                <w:right w:val="none" w:sz="0" w:space="0" w:color="auto"/>
              </w:divBdr>
            </w:div>
            <w:div w:id="743187861">
              <w:marLeft w:val="0"/>
              <w:marRight w:val="0"/>
              <w:marTop w:val="0"/>
              <w:marBottom w:val="0"/>
              <w:divBdr>
                <w:top w:val="none" w:sz="0" w:space="0" w:color="auto"/>
                <w:left w:val="none" w:sz="0" w:space="0" w:color="auto"/>
                <w:bottom w:val="none" w:sz="0" w:space="0" w:color="auto"/>
                <w:right w:val="none" w:sz="0" w:space="0" w:color="auto"/>
              </w:divBdr>
            </w:div>
            <w:div w:id="1655600114">
              <w:marLeft w:val="0"/>
              <w:marRight w:val="0"/>
              <w:marTop w:val="0"/>
              <w:marBottom w:val="0"/>
              <w:divBdr>
                <w:top w:val="none" w:sz="0" w:space="0" w:color="auto"/>
                <w:left w:val="none" w:sz="0" w:space="0" w:color="auto"/>
                <w:bottom w:val="none" w:sz="0" w:space="0" w:color="auto"/>
                <w:right w:val="none" w:sz="0" w:space="0" w:color="auto"/>
              </w:divBdr>
            </w:div>
            <w:div w:id="643698454">
              <w:marLeft w:val="0"/>
              <w:marRight w:val="0"/>
              <w:marTop w:val="0"/>
              <w:marBottom w:val="0"/>
              <w:divBdr>
                <w:top w:val="none" w:sz="0" w:space="0" w:color="auto"/>
                <w:left w:val="none" w:sz="0" w:space="0" w:color="auto"/>
                <w:bottom w:val="none" w:sz="0" w:space="0" w:color="auto"/>
                <w:right w:val="none" w:sz="0" w:space="0" w:color="auto"/>
              </w:divBdr>
            </w:div>
            <w:div w:id="1427505193">
              <w:marLeft w:val="0"/>
              <w:marRight w:val="0"/>
              <w:marTop w:val="0"/>
              <w:marBottom w:val="0"/>
              <w:divBdr>
                <w:top w:val="none" w:sz="0" w:space="0" w:color="auto"/>
                <w:left w:val="none" w:sz="0" w:space="0" w:color="auto"/>
                <w:bottom w:val="none" w:sz="0" w:space="0" w:color="auto"/>
                <w:right w:val="none" w:sz="0" w:space="0" w:color="auto"/>
              </w:divBdr>
            </w:div>
            <w:div w:id="590898840">
              <w:marLeft w:val="0"/>
              <w:marRight w:val="0"/>
              <w:marTop w:val="0"/>
              <w:marBottom w:val="0"/>
              <w:divBdr>
                <w:top w:val="none" w:sz="0" w:space="0" w:color="auto"/>
                <w:left w:val="none" w:sz="0" w:space="0" w:color="auto"/>
                <w:bottom w:val="none" w:sz="0" w:space="0" w:color="auto"/>
                <w:right w:val="none" w:sz="0" w:space="0" w:color="auto"/>
              </w:divBdr>
            </w:div>
            <w:div w:id="1908567100">
              <w:marLeft w:val="0"/>
              <w:marRight w:val="0"/>
              <w:marTop w:val="0"/>
              <w:marBottom w:val="0"/>
              <w:divBdr>
                <w:top w:val="none" w:sz="0" w:space="0" w:color="auto"/>
                <w:left w:val="none" w:sz="0" w:space="0" w:color="auto"/>
                <w:bottom w:val="none" w:sz="0" w:space="0" w:color="auto"/>
                <w:right w:val="none" w:sz="0" w:space="0" w:color="auto"/>
              </w:divBdr>
            </w:div>
            <w:div w:id="1518234368">
              <w:marLeft w:val="0"/>
              <w:marRight w:val="0"/>
              <w:marTop w:val="0"/>
              <w:marBottom w:val="0"/>
              <w:divBdr>
                <w:top w:val="none" w:sz="0" w:space="0" w:color="auto"/>
                <w:left w:val="none" w:sz="0" w:space="0" w:color="auto"/>
                <w:bottom w:val="none" w:sz="0" w:space="0" w:color="auto"/>
                <w:right w:val="none" w:sz="0" w:space="0" w:color="auto"/>
              </w:divBdr>
            </w:div>
            <w:div w:id="1946305154">
              <w:marLeft w:val="0"/>
              <w:marRight w:val="0"/>
              <w:marTop w:val="0"/>
              <w:marBottom w:val="0"/>
              <w:divBdr>
                <w:top w:val="none" w:sz="0" w:space="0" w:color="auto"/>
                <w:left w:val="none" w:sz="0" w:space="0" w:color="auto"/>
                <w:bottom w:val="none" w:sz="0" w:space="0" w:color="auto"/>
                <w:right w:val="none" w:sz="0" w:space="0" w:color="auto"/>
              </w:divBdr>
            </w:div>
            <w:div w:id="524563922">
              <w:marLeft w:val="0"/>
              <w:marRight w:val="0"/>
              <w:marTop w:val="0"/>
              <w:marBottom w:val="0"/>
              <w:divBdr>
                <w:top w:val="none" w:sz="0" w:space="0" w:color="auto"/>
                <w:left w:val="none" w:sz="0" w:space="0" w:color="auto"/>
                <w:bottom w:val="none" w:sz="0" w:space="0" w:color="auto"/>
                <w:right w:val="none" w:sz="0" w:space="0" w:color="auto"/>
              </w:divBdr>
            </w:div>
            <w:div w:id="1229078467">
              <w:marLeft w:val="0"/>
              <w:marRight w:val="0"/>
              <w:marTop w:val="0"/>
              <w:marBottom w:val="0"/>
              <w:divBdr>
                <w:top w:val="none" w:sz="0" w:space="0" w:color="auto"/>
                <w:left w:val="none" w:sz="0" w:space="0" w:color="auto"/>
                <w:bottom w:val="none" w:sz="0" w:space="0" w:color="auto"/>
                <w:right w:val="none" w:sz="0" w:space="0" w:color="auto"/>
              </w:divBdr>
            </w:div>
            <w:div w:id="807670156">
              <w:marLeft w:val="0"/>
              <w:marRight w:val="0"/>
              <w:marTop w:val="0"/>
              <w:marBottom w:val="0"/>
              <w:divBdr>
                <w:top w:val="none" w:sz="0" w:space="0" w:color="auto"/>
                <w:left w:val="none" w:sz="0" w:space="0" w:color="auto"/>
                <w:bottom w:val="none" w:sz="0" w:space="0" w:color="auto"/>
                <w:right w:val="none" w:sz="0" w:space="0" w:color="auto"/>
              </w:divBdr>
            </w:div>
            <w:div w:id="883950817">
              <w:marLeft w:val="0"/>
              <w:marRight w:val="0"/>
              <w:marTop w:val="0"/>
              <w:marBottom w:val="0"/>
              <w:divBdr>
                <w:top w:val="none" w:sz="0" w:space="0" w:color="auto"/>
                <w:left w:val="none" w:sz="0" w:space="0" w:color="auto"/>
                <w:bottom w:val="none" w:sz="0" w:space="0" w:color="auto"/>
                <w:right w:val="none" w:sz="0" w:space="0" w:color="auto"/>
              </w:divBdr>
            </w:div>
            <w:div w:id="1192183040">
              <w:marLeft w:val="0"/>
              <w:marRight w:val="0"/>
              <w:marTop w:val="0"/>
              <w:marBottom w:val="0"/>
              <w:divBdr>
                <w:top w:val="none" w:sz="0" w:space="0" w:color="auto"/>
                <w:left w:val="none" w:sz="0" w:space="0" w:color="auto"/>
                <w:bottom w:val="none" w:sz="0" w:space="0" w:color="auto"/>
                <w:right w:val="none" w:sz="0" w:space="0" w:color="auto"/>
              </w:divBdr>
            </w:div>
            <w:div w:id="482895363">
              <w:marLeft w:val="0"/>
              <w:marRight w:val="0"/>
              <w:marTop w:val="0"/>
              <w:marBottom w:val="0"/>
              <w:divBdr>
                <w:top w:val="none" w:sz="0" w:space="0" w:color="auto"/>
                <w:left w:val="none" w:sz="0" w:space="0" w:color="auto"/>
                <w:bottom w:val="none" w:sz="0" w:space="0" w:color="auto"/>
                <w:right w:val="none" w:sz="0" w:space="0" w:color="auto"/>
              </w:divBdr>
            </w:div>
            <w:div w:id="507670493">
              <w:marLeft w:val="0"/>
              <w:marRight w:val="0"/>
              <w:marTop w:val="0"/>
              <w:marBottom w:val="0"/>
              <w:divBdr>
                <w:top w:val="none" w:sz="0" w:space="0" w:color="auto"/>
                <w:left w:val="none" w:sz="0" w:space="0" w:color="auto"/>
                <w:bottom w:val="none" w:sz="0" w:space="0" w:color="auto"/>
                <w:right w:val="none" w:sz="0" w:space="0" w:color="auto"/>
              </w:divBdr>
            </w:div>
            <w:div w:id="616109933">
              <w:marLeft w:val="0"/>
              <w:marRight w:val="0"/>
              <w:marTop w:val="0"/>
              <w:marBottom w:val="0"/>
              <w:divBdr>
                <w:top w:val="none" w:sz="0" w:space="0" w:color="auto"/>
                <w:left w:val="none" w:sz="0" w:space="0" w:color="auto"/>
                <w:bottom w:val="none" w:sz="0" w:space="0" w:color="auto"/>
                <w:right w:val="none" w:sz="0" w:space="0" w:color="auto"/>
              </w:divBdr>
            </w:div>
            <w:div w:id="1174103301">
              <w:marLeft w:val="0"/>
              <w:marRight w:val="0"/>
              <w:marTop w:val="0"/>
              <w:marBottom w:val="0"/>
              <w:divBdr>
                <w:top w:val="none" w:sz="0" w:space="0" w:color="auto"/>
                <w:left w:val="none" w:sz="0" w:space="0" w:color="auto"/>
                <w:bottom w:val="none" w:sz="0" w:space="0" w:color="auto"/>
                <w:right w:val="none" w:sz="0" w:space="0" w:color="auto"/>
              </w:divBdr>
            </w:div>
            <w:div w:id="621881965">
              <w:marLeft w:val="0"/>
              <w:marRight w:val="0"/>
              <w:marTop w:val="0"/>
              <w:marBottom w:val="0"/>
              <w:divBdr>
                <w:top w:val="none" w:sz="0" w:space="0" w:color="auto"/>
                <w:left w:val="none" w:sz="0" w:space="0" w:color="auto"/>
                <w:bottom w:val="none" w:sz="0" w:space="0" w:color="auto"/>
                <w:right w:val="none" w:sz="0" w:space="0" w:color="auto"/>
              </w:divBdr>
            </w:div>
            <w:div w:id="864711452">
              <w:marLeft w:val="0"/>
              <w:marRight w:val="0"/>
              <w:marTop w:val="0"/>
              <w:marBottom w:val="0"/>
              <w:divBdr>
                <w:top w:val="none" w:sz="0" w:space="0" w:color="auto"/>
                <w:left w:val="none" w:sz="0" w:space="0" w:color="auto"/>
                <w:bottom w:val="none" w:sz="0" w:space="0" w:color="auto"/>
                <w:right w:val="none" w:sz="0" w:space="0" w:color="auto"/>
              </w:divBdr>
            </w:div>
            <w:div w:id="911768171">
              <w:marLeft w:val="0"/>
              <w:marRight w:val="0"/>
              <w:marTop w:val="0"/>
              <w:marBottom w:val="0"/>
              <w:divBdr>
                <w:top w:val="none" w:sz="0" w:space="0" w:color="auto"/>
                <w:left w:val="none" w:sz="0" w:space="0" w:color="auto"/>
                <w:bottom w:val="none" w:sz="0" w:space="0" w:color="auto"/>
                <w:right w:val="none" w:sz="0" w:space="0" w:color="auto"/>
              </w:divBdr>
            </w:div>
            <w:div w:id="79717045">
              <w:marLeft w:val="0"/>
              <w:marRight w:val="0"/>
              <w:marTop w:val="0"/>
              <w:marBottom w:val="0"/>
              <w:divBdr>
                <w:top w:val="none" w:sz="0" w:space="0" w:color="auto"/>
                <w:left w:val="none" w:sz="0" w:space="0" w:color="auto"/>
                <w:bottom w:val="none" w:sz="0" w:space="0" w:color="auto"/>
                <w:right w:val="none" w:sz="0" w:space="0" w:color="auto"/>
              </w:divBdr>
            </w:div>
            <w:div w:id="1895461840">
              <w:marLeft w:val="0"/>
              <w:marRight w:val="0"/>
              <w:marTop w:val="0"/>
              <w:marBottom w:val="0"/>
              <w:divBdr>
                <w:top w:val="none" w:sz="0" w:space="0" w:color="auto"/>
                <w:left w:val="none" w:sz="0" w:space="0" w:color="auto"/>
                <w:bottom w:val="none" w:sz="0" w:space="0" w:color="auto"/>
                <w:right w:val="none" w:sz="0" w:space="0" w:color="auto"/>
              </w:divBdr>
            </w:div>
            <w:div w:id="622659904">
              <w:marLeft w:val="0"/>
              <w:marRight w:val="0"/>
              <w:marTop w:val="0"/>
              <w:marBottom w:val="0"/>
              <w:divBdr>
                <w:top w:val="none" w:sz="0" w:space="0" w:color="auto"/>
                <w:left w:val="none" w:sz="0" w:space="0" w:color="auto"/>
                <w:bottom w:val="none" w:sz="0" w:space="0" w:color="auto"/>
                <w:right w:val="none" w:sz="0" w:space="0" w:color="auto"/>
              </w:divBdr>
            </w:div>
            <w:div w:id="1438910593">
              <w:marLeft w:val="0"/>
              <w:marRight w:val="0"/>
              <w:marTop w:val="0"/>
              <w:marBottom w:val="0"/>
              <w:divBdr>
                <w:top w:val="none" w:sz="0" w:space="0" w:color="auto"/>
                <w:left w:val="none" w:sz="0" w:space="0" w:color="auto"/>
                <w:bottom w:val="none" w:sz="0" w:space="0" w:color="auto"/>
                <w:right w:val="none" w:sz="0" w:space="0" w:color="auto"/>
              </w:divBdr>
            </w:div>
            <w:div w:id="909776922">
              <w:marLeft w:val="0"/>
              <w:marRight w:val="0"/>
              <w:marTop w:val="0"/>
              <w:marBottom w:val="0"/>
              <w:divBdr>
                <w:top w:val="none" w:sz="0" w:space="0" w:color="auto"/>
                <w:left w:val="none" w:sz="0" w:space="0" w:color="auto"/>
                <w:bottom w:val="none" w:sz="0" w:space="0" w:color="auto"/>
                <w:right w:val="none" w:sz="0" w:space="0" w:color="auto"/>
              </w:divBdr>
            </w:div>
            <w:div w:id="1046107078">
              <w:marLeft w:val="0"/>
              <w:marRight w:val="0"/>
              <w:marTop w:val="0"/>
              <w:marBottom w:val="0"/>
              <w:divBdr>
                <w:top w:val="none" w:sz="0" w:space="0" w:color="auto"/>
                <w:left w:val="none" w:sz="0" w:space="0" w:color="auto"/>
                <w:bottom w:val="none" w:sz="0" w:space="0" w:color="auto"/>
                <w:right w:val="none" w:sz="0" w:space="0" w:color="auto"/>
              </w:divBdr>
            </w:div>
            <w:div w:id="2031833204">
              <w:marLeft w:val="0"/>
              <w:marRight w:val="0"/>
              <w:marTop w:val="0"/>
              <w:marBottom w:val="0"/>
              <w:divBdr>
                <w:top w:val="none" w:sz="0" w:space="0" w:color="auto"/>
                <w:left w:val="none" w:sz="0" w:space="0" w:color="auto"/>
                <w:bottom w:val="none" w:sz="0" w:space="0" w:color="auto"/>
                <w:right w:val="none" w:sz="0" w:space="0" w:color="auto"/>
              </w:divBdr>
            </w:div>
            <w:div w:id="52046668">
              <w:marLeft w:val="0"/>
              <w:marRight w:val="0"/>
              <w:marTop w:val="0"/>
              <w:marBottom w:val="0"/>
              <w:divBdr>
                <w:top w:val="none" w:sz="0" w:space="0" w:color="auto"/>
                <w:left w:val="none" w:sz="0" w:space="0" w:color="auto"/>
                <w:bottom w:val="none" w:sz="0" w:space="0" w:color="auto"/>
                <w:right w:val="none" w:sz="0" w:space="0" w:color="auto"/>
              </w:divBdr>
            </w:div>
            <w:div w:id="316107947">
              <w:marLeft w:val="0"/>
              <w:marRight w:val="0"/>
              <w:marTop w:val="0"/>
              <w:marBottom w:val="0"/>
              <w:divBdr>
                <w:top w:val="none" w:sz="0" w:space="0" w:color="auto"/>
                <w:left w:val="none" w:sz="0" w:space="0" w:color="auto"/>
                <w:bottom w:val="none" w:sz="0" w:space="0" w:color="auto"/>
                <w:right w:val="none" w:sz="0" w:space="0" w:color="auto"/>
              </w:divBdr>
            </w:div>
            <w:div w:id="181285137">
              <w:marLeft w:val="0"/>
              <w:marRight w:val="0"/>
              <w:marTop w:val="0"/>
              <w:marBottom w:val="0"/>
              <w:divBdr>
                <w:top w:val="none" w:sz="0" w:space="0" w:color="auto"/>
                <w:left w:val="none" w:sz="0" w:space="0" w:color="auto"/>
                <w:bottom w:val="none" w:sz="0" w:space="0" w:color="auto"/>
                <w:right w:val="none" w:sz="0" w:space="0" w:color="auto"/>
              </w:divBdr>
            </w:div>
            <w:div w:id="2067336303">
              <w:marLeft w:val="0"/>
              <w:marRight w:val="0"/>
              <w:marTop w:val="0"/>
              <w:marBottom w:val="0"/>
              <w:divBdr>
                <w:top w:val="none" w:sz="0" w:space="0" w:color="auto"/>
                <w:left w:val="none" w:sz="0" w:space="0" w:color="auto"/>
                <w:bottom w:val="none" w:sz="0" w:space="0" w:color="auto"/>
                <w:right w:val="none" w:sz="0" w:space="0" w:color="auto"/>
              </w:divBdr>
            </w:div>
            <w:div w:id="409885262">
              <w:marLeft w:val="0"/>
              <w:marRight w:val="0"/>
              <w:marTop w:val="0"/>
              <w:marBottom w:val="0"/>
              <w:divBdr>
                <w:top w:val="none" w:sz="0" w:space="0" w:color="auto"/>
                <w:left w:val="none" w:sz="0" w:space="0" w:color="auto"/>
                <w:bottom w:val="none" w:sz="0" w:space="0" w:color="auto"/>
                <w:right w:val="none" w:sz="0" w:space="0" w:color="auto"/>
              </w:divBdr>
            </w:div>
            <w:div w:id="307318761">
              <w:marLeft w:val="0"/>
              <w:marRight w:val="0"/>
              <w:marTop w:val="0"/>
              <w:marBottom w:val="0"/>
              <w:divBdr>
                <w:top w:val="none" w:sz="0" w:space="0" w:color="auto"/>
                <w:left w:val="none" w:sz="0" w:space="0" w:color="auto"/>
                <w:bottom w:val="none" w:sz="0" w:space="0" w:color="auto"/>
                <w:right w:val="none" w:sz="0" w:space="0" w:color="auto"/>
              </w:divBdr>
            </w:div>
            <w:div w:id="883911777">
              <w:marLeft w:val="0"/>
              <w:marRight w:val="0"/>
              <w:marTop w:val="0"/>
              <w:marBottom w:val="0"/>
              <w:divBdr>
                <w:top w:val="none" w:sz="0" w:space="0" w:color="auto"/>
                <w:left w:val="none" w:sz="0" w:space="0" w:color="auto"/>
                <w:bottom w:val="none" w:sz="0" w:space="0" w:color="auto"/>
                <w:right w:val="none" w:sz="0" w:space="0" w:color="auto"/>
              </w:divBdr>
            </w:div>
            <w:div w:id="1700086873">
              <w:marLeft w:val="0"/>
              <w:marRight w:val="0"/>
              <w:marTop w:val="0"/>
              <w:marBottom w:val="0"/>
              <w:divBdr>
                <w:top w:val="none" w:sz="0" w:space="0" w:color="auto"/>
                <w:left w:val="none" w:sz="0" w:space="0" w:color="auto"/>
                <w:bottom w:val="none" w:sz="0" w:space="0" w:color="auto"/>
                <w:right w:val="none" w:sz="0" w:space="0" w:color="auto"/>
              </w:divBdr>
            </w:div>
            <w:div w:id="421220601">
              <w:marLeft w:val="0"/>
              <w:marRight w:val="0"/>
              <w:marTop w:val="0"/>
              <w:marBottom w:val="0"/>
              <w:divBdr>
                <w:top w:val="none" w:sz="0" w:space="0" w:color="auto"/>
                <w:left w:val="none" w:sz="0" w:space="0" w:color="auto"/>
                <w:bottom w:val="none" w:sz="0" w:space="0" w:color="auto"/>
                <w:right w:val="none" w:sz="0" w:space="0" w:color="auto"/>
              </w:divBdr>
            </w:div>
            <w:div w:id="305090629">
              <w:marLeft w:val="0"/>
              <w:marRight w:val="0"/>
              <w:marTop w:val="0"/>
              <w:marBottom w:val="0"/>
              <w:divBdr>
                <w:top w:val="none" w:sz="0" w:space="0" w:color="auto"/>
                <w:left w:val="none" w:sz="0" w:space="0" w:color="auto"/>
                <w:bottom w:val="none" w:sz="0" w:space="0" w:color="auto"/>
                <w:right w:val="none" w:sz="0" w:space="0" w:color="auto"/>
              </w:divBdr>
            </w:div>
            <w:div w:id="1950576779">
              <w:marLeft w:val="0"/>
              <w:marRight w:val="0"/>
              <w:marTop w:val="0"/>
              <w:marBottom w:val="0"/>
              <w:divBdr>
                <w:top w:val="none" w:sz="0" w:space="0" w:color="auto"/>
                <w:left w:val="none" w:sz="0" w:space="0" w:color="auto"/>
                <w:bottom w:val="none" w:sz="0" w:space="0" w:color="auto"/>
                <w:right w:val="none" w:sz="0" w:space="0" w:color="auto"/>
              </w:divBdr>
            </w:div>
            <w:div w:id="903638819">
              <w:marLeft w:val="0"/>
              <w:marRight w:val="0"/>
              <w:marTop w:val="0"/>
              <w:marBottom w:val="0"/>
              <w:divBdr>
                <w:top w:val="none" w:sz="0" w:space="0" w:color="auto"/>
                <w:left w:val="none" w:sz="0" w:space="0" w:color="auto"/>
                <w:bottom w:val="none" w:sz="0" w:space="0" w:color="auto"/>
                <w:right w:val="none" w:sz="0" w:space="0" w:color="auto"/>
              </w:divBdr>
            </w:div>
            <w:div w:id="1237327579">
              <w:marLeft w:val="0"/>
              <w:marRight w:val="0"/>
              <w:marTop w:val="0"/>
              <w:marBottom w:val="0"/>
              <w:divBdr>
                <w:top w:val="none" w:sz="0" w:space="0" w:color="auto"/>
                <w:left w:val="none" w:sz="0" w:space="0" w:color="auto"/>
                <w:bottom w:val="none" w:sz="0" w:space="0" w:color="auto"/>
                <w:right w:val="none" w:sz="0" w:space="0" w:color="auto"/>
              </w:divBdr>
            </w:div>
            <w:div w:id="1087116427">
              <w:marLeft w:val="0"/>
              <w:marRight w:val="0"/>
              <w:marTop w:val="0"/>
              <w:marBottom w:val="0"/>
              <w:divBdr>
                <w:top w:val="none" w:sz="0" w:space="0" w:color="auto"/>
                <w:left w:val="none" w:sz="0" w:space="0" w:color="auto"/>
                <w:bottom w:val="none" w:sz="0" w:space="0" w:color="auto"/>
                <w:right w:val="none" w:sz="0" w:space="0" w:color="auto"/>
              </w:divBdr>
            </w:div>
            <w:div w:id="545996504">
              <w:marLeft w:val="0"/>
              <w:marRight w:val="0"/>
              <w:marTop w:val="0"/>
              <w:marBottom w:val="0"/>
              <w:divBdr>
                <w:top w:val="none" w:sz="0" w:space="0" w:color="auto"/>
                <w:left w:val="none" w:sz="0" w:space="0" w:color="auto"/>
                <w:bottom w:val="none" w:sz="0" w:space="0" w:color="auto"/>
                <w:right w:val="none" w:sz="0" w:space="0" w:color="auto"/>
              </w:divBdr>
            </w:div>
            <w:div w:id="202448375">
              <w:marLeft w:val="0"/>
              <w:marRight w:val="0"/>
              <w:marTop w:val="0"/>
              <w:marBottom w:val="0"/>
              <w:divBdr>
                <w:top w:val="none" w:sz="0" w:space="0" w:color="auto"/>
                <w:left w:val="none" w:sz="0" w:space="0" w:color="auto"/>
                <w:bottom w:val="none" w:sz="0" w:space="0" w:color="auto"/>
                <w:right w:val="none" w:sz="0" w:space="0" w:color="auto"/>
              </w:divBdr>
            </w:div>
            <w:div w:id="756170993">
              <w:marLeft w:val="0"/>
              <w:marRight w:val="0"/>
              <w:marTop w:val="0"/>
              <w:marBottom w:val="0"/>
              <w:divBdr>
                <w:top w:val="none" w:sz="0" w:space="0" w:color="auto"/>
                <w:left w:val="none" w:sz="0" w:space="0" w:color="auto"/>
                <w:bottom w:val="none" w:sz="0" w:space="0" w:color="auto"/>
                <w:right w:val="none" w:sz="0" w:space="0" w:color="auto"/>
              </w:divBdr>
            </w:div>
            <w:div w:id="1897616853">
              <w:marLeft w:val="0"/>
              <w:marRight w:val="0"/>
              <w:marTop w:val="0"/>
              <w:marBottom w:val="0"/>
              <w:divBdr>
                <w:top w:val="none" w:sz="0" w:space="0" w:color="auto"/>
                <w:left w:val="none" w:sz="0" w:space="0" w:color="auto"/>
                <w:bottom w:val="none" w:sz="0" w:space="0" w:color="auto"/>
                <w:right w:val="none" w:sz="0" w:space="0" w:color="auto"/>
              </w:divBdr>
            </w:div>
            <w:div w:id="1989045944">
              <w:marLeft w:val="0"/>
              <w:marRight w:val="0"/>
              <w:marTop w:val="0"/>
              <w:marBottom w:val="0"/>
              <w:divBdr>
                <w:top w:val="none" w:sz="0" w:space="0" w:color="auto"/>
                <w:left w:val="none" w:sz="0" w:space="0" w:color="auto"/>
                <w:bottom w:val="none" w:sz="0" w:space="0" w:color="auto"/>
                <w:right w:val="none" w:sz="0" w:space="0" w:color="auto"/>
              </w:divBdr>
            </w:div>
            <w:div w:id="753864394">
              <w:marLeft w:val="0"/>
              <w:marRight w:val="0"/>
              <w:marTop w:val="0"/>
              <w:marBottom w:val="0"/>
              <w:divBdr>
                <w:top w:val="none" w:sz="0" w:space="0" w:color="auto"/>
                <w:left w:val="none" w:sz="0" w:space="0" w:color="auto"/>
                <w:bottom w:val="none" w:sz="0" w:space="0" w:color="auto"/>
                <w:right w:val="none" w:sz="0" w:space="0" w:color="auto"/>
              </w:divBdr>
            </w:div>
            <w:div w:id="1606767673">
              <w:marLeft w:val="0"/>
              <w:marRight w:val="0"/>
              <w:marTop w:val="0"/>
              <w:marBottom w:val="0"/>
              <w:divBdr>
                <w:top w:val="none" w:sz="0" w:space="0" w:color="auto"/>
                <w:left w:val="none" w:sz="0" w:space="0" w:color="auto"/>
                <w:bottom w:val="none" w:sz="0" w:space="0" w:color="auto"/>
                <w:right w:val="none" w:sz="0" w:space="0" w:color="auto"/>
              </w:divBdr>
            </w:div>
            <w:div w:id="878056756">
              <w:marLeft w:val="0"/>
              <w:marRight w:val="0"/>
              <w:marTop w:val="0"/>
              <w:marBottom w:val="0"/>
              <w:divBdr>
                <w:top w:val="none" w:sz="0" w:space="0" w:color="auto"/>
                <w:left w:val="none" w:sz="0" w:space="0" w:color="auto"/>
                <w:bottom w:val="none" w:sz="0" w:space="0" w:color="auto"/>
                <w:right w:val="none" w:sz="0" w:space="0" w:color="auto"/>
              </w:divBdr>
            </w:div>
            <w:div w:id="2072119206">
              <w:marLeft w:val="0"/>
              <w:marRight w:val="0"/>
              <w:marTop w:val="0"/>
              <w:marBottom w:val="0"/>
              <w:divBdr>
                <w:top w:val="none" w:sz="0" w:space="0" w:color="auto"/>
                <w:left w:val="none" w:sz="0" w:space="0" w:color="auto"/>
                <w:bottom w:val="none" w:sz="0" w:space="0" w:color="auto"/>
                <w:right w:val="none" w:sz="0" w:space="0" w:color="auto"/>
              </w:divBdr>
            </w:div>
            <w:div w:id="2086763046">
              <w:marLeft w:val="0"/>
              <w:marRight w:val="0"/>
              <w:marTop w:val="0"/>
              <w:marBottom w:val="0"/>
              <w:divBdr>
                <w:top w:val="none" w:sz="0" w:space="0" w:color="auto"/>
                <w:left w:val="none" w:sz="0" w:space="0" w:color="auto"/>
                <w:bottom w:val="none" w:sz="0" w:space="0" w:color="auto"/>
                <w:right w:val="none" w:sz="0" w:space="0" w:color="auto"/>
              </w:divBdr>
            </w:div>
            <w:div w:id="666901955">
              <w:marLeft w:val="0"/>
              <w:marRight w:val="0"/>
              <w:marTop w:val="0"/>
              <w:marBottom w:val="0"/>
              <w:divBdr>
                <w:top w:val="none" w:sz="0" w:space="0" w:color="auto"/>
                <w:left w:val="none" w:sz="0" w:space="0" w:color="auto"/>
                <w:bottom w:val="none" w:sz="0" w:space="0" w:color="auto"/>
                <w:right w:val="none" w:sz="0" w:space="0" w:color="auto"/>
              </w:divBdr>
            </w:div>
            <w:div w:id="1695957738">
              <w:marLeft w:val="0"/>
              <w:marRight w:val="0"/>
              <w:marTop w:val="0"/>
              <w:marBottom w:val="0"/>
              <w:divBdr>
                <w:top w:val="none" w:sz="0" w:space="0" w:color="auto"/>
                <w:left w:val="none" w:sz="0" w:space="0" w:color="auto"/>
                <w:bottom w:val="none" w:sz="0" w:space="0" w:color="auto"/>
                <w:right w:val="none" w:sz="0" w:space="0" w:color="auto"/>
              </w:divBdr>
            </w:div>
            <w:div w:id="748431467">
              <w:marLeft w:val="0"/>
              <w:marRight w:val="0"/>
              <w:marTop w:val="0"/>
              <w:marBottom w:val="0"/>
              <w:divBdr>
                <w:top w:val="none" w:sz="0" w:space="0" w:color="auto"/>
                <w:left w:val="none" w:sz="0" w:space="0" w:color="auto"/>
                <w:bottom w:val="none" w:sz="0" w:space="0" w:color="auto"/>
                <w:right w:val="none" w:sz="0" w:space="0" w:color="auto"/>
              </w:divBdr>
            </w:div>
            <w:div w:id="931746033">
              <w:marLeft w:val="0"/>
              <w:marRight w:val="0"/>
              <w:marTop w:val="0"/>
              <w:marBottom w:val="0"/>
              <w:divBdr>
                <w:top w:val="none" w:sz="0" w:space="0" w:color="auto"/>
                <w:left w:val="none" w:sz="0" w:space="0" w:color="auto"/>
                <w:bottom w:val="none" w:sz="0" w:space="0" w:color="auto"/>
                <w:right w:val="none" w:sz="0" w:space="0" w:color="auto"/>
              </w:divBdr>
            </w:div>
            <w:div w:id="1252659324">
              <w:marLeft w:val="0"/>
              <w:marRight w:val="0"/>
              <w:marTop w:val="0"/>
              <w:marBottom w:val="0"/>
              <w:divBdr>
                <w:top w:val="none" w:sz="0" w:space="0" w:color="auto"/>
                <w:left w:val="none" w:sz="0" w:space="0" w:color="auto"/>
                <w:bottom w:val="none" w:sz="0" w:space="0" w:color="auto"/>
                <w:right w:val="none" w:sz="0" w:space="0" w:color="auto"/>
              </w:divBdr>
            </w:div>
            <w:div w:id="6254555">
              <w:marLeft w:val="0"/>
              <w:marRight w:val="0"/>
              <w:marTop w:val="0"/>
              <w:marBottom w:val="0"/>
              <w:divBdr>
                <w:top w:val="none" w:sz="0" w:space="0" w:color="auto"/>
                <w:left w:val="none" w:sz="0" w:space="0" w:color="auto"/>
                <w:bottom w:val="none" w:sz="0" w:space="0" w:color="auto"/>
                <w:right w:val="none" w:sz="0" w:space="0" w:color="auto"/>
              </w:divBdr>
            </w:div>
            <w:div w:id="1276476615">
              <w:marLeft w:val="0"/>
              <w:marRight w:val="0"/>
              <w:marTop w:val="0"/>
              <w:marBottom w:val="0"/>
              <w:divBdr>
                <w:top w:val="none" w:sz="0" w:space="0" w:color="auto"/>
                <w:left w:val="none" w:sz="0" w:space="0" w:color="auto"/>
                <w:bottom w:val="none" w:sz="0" w:space="0" w:color="auto"/>
                <w:right w:val="none" w:sz="0" w:space="0" w:color="auto"/>
              </w:divBdr>
            </w:div>
            <w:div w:id="208077648">
              <w:marLeft w:val="0"/>
              <w:marRight w:val="0"/>
              <w:marTop w:val="0"/>
              <w:marBottom w:val="0"/>
              <w:divBdr>
                <w:top w:val="none" w:sz="0" w:space="0" w:color="auto"/>
                <w:left w:val="none" w:sz="0" w:space="0" w:color="auto"/>
                <w:bottom w:val="none" w:sz="0" w:space="0" w:color="auto"/>
                <w:right w:val="none" w:sz="0" w:space="0" w:color="auto"/>
              </w:divBdr>
            </w:div>
            <w:div w:id="346105858">
              <w:marLeft w:val="0"/>
              <w:marRight w:val="0"/>
              <w:marTop w:val="0"/>
              <w:marBottom w:val="0"/>
              <w:divBdr>
                <w:top w:val="none" w:sz="0" w:space="0" w:color="auto"/>
                <w:left w:val="none" w:sz="0" w:space="0" w:color="auto"/>
                <w:bottom w:val="none" w:sz="0" w:space="0" w:color="auto"/>
                <w:right w:val="none" w:sz="0" w:space="0" w:color="auto"/>
              </w:divBdr>
            </w:div>
            <w:div w:id="1659924012">
              <w:marLeft w:val="0"/>
              <w:marRight w:val="0"/>
              <w:marTop w:val="0"/>
              <w:marBottom w:val="0"/>
              <w:divBdr>
                <w:top w:val="none" w:sz="0" w:space="0" w:color="auto"/>
                <w:left w:val="none" w:sz="0" w:space="0" w:color="auto"/>
                <w:bottom w:val="none" w:sz="0" w:space="0" w:color="auto"/>
                <w:right w:val="none" w:sz="0" w:space="0" w:color="auto"/>
              </w:divBdr>
            </w:div>
            <w:div w:id="683945812">
              <w:marLeft w:val="0"/>
              <w:marRight w:val="0"/>
              <w:marTop w:val="0"/>
              <w:marBottom w:val="0"/>
              <w:divBdr>
                <w:top w:val="none" w:sz="0" w:space="0" w:color="auto"/>
                <w:left w:val="none" w:sz="0" w:space="0" w:color="auto"/>
                <w:bottom w:val="none" w:sz="0" w:space="0" w:color="auto"/>
                <w:right w:val="none" w:sz="0" w:space="0" w:color="auto"/>
              </w:divBdr>
            </w:div>
            <w:div w:id="782842629">
              <w:marLeft w:val="0"/>
              <w:marRight w:val="0"/>
              <w:marTop w:val="0"/>
              <w:marBottom w:val="0"/>
              <w:divBdr>
                <w:top w:val="none" w:sz="0" w:space="0" w:color="auto"/>
                <w:left w:val="none" w:sz="0" w:space="0" w:color="auto"/>
                <w:bottom w:val="none" w:sz="0" w:space="0" w:color="auto"/>
                <w:right w:val="none" w:sz="0" w:space="0" w:color="auto"/>
              </w:divBdr>
            </w:div>
            <w:div w:id="1145244856">
              <w:marLeft w:val="0"/>
              <w:marRight w:val="0"/>
              <w:marTop w:val="0"/>
              <w:marBottom w:val="0"/>
              <w:divBdr>
                <w:top w:val="none" w:sz="0" w:space="0" w:color="auto"/>
                <w:left w:val="none" w:sz="0" w:space="0" w:color="auto"/>
                <w:bottom w:val="none" w:sz="0" w:space="0" w:color="auto"/>
                <w:right w:val="none" w:sz="0" w:space="0" w:color="auto"/>
              </w:divBdr>
            </w:div>
            <w:div w:id="2140874804">
              <w:marLeft w:val="0"/>
              <w:marRight w:val="0"/>
              <w:marTop w:val="0"/>
              <w:marBottom w:val="0"/>
              <w:divBdr>
                <w:top w:val="none" w:sz="0" w:space="0" w:color="auto"/>
                <w:left w:val="none" w:sz="0" w:space="0" w:color="auto"/>
                <w:bottom w:val="none" w:sz="0" w:space="0" w:color="auto"/>
                <w:right w:val="none" w:sz="0" w:space="0" w:color="auto"/>
              </w:divBdr>
            </w:div>
            <w:div w:id="1913343751">
              <w:marLeft w:val="0"/>
              <w:marRight w:val="0"/>
              <w:marTop w:val="0"/>
              <w:marBottom w:val="0"/>
              <w:divBdr>
                <w:top w:val="none" w:sz="0" w:space="0" w:color="auto"/>
                <w:left w:val="none" w:sz="0" w:space="0" w:color="auto"/>
                <w:bottom w:val="none" w:sz="0" w:space="0" w:color="auto"/>
                <w:right w:val="none" w:sz="0" w:space="0" w:color="auto"/>
              </w:divBdr>
            </w:div>
            <w:div w:id="1326133761">
              <w:marLeft w:val="0"/>
              <w:marRight w:val="0"/>
              <w:marTop w:val="0"/>
              <w:marBottom w:val="0"/>
              <w:divBdr>
                <w:top w:val="none" w:sz="0" w:space="0" w:color="auto"/>
                <w:left w:val="none" w:sz="0" w:space="0" w:color="auto"/>
                <w:bottom w:val="none" w:sz="0" w:space="0" w:color="auto"/>
                <w:right w:val="none" w:sz="0" w:space="0" w:color="auto"/>
              </w:divBdr>
            </w:div>
            <w:div w:id="1862206392">
              <w:marLeft w:val="0"/>
              <w:marRight w:val="0"/>
              <w:marTop w:val="0"/>
              <w:marBottom w:val="0"/>
              <w:divBdr>
                <w:top w:val="none" w:sz="0" w:space="0" w:color="auto"/>
                <w:left w:val="none" w:sz="0" w:space="0" w:color="auto"/>
                <w:bottom w:val="none" w:sz="0" w:space="0" w:color="auto"/>
                <w:right w:val="none" w:sz="0" w:space="0" w:color="auto"/>
              </w:divBdr>
            </w:div>
            <w:div w:id="785386341">
              <w:marLeft w:val="0"/>
              <w:marRight w:val="0"/>
              <w:marTop w:val="0"/>
              <w:marBottom w:val="0"/>
              <w:divBdr>
                <w:top w:val="none" w:sz="0" w:space="0" w:color="auto"/>
                <w:left w:val="none" w:sz="0" w:space="0" w:color="auto"/>
                <w:bottom w:val="none" w:sz="0" w:space="0" w:color="auto"/>
                <w:right w:val="none" w:sz="0" w:space="0" w:color="auto"/>
              </w:divBdr>
            </w:div>
            <w:div w:id="1018657966">
              <w:marLeft w:val="0"/>
              <w:marRight w:val="0"/>
              <w:marTop w:val="0"/>
              <w:marBottom w:val="0"/>
              <w:divBdr>
                <w:top w:val="none" w:sz="0" w:space="0" w:color="auto"/>
                <w:left w:val="none" w:sz="0" w:space="0" w:color="auto"/>
                <w:bottom w:val="none" w:sz="0" w:space="0" w:color="auto"/>
                <w:right w:val="none" w:sz="0" w:space="0" w:color="auto"/>
              </w:divBdr>
            </w:div>
            <w:div w:id="1359356215">
              <w:marLeft w:val="0"/>
              <w:marRight w:val="0"/>
              <w:marTop w:val="0"/>
              <w:marBottom w:val="0"/>
              <w:divBdr>
                <w:top w:val="none" w:sz="0" w:space="0" w:color="auto"/>
                <w:left w:val="none" w:sz="0" w:space="0" w:color="auto"/>
                <w:bottom w:val="none" w:sz="0" w:space="0" w:color="auto"/>
                <w:right w:val="none" w:sz="0" w:space="0" w:color="auto"/>
              </w:divBdr>
            </w:div>
            <w:div w:id="1085955173">
              <w:marLeft w:val="0"/>
              <w:marRight w:val="0"/>
              <w:marTop w:val="0"/>
              <w:marBottom w:val="0"/>
              <w:divBdr>
                <w:top w:val="none" w:sz="0" w:space="0" w:color="auto"/>
                <w:left w:val="none" w:sz="0" w:space="0" w:color="auto"/>
                <w:bottom w:val="none" w:sz="0" w:space="0" w:color="auto"/>
                <w:right w:val="none" w:sz="0" w:space="0" w:color="auto"/>
              </w:divBdr>
            </w:div>
            <w:div w:id="891308548">
              <w:marLeft w:val="0"/>
              <w:marRight w:val="0"/>
              <w:marTop w:val="0"/>
              <w:marBottom w:val="0"/>
              <w:divBdr>
                <w:top w:val="none" w:sz="0" w:space="0" w:color="auto"/>
                <w:left w:val="none" w:sz="0" w:space="0" w:color="auto"/>
                <w:bottom w:val="none" w:sz="0" w:space="0" w:color="auto"/>
                <w:right w:val="none" w:sz="0" w:space="0" w:color="auto"/>
              </w:divBdr>
            </w:div>
            <w:div w:id="308369272">
              <w:marLeft w:val="0"/>
              <w:marRight w:val="0"/>
              <w:marTop w:val="0"/>
              <w:marBottom w:val="0"/>
              <w:divBdr>
                <w:top w:val="none" w:sz="0" w:space="0" w:color="auto"/>
                <w:left w:val="none" w:sz="0" w:space="0" w:color="auto"/>
                <w:bottom w:val="none" w:sz="0" w:space="0" w:color="auto"/>
                <w:right w:val="none" w:sz="0" w:space="0" w:color="auto"/>
              </w:divBdr>
            </w:div>
            <w:div w:id="1177891751">
              <w:marLeft w:val="0"/>
              <w:marRight w:val="0"/>
              <w:marTop w:val="0"/>
              <w:marBottom w:val="0"/>
              <w:divBdr>
                <w:top w:val="none" w:sz="0" w:space="0" w:color="auto"/>
                <w:left w:val="none" w:sz="0" w:space="0" w:color="auto"/>
                <w:bottom w:val="none" w:sz="0" w:space="0" w:color="auto"/>
                <w:right w:val="none" w:sz="0" w:space="0" w:color="auto"/>
              </w:divBdr>
            </w:div>
            <w:div w:id="855848015">
              <w:marLeft w:val="0"/>
              <w:marRight w:val="0"/>
              <w:marTop w:val="0"/>
              <w:marBottom w:val="0"/>
              <w:divBdr>
                <w:top w:val="none" w:sz="0" w:space="0" w:color="auto"/>
                <w:left w:val="none" w:sz="0" w:space="0" w:color="auto"/>
                <w:bottom w:val="none" w:sz="0" w:space="0" w:color="auto"/>
                <w:right w:val="none" w:sz="0" w:space="0" w:color="auto"/>
              </w:divBdr>
            </w:div>
            <w:div w:id="1334334202">
              <w:marLeft w:val="0"/>
              <w:marRight w:val="0"/>
              <w:marTop w:val="0"/>
              <w:marBottom w:val="0"/>
              <w:divBdr>
                <w:top w:val="none" w:sz="0" w:space="0" w:color="auto"/>
                <w:left w:val="none" w:sz="0" w:space="0" w:color="auto"/>
                <w:bottom w:val="none" w:sz="0" w:space="0" w:color="auto"/>
                <w:right w:val="none" w:sz="0" w:space="0" w:color="auto"/>
              </w:divBdr>
            </w:div>
            <w:div w:id="1653485545">
              <w:marLeft w:val="0"/>
              <w:marRight w:val="0"/>
              <w:marTop w:val="0"/>
              <w:marBottom w:val="0"/>
              <w:divBdr>
                <w:top w:val="none" w:sz="0" w:space="0" w:color="auto"/>
                <w:left w:val="none" w:sz="0" w:space="0" w:color="auto"/>
                <w:bottom w:val="none" w:sz="0" w:space="0" w:color="auto"/>
                <w:right w:val="none" w:sz="0" w:space="0" w:color="auto"/>
              </w:divBdr>
            </w:div>
            <w:div w:id="577135850">
              <w:marLeft w:val="0"/>
              <w:marRight w:val="0"/>
              <w:marTop w:val="0"/>
              <w:marBottom w:val="0"/>
              <w:divBdr>
                <w:top w:val="none" w:sz="0" w:space="0" w:color="auto"/>
                <w:left w:val="none" w:sz="0" w:space="0" w:color="auto"/>
                <w:bottom w:val="none" w:sz="0" w:space="0" w:color="auto"/>
                <w:right w:val="none" w:sz="0" w:space="0" w:color="auto"/>
              </w:divBdr>
            </w:div>
            <w:div w:id="238751900">
              <w:marLeft w:val="0"/>
              <w:marRight w:val="0"/>
              <w:marTop w:val="0"/>
              <w:marBottom w:val="0"/>
              <w:divBdr>
                <w:top w:val="none" w:sz="0" w:space="0" w:color="auto"/>
                <w:left w:val="none" w:sz="0" w:space="0" w:color="auto"/>
                <w:bottom w:val="none" w:sz="0" w:space="0" w:color="auto"/>
                <w:right w:val="none" w:sz="0" w:space="0" w:color="auto"/>
              </w:divBdr>
            </w:div>
            <w:div w:id="1245458175">
              <w:marLeft w:val="0"/>
              <w:marRight w:val="0"/>
              <w:marTop w:val="0"/>
              <w:marBottom w:val="0"/>
              <w:divBdr>
                <w:top w:val="none" w:sz="0" w:space="0" w:color="auto"/>
                <w:left w:val="none" w:sz="0" w:space="0" w:color="auto"/>
                <w:bottom w:val="none" w:sz="0" w:space="0" w:color="auto"/>
                <w:right w:val="none" w:sz="0" w:space="0" w:color="auto"/>
              </w:divBdr>
            </w:div>
            <w:div w:id="287203309">
              <w:marLeft w:val="0"/>
              <w:marRight w:val="0"/>
              <w:marTop w:val="0"/>
              <w:marBottom w:val="0"/>
              <w:divBdr>
                <w:top w:val="none" w:sz="0" w:space="0" w:color="auto"/>
                <w:left w:val="none" w:sz="0" w:space="0" w:color="auto"/>
                <w:bottom w:val="none" w:sz="0" w:space="0" w:color="auto"/>
                <w:right w:val="none" w:sz="0" w:space="0" w:color="auto"/>
              </w:divBdr>
            </w:div>
            <w:div w:id="612442217">
              <w:marLeft w:val="0"/>
              <w:marRight w:val="0"/>
              <w:marTop w:val="0"/>
              <w:marBottom w:val="0"/>
              <w:divBdr>
                <w:top w:val="none" w:sz="0" w:space="0" w:color="auto"/>
                <w:left w:val="none" w:sz="0" w:space="0" w:color="auto"/>
                <w:bottom w:val="none" w:sz="0" w:space="0" w:color="auto"/>
                <w:right w:val="none" w:sz="0" w:space="0" w:color="auto"/>
              </w:divBdr>
            </w:div>
            <w:div w:id="1633291454">
              <w:marLeft w:val="0"/>
              <w:marRight w:val="0"/>
              <w:marTop w:val="0"/>
              <w:marBottom w:val="0"/>
              <w:divBdr>
                <w:top w:val="none" w:sz="0" w:space="0" w:color="auto"/>
                <w:left w:val="none" w:sz="0" w:space="0" w:color="auto"/>
                <w:bottom w:val="none" w:sz="0" w:space="0" w:color="auto"/>
                <w:right w:val="none" w:sz="0" w:space="0" w:color="auto"/>
              </w:divBdr>
            </w:div>
            <w:div w:id="1548447455">
              <w:marLeft w:val="0"/>
              <w:marRight w:val="0"/>
              <w:marTop w:val="0"/>
              <w:marBottom w:val="0"/>
              <w:divBdr>
                <w:top w:val="none" w:sz="0" w:space="0" w:color="auto"/>
                <w:left w:val="none" w:sz="0" w:space="0" w:color="auto"/>
                <w:bottom w:val="none" w:sz="0" w:space="0" w:color="auto"/>
                <w:right w:val="none" w:sz="0" w:space="0" w:color="auto"/>
              </w:divBdr>
            </w:div>
            <w:div w:id="263849174">
              <w:marLeft w:val="0"/>
              <w:marRight w:val="0"/>
              <w:marTop w:val="0"/>
              <w:marBottom w:val="0"/>
              <w:divBdr>
                <w:top w:val="none" w:sz="0" w:space="0" w:color="auto"/>
                <w:left w:val="none" w:sz="0" w:space="0" w:color="auto"/>
                <w:bottom w:val="none" w:sz="0" w:space="0" w:color="auto"/>
                <w:right w:val="none" w:sz="0" w:space="0" w:color="auto"/>
              </w:divBdr>
            </w:div>
            <w:div w:id="571742548">
              <w:marLeft w:val="0"/>
              <w:marRight w:val="0"/>
              <w:marTop w:val="0"/>
              <w:marBottom w:val="0"/>
              <w:divBdr>
                <w:top w:val="none" w:sz="0" w:space="0" w:color="auto"/>
                <w:left w:val="none" w:sz="0" w:space="0" w:color="auto"/>
                <w:bottom w:val="none" w:sz="0" w:space="0" w:color="auto"/>
                <w:right w:val="none" w:sz="0" w:space="0" w:color="auto"/>
              </w:divBdr>
            </w:div>
            <w:div w:id="1003822420">
              <w:marLeft w:val="0"/>
              <w:marRight w:val="0"/>
              <w:marTop w:val="0"/>
              <w:marBottom w:val="0"/>
              <w:divBdr>
                <w:top w:val="none" w:sz="0" w:space="0" w:color="auto"/>
                <w:left w:val="none" w:sz="0" w:space="0" w:color="auto"/>
                <w:bottom w:val="none" w:sz="0" w:space="0" w:color="auto"/>
                <w:right w:val="none" w:sz="0" w:space="0" w:color="auto"/>
              </w:divBdr>
            </w:div>
            <w:div w:id="1129207865">
              <w:marLeft w:val="0"/>
              <w:marRight w:val="0"/>
              <w:marTop w:val="0"/>
              <w:marBottom w:val="0"/>
              <w:divBdr>
                <w:top w:val="none" w:sz="0" w:space="0" w:color="auto"/>
                <w:left w:val="none" w:sz="0" w:space="0" w:color="auto"/>
                <w:bottom w:val="none" w:sz="0" w:space="0" w:color="auto"/>
                <w:right w:val="none" w:sz="0" w:space="0" w:color="auto"/>
              </w:divBdr>
            </w:div>
            <w:div w:id="669257023">
              <w:marLeft w:val="0"/>
              <w:marRight w:val="0"/>
              <w:marTop w:val="0"/>
              <w:marBottom w:val="0"/>
              <w:divBdr>
                <w:top w:val="none" w:sz="0" w:space="0" w:color="auto"/>
                <w:left w:val="none" w:sz="0" w:space="0" w:color="auto"/>
                <w:bottom w:val="none" w:sz="0" w:space="0" w:color="auto"/>
                <w:right w:val="none" w:sz="0" w:space="0" w:color="auto"/>
              </w:divBdr>
            </w:div>
            <w:div w:id="1143473656">
              <w:marLeft w:val="0"/>
              <w:marRight w:val="0"/>
              <w:marTop w:val="0"/>
              <w:marBottom w:val="0"/>
              <w:divBdr>
                <w:top w:val="none" w:sz="0" w:space="0" w:color="auto"/>
                <w:left w:val="none" w:sz="0" w:space="0" w:color="auto"/>
                <w:bottom w:val="none" w:sz="0" w:space="0" w:color="auto"/>
                <w:right w:val="none" w:sz="0" w:space="0" w:color="auto"/>
              </w:divBdr>
            </w:div>
            <w:div w:id="307173932">
              <w:marLeft w:val="0"/>
              <w:marRight w:val="0"/>
              <w:marTop w:val="0"/>
              <w:marBottom w:val="0"/>
              <w:divBdr>
                <w:top w:val="none" w:sz="0" w:space="0" w:color="auto"/>
                <w:left w:val="none" w:sz="0" w:space="0" w:color="auto"/>
                <w:bottom w:val="none" w:sz="0" w:space="0" w:color="auto"/>
                <w:right w:val="none" w:sz="0" w:space="0" w:color="auto"/>
              </w:divBdr>
            </w:div>
            <w:div w:id="329528832">
              <w:marLeft w:val="0"/>
              <w:marRight w:val="0"/>
              <w:marTop w:val="0"/>
              <w:marBottom w:val="0"/>
              <w:divBdr>
                <w:top w:val="none" w:sz="0" w:space="0" w:color="auto"/>
                <w:left w:val="none" w:sz="0" w:space="0" w:color="auto"/>
                <w:bottom w:val="none" w:sz="0" w:space="0" w:color="auto"/>
                <w:right w:val="none" w:sz="0" w:space="0" w:color="auto"/>
              </w:divBdr>
            </w:div>
            <w:div w:id="1046299322">
              <w:marLeft w:val="0"/>
              <w:marRight w:val="0"/>
              <w:marTop w:val="0"/>
              <w:marBottom w:val="0"/>
              <w:divBdr>
                <w:top w:val="none" w:sz="0" w:space="0" w:color="auto"/>
                <w:left w:val="none" w:sz="0" w:space="0" w:color="auto"/>
                <w:bottom w:val="none" w:sz="0" w:space="0" w:color="auto"/>
                <w:right w:val="none" w:sz="0" w:space="0" w:color="auto"/>
              </w:divBdr>
            </w:div>
            <w:div w:id="1885483014">
              <w:marLeft w:val="0"/>
              <w:marRight w:val="0"/>
              <w:marTop w:val="0"/>
              <w:marBottom w:val="0"/>
              <w:divBdr>
                <w:top w:val="none" w:sz="0" w:space="0" w:color="auto"/>
                <w:left w:val="none" w:sz="0" w:space="0" w:color="auto"/>
                <w:bottom w:val="none" w:sz="0" w:space="0" w:color="auto"/>
                <w:right w:val="none" w:sz="0" w:space="0" w:color="auto"/>
              </w:divBdr>
            </w:div>
            <w:div w:id="1604680130">
              <w:marLeft w:val="0"/>
              <w:marRight w:val="0"/>
              <w:marTop w:val="0"/>
              <w:marBottom w:val="0"/>
              <w:divBdr>
                <w:top w:val="none" w:sz="0" w:space="0" w:color="auto"/>
                <w:left w:val="none" w:sz="0" w:space="0" w:color="auto"/>
                <w:bottom w:val="none" w:sz="0" w:space="0" w:color="auto"/>
                <w:right w:val="none" w:sz="0" w:space="0" w:color="auto"/>
              </w:divBdr>
            </w:div>
            <w:div w:id="1077745678">
              <w:marLeft w:val="0"/>
              <w:marRight w:val="0"/>
              <w:marTop w:val="0"/>
              <w:marBottom w:val="0"/>
              <w:divBdr>
                <w:top w:val="none" w:sz="0" w:space="0" w:color="auto"/>
                <w:left w:val="none" w:sz="0" w:space="0" w:color="auto"/>
                <w:bottom w:val="none" w:sz="0" w:space="0" w:color="auto"/>
                <w:right w:val="none" w:sz="0" w:space="0" w:color="auto"/>
              </w:divBdr>
            </w:div>
            <w:div w:id="15407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0437">
      <w:bodyDiv w:val="1"/>
      <w:marLeft w:val="0"/>
      <w:marRight w:val="0"/>
      <w:marTop w:val="0"/>
      <w:marBottom w:val="0"/>
      <w:divBdr>
        <w:top w:val="none" w:sz="0" w:space="0" w:color="auto"/>
        <w:left w:val="none" w:sz="0" w:space="0" w:color="auto"/>
        <w:bottom w:val="none" w:sz="0" w:space="0" w:color="auto"/>
        <w:right w:val="none" w:sz="0" w:space="0" w:color="auto"/>
      </w:divBdr>
      <w:divsChild>
        <w:div w:id="543248087">
          <w:marLeft w:val="0"/>
          <w:marRight w:val="0"/>
          <w:marTop w:val="0"/>
          <w:marBottom w:val="0"/>
          <w:divBdr>
            <w:top w:val="none" w:sz="0" w:space="0" w:color="auto"/>
            <w:left w:val="none" w:sz="0" w:space="0" w:color="auto"/>
            <w:bottom w:val="none" w:sz="0" w:space="0" w:color="auto"/>
            <w:right w:val="none" w:sz="0" w:space="0" w:color="auto"/>
          </w:divBdr>
          <w:divsChild>
            <w:div w:id="505286230">
              <w:marLeft w:val="0"/>
              <w:marRight w:val="0"/>
              <w:marTop w:val="0"/>
              <w:marBottom w:val="0"/>
              <w:divBdr>
                <w:top w:val="none" w:sz="0" w:space="0" w:color="auto"/>
                <w:left w:val="none" w:sz="0" w:space="0" w:color="auto"/>
                <w:bottom w:val="none" w:sz="0" w:space="0" w:color="auto"/>
                <w:right w:val="none" w:sz="0" w:space="0" w:color="auto"/>
              </w:divBdr>
            </w:div>
            <w:div w:id="3290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1181">
      <w:bodyDiv w:val="1"/>
      <w:marLeft w:val="0"/>
      <w:marRight w:val="0"/>
      <w:marTop w:val="0"/>
      <w:marBottom w:val="0"/>
      <w:divBdr>
        <w:top w:val="none" w:sz="0" w:space="0" w:color="auto"/>
        <w:left w:val="none" w:sz="0" w:space="0" w:color="auto"/>
        <w:bottom w:val="none" w:sz="0" w:space="0" w:color="auto"/>
        <w:right w:val="none" w:sz="0" w:space="0" w:color="auto"/>
      </w:divBdr>
      <w:divsChild>
        <w:div w:id="1378318159">
          <w:marLeft w:val="0"/>
          <w:marRight w:val="0"/>
          <w:marTop w:val="0"/>
          <w:marBottom w:val="0"/>
          <w:divBdr>
            <w:top w:val="none" w:sz="0" w:space="0" w:color="auto"/>
            <w:left w:val="none" w:sz="0" w:space="0" w:color="auto"/>
            <w:bottom w:val="none" w:sz="0" w:space="0" w:color="auto"/>
            <w:right w:val="none" w:sz="0" w:space="0" w:color="auto"/>
          </w:divBdr>
          <w:divsChild>
            <w:div w:id="1887790023">
              <w:marLeft w:val="0"/>
              <w:marRight w:val="0"/>
              <w:marTop w:val="0"/>
              <w:marBottom w:val="0"/>
              <w:divBdr>
                <w:top w:val="none" w:sz="0" w:space="0" w:color="auto"/>
                <w:left w:val="none" w:sz="0" w:space="0" w:color="auto"/>
                <w:bottom w:val="none" w:sz="0" w:space="0" w:color="auto"/>
                <w:right w:val="none" w:sz="0" w:space="0" w:color="auto"/>
              </w:divBdr>
            </w:div>
            <w:div w:id="1805393668">
              <w:marLeft w:val="0"/>
              <w:marRight w:val="0"/>
              <w:marTop w:val="0"/>
              <w:marBottom w:val="0"/>
              <w:divBdr>
                <w:top w:val="none" w:sz="0" w:space="0" w:color="auto"/>
                <w:left w:val="none" w:sz="0" w:space="0" w:color="auto"/>
                <w:bottom w:val="none" w:sz="0" w:space="0" w:color="auto"/>
                <w:right w:val="none" w:sz="0" w:space="0" w:color="auto"/>
              </w:divBdr>
            </w:div>
            <w:div w:id="1804737605">
              <w:marLeft w:val="0"/>
              <w:marRight w:val="0"/>
              <w:marTop w:val="0"/>
              <w:marBottom w:val="0"/>
              <w:divBdr>
                <w:top w:val="none" w:sz="0" w:space="0" w:color="auto"/>
                <w:left w:val="none" w:sz="0" w:space="0" w:color="auto"/>
                <w:bottom w:val="none" w:sz="0" w:space="0" w:color="auto"/>
                <w:right w:val="none" w:sz="0" w:space="0" w:color="auto"/>
              </w:divBdr>
            </w:div>
            <w:div w:id="245312082">
              <w:marLeft w:val="0"/>
              <w:marRight w:val="0"/>
              <w:marTop w:val="0"/>
              <w:marBottom w:val="0"/>
              <w:divBdr>
                <w:top w:val="none" w:sz="0" w:space="0" w:color="auto"/>
                <w:left w:val="none" w:sz="0" w:space="0" w:color="auto"/>
                <w:bottom w:val="none" w:sz="0" w:space="0" w:color="auto"/>
                <w:right w:val="none" w:sz="0" w:space="0" w:color="auto"/>
              </w:divBdr>
            </w:div>
            <w:div w:id="296881890">
              <w:marLeft w:val="0"/>
              <w:marRight w:val="0"/>
              <w:marTop w:val="0"/>
              <w:marBottom w:val="0"/>
              <w:divBdr>
                <w:top w:val="none" w:sz="0" w:space="0" w:color="auto"/>
                <w:left w:val="none" w:sz="0" w:space="0" w:color="auto"/>
                <w:bottom w:val="none" w:sz="0" w:space="0" w:color="auto"/>
                <w:right w:val="none" w:sz="0" w:space="0" w:color="auto"/>
              </w:divBdr>
            </w:div>
            <w:div w:id="2078673645">
              <w:marLeft w:val="0"/>
              <w:marRight w:val="0"/>
              <w:marTop w:val="0"/>
              <w:marBottom w:val="0"/>
              <w:divBdr>
                <w:top w:val="none" w:sz="0" w:space="0" w:color="auto"/>
                <w:left w:val="none" w:sz="0" w:space="0" w:color="auto"/>
                <w:bottom w:val="none" w:sz="0" w:space="0" w:color="auto"/>
                <w:right w:val="none" w:sz="0" w:space="0" w:color="auto"/>
              </w:divBdr>
            </w:div>
            <w:div w:id="928925909">
              <w:marLeft w:val="0"/>
              <w:marRight w:val="0"/>
              <w:marTop w:val="0"/>
              <w:marBottom w:val="0"/>
              <w:divBdr>
                <w:top w:val="none" w:sz="0" w:space="0" w:color="auto"/>
                <w:left w:val="none" w:sz="0" w:space="0" w:color="auto"/>
                <w:bottom w:val="none" w:sz="0" w:space="0" w:color="auto"/>
                <w:right w:val="none" w:sz="0" w:space="0" w:color="auto"/>
              </w:divBdr>
            </w:div>
            <w:div w:id="596790580">
              <w:marLeft w:val="0"/>
              <w:marRight w:val="0"/>
              <w:marTop w:val="0"/>
              <w:marBottom w:val="0"/>
              <w:divBdr>
                <w:top w:val="none" w:sz="0" w:space="0" w:color="auto"/>
                <w:left w:val="none" w:sz="0" w:space="0" w:color="auto"/>
                <w:bottom w:val="none" w:sz="0" w:space="0" w:color="auto"/>
                <w:right w:val="none" w:sz="0" w:space="0" w:color="auto"/>
              </w:divBdr>
            </w:div>
            <w:div w:id="1563831561">
              <w:marLeft w:val="0"/>
              <w:marRight w:val="0"/>
              <w:marTop w:val="0"/>
              <w:marBottom w:val="0"/>
              <w:divBdr>
                <w:top w:val="none" w:sz="0" w:space="0" w:color="auto"/>
                <w:left w:val="none" w:sz="0" w:space="0" w:color="auto"/>
                <w:bottom w:val="none" w:sz="0" w:space="0" w:color="auto"/>
                <w:right w:val="none" w:sz="0" w:space="0" w:color="auto"/>
              </w:divBdr>
            </w:div>
            <w:div w:id="130215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34765">
      <w:bodyDiv w:val="1"/>
      <w:marLeft w:val="0"/>
      <w:marRight w:val="0"/>
      <w:marTop w:val="0"/>
      <w:marBottom w:val="0"/>
      <w:divBdr>
        <w:top w:val="none" w:sz="0" w:space="0" w:color="auto"/>
        <w:left w:val="none" w:sz="0" w:space="0" w:color="auto"/>
        <w:bottom w:val="none" w:sz="0" w:space="0" w:color="auto"/>
        <w:right w:val="none" w:sz="0" w:space="0" w:color="auto"/>
      </w:divBdr>
      <w:divsChild>
        <w:div w:id="200018322">
          <w:marLeft w:val="0"/>
          <w:marRight w:val="0"/>
          <w:marTop w:val="0"/>
          <w:marBottom w:val="0"/>
          <w:divBdr>
            <w:top w:val="none" w:sz="0" w:space="0" w:color="auto"/>
            <w:left w:val="none" w:sz="0" w:space="0" w:color="auto"/>
            <w:bottom w:val="none" w:sz="0" w:space="0" w:color="auto"/>
            <w:right w:val="none" w:sz="0" w:space="0" w:color="auto"/>
          </w:divBdr>
          <w:divsChild>
            <w:div w:id="1338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6638">
      <w:bodyDiv w:val="1"/>
      <w:marLeft w:val="0"/>
      <w:marRight w:val="0"/>
      <w:marTop w:val="0"/>
      <w:marBottom w:val="0"/>
      <w:divBdr>
        <w:top w:val="none" w:sz="0" w:space="0" w:color="auto"/>
        <w:left w:val="none" w:sz="0" w:space="0" w:color="auto"/>
        <w:bottom w:val="none" w:sz="0" w:space="0" w:color="auto"/>
        <w:right w:val="none" w:sz="0" w:space="0" w:color="auto"/>
      </w:divBdr>
      <w:divsChild>
        <w:div w:id="1667439326">
          <w:marLeft w:val="0"/>
          <w:marRight w:val="0"/>
          <w:marTop w:val="0"/>
          <w:marBottom w:val="0"/>
          <w:divBdr>
            <w:top w:val="none" w:sz="0" w:space="0" w:color="auto"/>
            <w:left w:val="none" w:sz="0" w:space="0" w:color="auto"/>
            <w:bottom w:val="none" w:sz="0" w:space="0" w:color="auto"/>
            <w:right w:val="none" w:sz="0" w:space="0" w:color="auto"/>
          </w:divBdr>
          <w:divsChild>
            <w:div w:id="1476027048">
              <w:marLeft w:val="0"/>
              <w:marRight w:val="0"/>
              <w:marTop w:val="0"/>
              <w:marBottom w:val="0"/>
              <w:divBdr>
                <w:top w:val="none" w:sz="0" w:space="0" w:color="auto"/>
                <w:left w:val="none" w:sz="0" w:space="0" w:color="auto"/>
                <w:bottom w:val="none" w:sz="0" w:space="0" w:color="auto"/>
                <w:right w:val="none" w:sz="0" w:space="0" w:color="auto"/>
              </w:divBdr>
            </w:div>
            <w:div w:id="19874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1661">
      <w:bodyDiv w:val="1"/>
      <w:marLeft w:val="0"/>
      <w:marRight w:val="0"/>
      <w:marTop w:val="0"/>
      <w:marBottom w:val="0"/>
      <w:divBdr>
        <w:top w:val="none" w:sz="0" w:space="0" w:color="auto"/>
        <w:left w:val="none" w:sz="0" w:space="0" w:color="auto"/>
        <w:bottom w:val="none" w:sz="0" w:space="0" w:color="auto"/>
        <w:right w:val="none" w:sz="0" w:space="0" w:color="auto"/>
      </w:divBdr>
      <w:divsChild>
        <w:div w:id="990402090">
          <w:marLeft w:val="0"/>
          <w:marRight w:val="0"/>
          <w:marTop w:val="0"/>
          <w:marBottom w:val="0"/>
          <w:divBdr>
            <w:top w:val="none" w:sz="0" w:space="0" w:color="auto"/>
            <w:left w:val="none" w:sz="0" w:space="0" w:color="auto"/>
            <w:bottom w:val="none" w:sz="0" w:space="0" w:color="auto"/>
            <w:right w:val="none" w:sz="0" w:space="0" w:color="auto"/>
          </w:divBdr>
          <w:divsChild>
            <w:div w:id="2109498264">
              <w:marLeft w:val="0"/>
              <w:marRight w:val="0"/>
              <w:marTop w:val="0"/>
              <w:marBottom w:val="0"/>
              <w:divBdr>
                <w:top w:val="none" w:sz="0" w:space="0" w:color="auto"/>
                <w:left w:val="none" w:sz="0" w:space="0" w:color="auto"/>
                <w:bottom w:val="none" w:sz="0" w:space="0" w:color="auto"/>
                <w:right w:val="none" w:sz="0" w:space="0" w:color="auto"/>
              </w:divBdr>
            </w:div>
            <w:div w:id="1790316077">
              <w:marLeft w:val="0"/>
              <w:marRight w:val="0"/>
              <w:marTop w:val="0"/>
              <w:marBottom w:val="0"/>
              <w:divBdr>
                <w:top w:val="none" w:sz="0" w:space="0" w:color="auto"/>
                <w:left w:val="none" w:sz="0" w:space="0" w:color="auto"/>
                <w:bottom w:val="none" w:sz="0" w:space="0" w:color="auto"/>
                <w:right w:val="none" w:sz="0" w:space="0" w:color="auto"/>
              </w:divBdr>
            </w:div>
            <w:div w:id="1617175958">
              <w:marLeft w:val="0"/>
              <w:marRight w:val="0"/>
              <w:marTop w:val="0"/>
              <w:marBottom w:val="0"/>
              <w:divBdr>
                <w:top w:val="none" w:sz="0" w:space="0" w:color="auto"/>
                <w:left w:val="none" w:sz="0" w:space="0" w:color="auto"/>
                <w:bottom w:val="none" w:sz="0" w:space="0" w:color="auto"/>
                <w:right w:val="none" w:sz="0" w:space="0" w:color="auto"/>
              </w:divBdr>
            </w:div>
            <w:div w:id="147093723">
              <w:marLeft w:val="0"/>
              <w:marRight w:val="0"/>
              <w:marTop w:val="0"/>
              <w:marBottom w:val="0"/>
              <w:divBdr>
                <w:top w:val="none" w:sz="0" w:space="0" w:color="auto"/>
                <w:left w:val="none" w:sz="0" w:space="0" w:color="auto"/>
                <w:bottom w:val="none" w:sz="0" w:space="0" w:color="auto"/>
                <w:right w:val="none" w:sz="0" w:space="0" w:color="auto"/>
              </w:divBdr>
            </w:div>
            <w:div w:id="402069213">
              <w:marLeft w:val="0"/>
              <w:marRight w:val="0"/>
              <w:marTop w:val="0"/>
              <w:marBottom w:val="0"/>
              <w:divBdr>
                <w:top w:val="none" w:sz="0" w:space="0" w:color="auto"/>
                <w:left w:val="none" w:sz="0" w:space="0" w:color="auto"/>
                <w:bottom w:val="none" w:sz="0" w:space="0" w:color="auto"/>
                <w:right w:val="none" w:sz="0" w:space="0" w:color="auto"/>
              </w:divBdr>
            </w:div>
            <w:div w:id="766123584">
              <w:marLeft w:val="0"/>
              <w:marRight w:val="0"/>
              <w:marTop w:val="0"/>
              <w:marBottom w:val="0"/>
              <w:divBdr>
                <w:top w:val="none" w:sz="0" w:space="0" w:color="auto"/>
                <w:left w:val="none" w:sz="0" w:space="0" w:color="auto"/>
                <w:bottom w:val="none" w:sz="0" w:space="0" w:color="auto"/>
                <w:right w:val="none" w:sz="0" w:space="0" w:color="auto"/>
              </w:divBdr>
            </w:div>
            <w:div w:id="325865116">
              <w:marLeft w:val="0"/>
              <w:marRight w:val="0"/>
              <w:marTop w:val="0"/>
              <w:marBottom w:val="0"/>
              <w:divBdr>
                <w:top w:val="none" w:sz="0" w:space="0" w:color="auto"/>
                <w:left w:val="none" w:sz="0" w:space="0" w:color="auto"/>
                <w:bottom w:val="none" w:sz="0" w:space="0" w:color="auto"/>
                <w:right w:val="none" w:sz="0" w:space="0" w:color="auto"/>
              </w:divBdr>
            </w:div>
            <w:div w:id="1169442382">
              <w:marLeft w:val="0"/>
              <w:marRight w:val="0"/>
              <w:marTop w:val="0"/>
              <w:marBottom w:val="0"/>
              <w:divBdr>
                <w:top w:val="none" w:sz="0" w:space="0" w:color="auto"/>
                <w:left w:val="none" w:sz="0" w:space="0" w:color="auto"/>
                <w:bottom w:val="none" w:sz="0" w:space="0" w:color="auto"/>
                <w:right w:val="none" w:sz="0" w:space="0" w:color="auto"/>
              </w:divBdr>
            </w:div>
            <w:div w:id="1218198493">
              <w:marLeft w:val="0"/>
              <w:marRight w:val="0"/>
              <w:marTop w:val="0"/>
              <w:marBottom w:val="0"/>
              <w:divBdr>
                <w:top w:val="none" w:sz="0" w:space="0" w:color="auto"/>
                <w:left w:val="none" w:sz="0" w:space="0" w:color="auto"/>
                <w:bottom w:val="none" w:sz="0" w:space="0" w:color="auto"/>
                <w:right w:val="none" w:sz="0" w:space="0" w:color="auto"/>
              </w:divBdr>
            </w:div>
            <w:div w:id="964972338">
              <w:marLeft w:val="0"/>
              <w:marRight w:val="0"/>
              <w:marTop w:val="0"/>
              <w:marBottom w:val="0"/>
              <w:divBdr>
                <w:top w:val="none" w:sz="0" w:space="0" w:color="auto"/>
                <w:left w:val="none" w:sz="0" w:space="0" w:color="auto"/>
                <w:bottom w:val="none" w:sz="0" w:space="0" w:color="auto"/>
                <w:right w:val="none" w:sz="0" w:space="0" w:color="auto"/>
              </w:divBdr>
            </w:div>
            <w:div w:id="1328436471">
              <w:marLeft w:val="0"/>
              <w:marRight w:val="0"/>
              <w:marTop w:val="0"/>
              <w:marBottom w:val="0"/>
              <w:divBdr>
                <w:top w:val="none" w:sz="0" w:space="0" w:color="auto"/>
                <w:left w:val="none" w:sz="0" w:space="0" w:color="auto"/>
                <w:bottom w:val="none" w:sz="0" w:space="0" w:color="auto"/>
                <w:right w:val="none" w:sz="0" w:space="0" w:color="auto"/>
              </w:divBdr>
            </w:div>
            <w:div w:id="370233391">
              <w:marLeft w:val="0"/>
              <w:marRight w:val="0"/>
              <w:marTop w:val="0"/>
              <w:marBottom w:val="0"/>
              <w:divBdr>
                <w:top w:val="none" w:sz="0" w:space="0" w:color="auto"/>
                <w:left w:val="none" w:sz="0" w:space="0" w:color="auto"/>
                <w:bottom w:val="none" w:sz="0" w:space="0" w:color="auto"/>
                <w:right w:val="none" w:sz="0" w:space="0" w:color="auto"/>
              </w:divBdr>
            </w:div>
            <w:div w:id="1017389792">
              <w:marLeft w:val="0"/>
              <w:marRight w:val="0"/>
              <w:marTop w:val="0"/>
              <w:marBottom w:val="0"/>
              <w:divBdr>
                <w:top w:val="none" w:sz="0" w:space="0" w:color="auto"/>
                <w:left w:val="none" w:sz="0" w:space="0" w:color="auto"/>
                <w:bottom w:val="none" w:sz="0" w:space="0" w:color="auto"/>
                <w:right w:val="none" w:sz="0" w:space="0" w:color="auto"/>
              </w:divBdr>
            </w:div>
            <w:div w:id="86511761">
              <w:marLeft w:val="0"/>
              <w:marRight w:val="0"/>
              <w:marTop w:val="0"/>
              <w:marBottom w:val="0"/>
              <w:divBdr>
                <w:top w:val="none" w:sz="0" w:space="0" w:color="auto"/>
                <w:left w:val="none" w:sz="0" w:space="0" w:color="auto"/>
                <w:bottom w:val="none" w:sz="0" w:space="0" w:color="auto"/>
                <w:right w:val="none" w:sz="0" w:space="0" w:color="auto"/>
              </w:divBdr>
            </w:div>
            <w:div w:id="457528444">
              <w:marLeft w:val="0"/>
              <w:marRight w:val="0"/>
              <w:marTop w:val="0"/>
              <w:marBottom w:val="0"/>
              <w:divBdr>
                <w:top w:val="none" w:sz="0" w:space="0" w:color="auto"/>
                <w:left w:val="none" w:sz="0" w:space="0" w:color="auto"/>
                <w:bottom w:val="none" w:sz="0" w:space="0" w:color="auto"/>
                <w:right w:val="none" w:sz="0" w:space="0" w:color="auto"/>
              </w:divBdr>
            </w:div>
            <w:div w:id="781344079">
              <w:marLeft w:val="0"/>
              <w:marRight w:val="0"/>
              <w:marTop w:val="0"/>
              <w:marBottom w:val="0"/>
              <w:divBdr>
                <w:top w:val="none" w:sz="0" w:space="0" w:color="auto"/>
                <w:left w:val="none" w:sz="0" w:space="0" w:color="auto"/>
                <w:bottom w:val="none" w:sz="0" w:space="0" w:color="auto"/>
                <w:right w:val="none" w:sz="0" w:space="0" w:color="auto"/>
              </w:divBdr>
            </w:div>
            <w:div w:id="1195924433">
              <w:marLeft w:val="0"/>
              <w:marRight w:val="0"/>
              <w:marTop w:val="0"/>
              <w:marBottom w:val="0"/>
              <w:divBdr>
                <w:top w:val="none" w:sz="0" w:space="0" w:color="auto"/>
                <w:left w:val="none" w:sz="0" w:space="0" w:color="auto"/>
                <w:bottom w:val="none" w:sz="0" w:space="0" w:color="auto"/>
                <w:right w:val="none" w:sz="0" w:space="0" w:color="auto"/>
              </w:divBdr>
            </w:div>
            <w:div w:id="1940212485">
              <w:marLeft w:val="0"/>
              <w:marRight w:val="0"/>
              <w:marTop w:val="0"/>
              <w:marBottom w:val="0"/>
              <w:divBdr>
                <w:top w:val="none" w:sz="0" w:space="0" w:color="auto"/>
                <w:left w:val="none" w:sz="0" w:space="0" w:color="auto"/>
                <w:bottom w:val="none" w:sz="0" w:space="0" w:color="auto"/>
                <w:right w:val="none" w:sz="0" w:space="0" w:color="auto"/>
              </w:divBdr>
            </w:div>
            <w:div w:id="382559348">
              <w:marLeft w:val="0"/>
              <w:marRight w:val="0"/>
              <w:marTop w:val="0"/>
              <w:marBottom w:val="0"/>
              <w:divBdr>
                <w:top w:val="none" w:sz="0" w:space="0" w:color="auto"/>
                <w:left w:val="none" w:sz="0" w:space="0" w:color="auto"/>
                <w:bottom w:val="none" w:sz="0" w:space="0" w:color="auto"/>
                <w:right w:val="none" w:sz="0" w:space="0" w:color="auto"/>
              </w:divBdr>
            </w:div>
            <w:div w:id="1469935108">
              <w:marLeft w:val="0"/>
              <w:marRight w:val="0"/>
              <w:marTop w:val="0"/>
              <w:marBottom w:val="0"/>
              <w:divBdr>
                <w:top w:val="none" w:sz="0" w:space="0" w:color="auto"/>
                <w:left w:val="none" w:sz="0" w:space="0" w:color="auto"/>
                <w:bottom w:val="none" w:sz="0" w:space="0" w:color="auto"/>
                <w:right w:val="none" w:sz="0" w:space="0" w:color="auto"/>
              </w:divBdr>
            </w:div>
            <w:div w:id="793669586">
              <w:marLeft w:val="0"/>
              <w:marRight w:val="0"/>
              <w:marTop w:val="0"/>
              <w:marBottom w:val="0"/>
              <w:divBdr>
                <w:top w:val="none" w:sz="0" w:space="0" w:color="auto"/>
                <w:left w:val="none" w:sz="0" w:space="0" w:color="auto"/>
                <w:bottom w:val="none" w:sz="0" w:space="0" w:color="auto"/>
                <w:right w:val="none" w:sz="0" w:space="0" w:color="auto"/>
              </w:divBdr>
            </w:div>
            <w:div w:id="2090534781">
              <w:marLeft w:val="0"/>
              <w:marRight w:val="0"/>
              <w:marTop w:val="0"/>
              <w:marBottom w:val="0"/>
              <w:divBdr>
                <w:top w:val="none" w:sz="0" w:space="0" w:color="auto"/>
                <w:left w:val="none" w:sz="0" w:space="0" w:color="auto"/>
                <w:bottom w:val="none" w:sz="0" w:space="0" w:color="auto"/>
                <w:right w:val="none" w:sz="0" w:space="0" w:color="auto"/>
              </w:divBdr>
            </w:div>
            <w:div w:id="1538352972">
              <w:marLeft w:val="0"/>
              <w:marRight w:val="0"/>
              <w:marTop w:val="0"/>
              <w:marBottom w:val="0"/>
              <w:divBdr>
                <w:top w:val="none" w:sz="0" w:space="0" w:color="auto"/>
                <w:left w:val="none" w:sz="0" w:space="0" w:color="auto"/>
                <w:bottom w:val="none" w:sz="0" w:space="0" w:color="auto"/>
                <w:right w:val="none" w:sz="0" w:space="0" w:color="auto"/>
              </w:divBdr>
            </w:div>
            <w:div w:id="1731416288">
              <w:marLeft w:val="0"/>
              <w:marRight w:val="0"/>
              <w:marTop w:val="0"/>
              <w:marBottom w:val="0"/>
              <w:divBdr>
                <w:top w:val="none" w:sz="0" w:space="0" w:color="auto"/>
                <w:left w:val="none" w:sz="0" w:space="0" w:color="auto"/>
                <w:bottom w:val="none" w:sz="0" w:space="0" w:color="auto"/>
                <w:right w:val="none" w:sz="0" w:space="0" w:color="auto"/>
              </w:divBdr>
            </w:div>
            <w:div w:id="1346397766">
              <w:marLeft w:val="0"/>
              <w:marRight w:val="0"/>
              <w:marTop w:val="0"/>
              <w:marBottom w:val="0"/>
              <w:divBdr>
                <w:top w:val="none" w:sz="0" w:space="0" w:color="auto"/>
                <w:left w:val="none" w:sz="0" w:space="0" w:color="auto"/>
                <w:bottom w:val="none" w:sz="0" w:space="0" w:color="auto"/>
                <w:right w:val="none" w:sz="0" w:space="0" w:color="auto"/>
              </w:divBdr>
            </w:div>
            <w:div w:id="1011251766">
              <w:marLeft w:val="0"/>
              <w:marRight w:val="0"/>
              <w:marTop w:val="0"/>
              <w:marBottom w:val="0"/>
              <w:divBdr>
                <w:top w:val="none" w:sz="0" w:space="0" w:color="auto"/>
                <w:left w:val="none" w:sz="0" w:space="0" w:color="auto"/>
                <w:bottom w:val="none" w:sz="0" w:space="0" w:color="auto"/>
                <w:right w:val="none" w:sz="0" w:space="0" w:color="auto"/>
              </w:divBdr>
            </w:div>
            <w:div w:id="115217533">
              <w:marLeft w:val="0"/>
              <w:marRight w:val="0"/>
              <w:marTop w:val="0"/>
              <w:marBottom w:val="0"/>
              <w:divBdr>
                <w:top w:val="none" w:sz="0" w:space="0" w:color="auto"/>
                <w:left w:val="none" w:sz="0" w:space="0" w:color="auto"/>
                <w:bottom w:val="none" w:sz="0" w:space="0" w:color="auto"/>
                <w:right w:val="none" w:sz="0" w:space="0" w:color="auto"/>
              </w:divBdr>
            </w:div>
            <w:div w:id="490487044">
              <w:marLeft w:val="0"/>
              <w:marRight w:val="0"/>
              <w:marTop w:val="0"/>
              <w:marBottom w:val="0"/>
              <w:divBdr>
                <w:top w:val="none" w:sz="0" w:space="0" w:color="auto"/>
                <w:left w:val="none" w:sz="0" w:space="0" w:color="auto"/>
                <w:bottom w:val="none" w:sz="0" w:space="0" w:color="auto"/>
                <w:right w:val="none" w:sz="0" w:space="0" w:color="auto"/>
              </w:divBdr>
            </w:div>
            <w:div w:id="1284844261">
              <w:marLeft w:val="0"/>
              <w:marRight w:val="0"/>
              <w:marTop w:val="0"/>
              <w:marBottom w:val="0"/>
              <w:divBdr>
                <w:top w:val="none" w:sz="0" w:space="0" w:color="auto"/>
                <w:left w:val="none" w:sz="0" w:space="0" w:color="auto"/>
                <w:bottom w:val="none" w:sz="0" w:space="0" w:color="auto"/>
                <w:right w:val="none" w:sz="0" w:space="0" w:color="auto"/>
              </w:divBdr>
            </w:div>
            <w:div w:id="500851253">
              <w:marLeft w:val="0"/>
              <w:marRight w:val="0"/>
              <w:marTop w:val="0"/>
              <w:marBottom w:val="0"/>
              <w:divBdr>
                <w:top w:val="none" w:sz="0" w:space="0" w:color="auto"/>
                <w:left w:val="none" w:sz="0" w:space="0" w:color="auto"/>
                <w:bottom w:val="none" w:sz="0" w:space="0" w:color="auto"/>
                <w:right w:val="none" w:sz="0" w:space="0" w:color="auto"/>
              </w:divBdr>
            </w:div>
            <w:div w:id="746341184">
              <w:marLeft w:val="0"/>
              <w:marRight w:val="0"/>
              <w:marTop w:val="0"/>
              <w:marBottom w:val="0"/>
              <w:divBdr>
                <w:top w:val="none" w:sz="0" w:space="0" w:color="auto"/>
                <w:left w:val="none" w:sz="0" w:space="0" w:color="auto"/>
                <w:bottom w:val="none" w:sz="0" w:space="0" w:color="auto"/>
                <w:right w:val="none" w:sz="0" w:space="0" w:color="auto"/>
              </w:divBdr>
            </w:div>
            <w:div w:id="105587708">
              <w:marLeft w:val="0"/>
              <w:marRight w:val="0"/>
              <w:marTop w:val="0"/>
              <w:marBottom w:val="0"/>
              <w:divBdr>
                <w:top w:val="none" w:sz="0" w:space="0" w:color="auto"/>
                <w:left w:val="none" w:sz="0" w:space="0" w:color="auto"/>
                <w:bottom w:val="none" w:sz="0" w:space="0" w:color="auto"/>
                <w:right w:val="none" w:sz="0" w:space="0" w:color="auto"/>
              </w:divBdr>
            </w:div>
            <w:div w:id="309947143">
              <w:marLeft w:val="0"/>
              <w:marRight w:val="0"/>
              <w:marTop w:val="0"/>
              <w:marBottom w:val="0"/>
              <w:divBdr>
                <w:top w:val="none" w:sz="0" w:space="0" w:color="auto"/>
                <w:left w:val="none" w:sz="0" w:space="0" w:color="auto"/>
                <w:bottom w:val="none" w:sz="0" w:space="0" w:color="auto"/>
                <w:right w:val="none" w:sz="0" w:space="0" w:color="auto"/>
              </w:divBdr>
            </w:div>
            <w:div w:id="215895068">
              <w:marLeft w:val="0"/>
              <w:marRight w:val="0"/>
              <w:marTop w:val="0"/>
              <w:marBottom w:val="0"/>
              <w:divBdr>
                <w:top w:val="none" w:sz="0" w:space="0" w:color="auto"/>
                <w:left w:val="none" w:sz="0" w:space="0" w:color="auto"/>
                <w:bottom w:val="none" w:sz="0" w:space="0" w:color="auto"/>
                <w:right w:val="none" w:sz="0" w:space="0" w:color="auto"/>
              </w:divBdr>
            </w:div>
            <w:div w:id="1798528160">
              <w:marLeft w:val="0"/>
              <w:marRight w:val="0"/>
              <w:marTop w:val="0"/>
              <w:marBottom w:val="0"/>
              <w:divBdr>
                <w:top w:val="none" w:sz="0" w:space="0" w:color="auto"/>
                <w:left w:val="none" w:sz="0" w:space="0" w:color="auto"/>
                <w:bottom w:val="none" w:sz="0" w:space="0" w:color="auto"/>
                <w:right w:val="none" w:sz="0" w:space="0" w:color="auto"/>
              </w:divBdr>
            </w:div>
            <w:div w:id="79374316">
              <w:marLeft w:val="0"/>
              <w:marRight w:val="0"/>
              <w:marTop w:val="0"/>
              <w:marBottom w:val="0"/>
              <w:divBdr>
                <w:top w:val="none" w:sz="0" w:space="0" w:color="auto"/>
                <w:left w:val="none" w:sz="0" w:space="0" w:color="auto"/>
                <w:bottom w:val="none" w:sz="0" w:space="0" w:color="auto"/>
                <w:right w:val="none" w:sz="0" w:space="0" w:color="auto"/>
              </w:divBdr>
            </w:div>
            <w:div w:id="185338837">
              <w:marLeft w:val="0"/>
              <w:marRight w:val="0"/>
              <w:marTop w:val="0"/>
              <w:marBottom w:val="0"/>
              <w:divBdr>
                <w:top w:val="none" w:sz="0" w:space="0" w:color="auto"/>
                <w:left w:val="none" w:sz="0" w:space="0" w:color="auto"/>
                <w:bottom w:val="none" w:sz="0" w:space="0" w:color="auto"/>
                <w:right w:val="none" w:sz="0" w:space="0" w:color="auto"/>
              </w:divBdr>
            </w:div>
            <w:div w:id="2018119359">
              <w:marLeft w:val="0"/>
              <w:marRight w:val="0"/>
              <w:marTop w:val="0"/>
              <w:marBottom w:val="0"/>
              <w:divBdr>
                <w:top w:val="none" w:sz="0" w:space="0" w:color="auto"/>
                <w:left w:val="none" w:sz="0" w:space="0" w:color="auto"/>
                <w:bottom w:val="none" w:sz="0" w:space="0" w:color="auto"/>
                <w:right w:val="none" w:sz="0" w:space="0" w:color="auto"/>
              </w:divBdr>
            </w:div>
            <w:div w:id="1037506219">
              <w:marLeft w:val="0"/>
              <w:marRight w:val="0"/>
              <w:marTop w:val="0"/>
              <w:marBottom w:val="0"/>
              <w:divBdr>
                <w:top w:val="none" w:sz="0" w:space="0" w:color="auto"/>
                <w:left w:val="none" w:sz="0" w:space="0" w:color="auto"/>
                <w:bottom w:val="none" w:sz="0" w:space="0" w:color="auto"/>
                <w:right w:val="none" w:sz="0" w:space="0" w:color="auto"/>
              </w:divBdr>
            </w:div>
            <w:div w:id="562639332">
              <w:marLeft w:val="0"/>
              <w:marRight w:val="0"/>
              <w:marTop w:val="0"/>
              <w:marBottom w:val="0"/>
              <w:divBdr>
                <w:top w:val="none" w:sz="0" w:space="0" w:color="auto"/>
                <w:left w:val="none" w:sz="0" w:space="0" w:color="auto"/>
                <w:bottom w:val="none" w:sz="0" w:space="0" w:color="auto"/>
                <w:right w:val="none" w:sz="0" w:space="0" w:color="auto"/>
              </w:divBdr>
            </w:div>
            <w:div w:id="347297428">
              <w:marLeft w:val="0"/>
              <w:marRight w:val="0"/>
              <w:marTop w:val="0"/>
              <w:marBottom w:val="0"/>
              <w:divBdr>
                <w:top w:val="none" w:sz="0" w:space="0" w:color="auto"/>
                <w:left w:val="none" w:sz="0" w:space="0" w:color="auto"/>
                <w:bottom w:val="none" w:sz="0" w:space="0" w:color="auto"/>
                <w:right w:val="none" w:sz="0" w:space="0" w:color="auto"/>
              </w:divBdr>
            </w:div>
            <w:div w:id="537083300">
              <w:marLeft w:val="0"/>
              <w:marRight w:val="0"/>
              <w:marTop w:val="0"/>
              <w:marBottom w:val="0"/>
              <w:divBdr>
                <w:top w:val="none" w:sz="0" w:space="0" w:color="auto"/>
                <w:left w:val="none" w:sz="0" w:space="0" w:color="auto"/>
                <w:bottom w:val="none" w:sz="0" w:space="0" w:color="auto"/>
                <w:right w:val="none" w:sz="0" w:space="0" w:color="auto"/>
              </w:divBdr>
            </w:div>
            <w:div w:id="1467356343">
              <w:marLeft w:val="0"/>
              <w:marRight w:val="0"/>
              <w:marTop w:val="0"/>
              <w:marBottom w:val="0"/>
              <w:divBdr>
                <w:top w:val="none" w:sz="0" w:space="0" w:color="auto"/>
                <w:left w:val="none" w:sz="0" w:space="0" w:color="auto"/>
                <w:bottom w:val="none" w:sz="0" w:space="0" w:color="auto"/>
                <w:right w:val="none" w:sz="0" w:space="0" w:color="auto"/>
              </w:divBdr>
            </w:div>
            <w:div w:id="7396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8000">
      <w:bodyDiv w:val="1"/>
      <w:marLeft w:val="0"/>
      <w:marRight w:val="0"/>
      <w:marTop w:val="0"/>
      <w:marBottom w:val="0"/>
      <w:divBdr>
        <w:top w:val="none" w:sz="0" w:space="0" w:color="auto"/>
        <w:left w:val="none" w:sz="0" w:space="0" w:color="auto"/>
        <w:bottom w:val="none" w:sz="0" w:space="0" w:color="auto"/>
        <w:right w:val="none" w:sz="0" w:space="0" w:color="auto"/>
      </w:divBdr>
    </w:div>
    <w:div w:id="1061371399">
      <w:bodyDiv w:val="1"/>
      <w:marLeft w:val="0"/>
      <w:marRight w:val="0"/>
      <w:marTop w:val="0"/>
      <w:marBottom w:val="0"/>
      <w:divBdr>
        <w:top w:val="none" w:sz="0" w:space="0" w:color="auto"/>
        <w:left w:val="none" w:sz="0" w:space="0" w:color="auto"/>
        <w:bottom w:val="none" w:sz="0" w:space="0" w:color="auto"/>
        <w:right w:val="none" w:sz="0" w:space="0" w:color="auto"/>
      </w:divBdr>
      <w:divsChild>
        <w:div w:id="1317798850">
          <w:marLeft w:val="0"/>
          <w:marRight w:val="0"/>
          <w:marTop w:val="0"/>
          <w:marBottom w:val="0"/>
          <w:divBdr>
            <w:top w:val="none" w:sz="0" w:space="0" w:color="auto"/>
            <w:left w:val="none" w:sz="0" w:space="0" w:color="auto"/>
            <w:bottom w:val="none" w:sz="0" w:space="0" w:color="auto"/>
            <w:right w:val="none" w:sz="0" w:space="0" w:color="auto"/>
          </w:divBdr>
          <w:divsChild>
            <w:div w:id="7199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74266">
      <w:bodyDiv w:val="1"/>
      <w:marLeft w:val="0"/>
      <w:marRight w:val="0"/>
      <w:marTop w:val="0"/>
      <w:marBottom w:val="0"/>
      <w:divBdr>
        <w:top w:val="none" w:sz="0" w:space="0" w:color="auto"/>
        <w:left w:val="none" w:sz="0" w:space="0" w:color="auto"/>
        <w:bottom w:val="none" w:sz="0" w:space="0" w:color="auto"/>
        <w:right w:val="none" w:sz="0" w:space="0" w:color="auto"/>
      </w:divBdr>
    </w:div>
    <w:div w:id="1073701715">
      <w:bodyDiv w:val="1"/>
      <w:marLeft w:val="0"/>
      <w:marRight w:val="0"/>
      <w:marTop w:val="0"/>
      <w:marBottom w:val="0"/>
      <w:divBdr>
        <w:top w:val="none" w:sz="0" w:space="0" w:color="auto"/>
        <w:left w:val="none" w:sz="0" w:space="0" w:color="auto"/>
        <w:bottom w:val="none" w:sz="0" w:space="0" w:color="auto"/>
        <w:right w:val="none" w:sz="0" w:space="0" w:color="auto"/>
      </w:divBdr>
      <w:divsChild>
        <w:div w:id="930161291">
          <w:marLeft w:val="0"/>
          <w:marRight w:val="0"/>
          <w:marTop w:val="0"/>
          <w:marBottom w:val="0"/>
          <w:divBdr>
            <w:top w:val="none" w:sz="0" w:space="0" w:color="auto"/>
            <w:left w:val="none" w:sz="0" w:space="0" w:color="auto"/>
            <w:bottom w:val="none" w:sz="0" w:space="0" w:color="auto"/>
            <w:right w:val="none" w:sz="0" w:space="0" w:color="auto"/>
          </w:divBdr>
          <w:divsChild>
            <w:div w:id="18316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2949">
      <w:bodyDiv w:val="1"/>
      <w:marLeft w:val="0"/>
      <w:marRight w:val="0"/>
      <w:marTop w:val="0"/>
      <w:marBottom w:val="0"/>
      <w:divBdr>
        <w:top w:val="none" w:sz="0" w:space="0" w:color="auto"/>
        <w:left w:val="none" w:sz="0" w:space="0" w:color="auto"/>
        <w:bottom w:val="none" w:sz="0" w:space="0" w:color="auto"/>
        <w:right w:val="none" w:sz="0" w:space="0" w:color="auto"/>
      </w:divBdr>
      <w:divsChild>
        <w:div w:id="1368987448">
          <w:marLeft w:val="0"/>
          <w:marRight w:val="0"/>
          <w:marTop w:val="0"/>
          <w:marBottom w:val="0"/>
          <w:divBdr>
            <w:top w:val="none" w:sz="0" w:space="0" w:color="auto"/>
            <w:left w:val="none" w:sz="0" w:space="0" w:color="auto"/>
            <w:bottom w:val="none" w:sz="0" w:space="0" w:color="auto"/>
            <w:right w:val="none" w:sz="0" w:space="0" w:color="auto"/>
          </w:divBdr>
          <w:divsChild>
            <w:div w:id="205862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09867">
      <w:bodyDiv w:val="1"/>
      <w:marLeft w:val="0"/>
      <w:marRight w:val="0"/>
      <w:marTop w:val="0"/>
      <w:marBottom w:val="0"/>
      <w:divBdr>
        <w:top w:val="none" w:sz="0" w:space="0" w:color="auto"/>
        <w:left w:val="none" w:sz="0" w:space="0" w:color="auto"/>
        <w:bottom w:val="none" w:sz="0" w:space="0" w:color="auto"/>
        <w:right w:val="none" w:sz="0" w:space="0" w:color="auto"/>
      </w:divBdr>
    </w:div>
    <w:div w:id="1103653436">
      <w:bodyDiv w:val="1"/>
      <w:marLeft w:val="0"/>
      <w:marRight w:val="0"/>
      <w:marTop w:val="0"/>
      <w:marBottom w:val="0"/>
      <w:divBdr>
        <w:top w:val="none" w:sz="0" w:space="0" w:color="auto"/>
        <w:left w:val="none" w:sz="0" w:space="0" w:color="auto"/>
        <w:bottom w:val="none" w:sz="0" w:space="0" w:color="auto"/>
        <w:right w:val="none" w:sz="0" w:space="0" w:color="auto"/>
      </w:divBdr>
    </w:div>
    <w:div w:id="1106343599">
      <w:bodyDiv w:val="1"/>
      <w:marLeft w:val="0"/>
      <w:marRight w:val="0"/>
      <w:marTop w:val="0"/>
      <w:marBottom w:val="0"/>
      <w:divBdr>
        <w:top w:val="none" w:sz="0" w:space="0" w:color="auto"/>
        <w:left w:val="none" w:sz="0" w:space="0" w:color="auto"/>
        <w:bottom w:val="none" w:sz="0" w:space="0" w:color="auto"/>
        <w:right w:val="none" w:sz="0" w:space="0" w:color="auto"/>
      </w:divBdr>
      <w:divsChild>
        <w:div w:id="2090997890">
          <w:marLeft w:val="0"/>
          <w:marRight w:val="0"/>
          <w:marTop w:val="0"/>
          <w:marBottom w:val="0"/>
          <w:divBdr>
            <w:top w:val="none" w:sz="0" w:space="0" w:color="auto"/>
            <w:left w:val="none" w:sz="0" w:space="0" w:color="auto"/>
            <w:bottom w:val="none" w:sz="0" w:space="0" w:color="auto"/>
            <w:right w:val="none" w:sz="0" w:space="0" w:color="auto"/>
          </w:divBdr>
          <w:divsChild>
            <w:div w:id="786779096">
              <w:marLeft w:val="0"/>
              <w:marRight w:val="0"/>
              <w:marTop w:val="0"/>
              <w:marBottom w:val="0"/>
              <w:divBdr>
                <w:top w:val="none" w:sz="0" w:space="0" w:color="auto"/>
                <w:left w:val="none" w:sz="0" w:space="0" w:color="auto"/>
                <w:bottom w:val="none" w:sz="0" w:space="0" w:color="auto"/>
                <w:right w:val="none" w:sz="0" w:space="0" w:color="auto"/>
              </w:divBdr>
            </w:div>
            <w:div w:id="1028063664">
              <w:marLeft w:val="0"/>
              <w:marRight w:val="0"/>
              <w:marTop w:val="0"/>
              <w:marBottom w:val="0"/>
              <w:divBdr>
                <w:top w:val="none" w:sz="0" w:space="0" w:color="auto"/>
                <w:left w:val="none" w:sz="0" w:space="0" w:color="auto"/>
                <w:bottom w:val="none" w:sz="0" w:space="0" w:color="auto"/>
                <w:right w:val="none" w:sz="0" w:space="0" w:color="auto"/>
              </w:divBdr>
            </w:div>
            <w:div w:id="1114404126">
              <w:marLeft w:val="0"/>
              <w:marRight w:val="0"/>
              <w:marTop w:val="0"/>
              <w:marBottom w:val="0"/>
              <w:divBdr>
                <w:top w:val="none" w:sz="0" w:space="0" w:color="auto"/>
                <w:left w:val="none" w:sz="0" w:space="0" w:color="auto"/>
                <w:bottom w:val="none" w:sz="0" w:space="0" w:color="auto"/>
                <w:right w:val="none" w:sz="0" w:space="0" w:color="auto"/>
              </w:divBdr>
            </w:div>
            <w:div w:id="861431707">
              <w:marLeft w:val="0"/>
              <w:marRight w:val="0"/>
              <w:marTop w:val="0"/>
              <w:marBottom w:val="0"/>
              <w:divBdr>
                <w:top w:val="none" w:sz="0" w:space="0" w:color="auto"/>
                <w:left w:val="none" w:sz="0" w:space="0" w:color="auto"/>
                <w:bottom w:val="none" w:sz="0" w:space="0" w:color="auto"/>
                <w:right w:val="none" w:sz="0" w:space="0" w:color="auto"/>
              </w:divBdr>
            </w:div>
            <w:div w:id="1192957608">
              <w:marLeft w:val="0"/>
              <w:marRight w:val="0"/>
              <w:marTop w:val="0"/>
              <w:marBottom w:val="0"/>
              <w:divBdr>
                <w:top w:val="none" w:sz="0" w:space="0" w:color="auto"/>
                <w:left w:val="none" w:sz="0" w:space="0" w:color="auto"/>
                <w:bottom w:val="none" w:sz="0" w:space="0" w:color="auto"/>
                <w:right w:val="none" w:sz="0" w:space="0" w:color="auto"/>
              </w:divBdr>
            </w:div>
            <w:div w:id="717826734">
              <w:marLeft w:val="0"/>
              <w:marRight w:val="0"/>
              <w:marTop w:val="0"/>
              <w:marBottom w:val="0"/>
              <w:divBdr>
                <w:top w:val="none" w:sz="0" w:space="0" w:color="auto"/>
                <w:left w:val="none" w:sz="0" w:space="0" w:color="auto"/>
                <w:bottom w:val="none" w:sz="0" w:space="0" w:color="auto"/>
                <w:right w:val="none" w:sz="0" w:space="0" w:color="auto"/>
              </w:divBdr>
            </w:div>
            <w:div w:id="1655647699">
              <w:marLeft w:val="0"/>
              <w:marRight w:val="0"/>
              <w:marTop w:val="0"/>
              <w:marBottom w:val="0"/>
              <w:divBdr>
                <w:top w:val="none" w:sz="0" w:space="0" w:color="auto"/>
                <w:left w:val="none" w:sz="0" w:space="0" w:color="auto"/>
                <w:bottom w:val="none" w:sz="0" w:space="0" w:color="auto"/>
                <w:right w:val="none" w:sz="0" w:space="0" w:color="auto"/>
              </w:divBdr>
            </w:div>
            <w:div w:id="284312727">
              <w:marLeft w:val="0"/>
              <w:marRight w:val="0"/>
              <w:marTop w:val="0"/>
              <w:marBottom w:val="0"/>
              <w:divBdr>
                <w:top w:val="none" w:sz="0" w:space="0" w:color="auto"/>
                <w:left w:val="none" w:sz="0" w:space="0" w:color="auto"/>
                <w:bottom w:val="none" w:sz="0" w:space="0" w:color="auto"/>
                <w:right w:val="none" w:sz="0" w:space="0" w:color="auto"/>
              </w:divBdr>
            </w:div>
            <w:div w:id="1692609791">
              <w:marLeft w:val="0"/>
              <w:marRight w:val="0"/>
              <w:marTop w:val="0"/>
              <w:marBottom w:val="0"/>
              <w:divBdr>
                <w:top w:val="none" w:sz="0" w:space="0" w:color="auto"/>
                <w:left w:val="none" w:sz="0" w:space="0" w:color="auto"/>
                <w:bottom w:val="none" w:sz="0" w:space="0" w:color="auto"/>
                <w:right w:val="none" w:sz="0" w:space="0" w:color="auto"/>
              </w:divBdr>
            </w:div>
            <w:div w:id="1422070356">
              <w:marLeft w:val="0"/>
              <w:marRight w:val="0"/>
              <w:marTop w:val="0"/>
              <w:marBottom w:val="0"/>
              <w:divBdr>
                <w:top w:val="none" w:sz="0" w:space="0" w:color="auto"/>
                <w:left w:val="none" w:sz="0" w:space="0" w:color="auto"/>
                <w:bottom w:val="none" w:sz="0" w:space="0" w:color="auto"/>
                <w:right w:val="none" w:sz="0" w:space="0" w:color="auto"/>
              </w:divBdr>
            </w:div>
            <w:div w:id="1051609759">
              <w:marLeft w:val="0"/>
              <w:marRight w:val="0"/>
              <w:marTop w:val="0"/>
              <w:marBottom w:val="0"/>
              <w:divBdr>
                <w:top w:val="none" w:sz="0" w:space="0" w:color="auto"/>
                <w:left w:val="none" w:sz="0" w:space="0" w:color="auto"/>
                <w:bottom w:val="none" w:sz="0" w:space="0" w:color="auto"/>
                <w:right w:val="none" w:sz="0" w:space="0" w:color="auto"/>
              </w:divBdr>
            </w:div>
            <w:div w:id="1107122409">
              <w:marLeft w:val="0"/>
              <w:marRight w:val="0"/>
              <w:marTop w:val="0"/>
              <w:marBottom w:val="0"/>
              <w:divBdr>
                <w:top w:val="none" w:sz="0" w:space="0" w:color="auto"/>
                <w:left w:val="none" w:sz="0" w:space="0" w:color="auto"/>
                <w:bottom w:val="none" w:sz="0" w:space="0" w:color="auto"/>
                <w:right w:val="none" w:sz="0" w:space="0" w:color="auto"/>
              </w:divBdr>
            </w:div>
            <w:div w:id="391119322">
              <w:marLeft w:val="0"/>
              <w:marRight w:val="0"/>
              <w:marTop w:val="0"/>
              <w:marBottom w:val="0"/>
              <w:divBdr>
                <w:top w:val="none" w:sz="0" w:space="0" w:color="auto"/>
                <w:left w:val="none" w:sz="0" w:space="0" w:color="auto"/>
                <w:bottom w:val="none" w:sz="0" w:space="0" w:color="auto"/>
                <w:right w:val="none" w:sz="0" w:space="0" w:color="auto"/>
              </w:divBdr>
            </w:div>
            <w:div w:id="589700661">
              <w:marLeft w:val="0"/>
              <w:marRight w:val="0"/>
              <w:marTop w:val="0"/>
              <w:marBottom w:val="0"/>
              <w:divBdr>
                <w:top w:val="none" w:sz="0" w:space="0" w:color="auto"/>
                <w:left w:val="none" w:sz="0" w:space="0" w:color="auto"/>
                <w:bottom w:val="none" w:sz="0" w:space="0" w:color="auto"/>
                <w:right w:val="none" w:sz="0" w:space="0" w:color="auto"/>
              </w:divBdr>
            </w:div>
            <w:div w:id="1565140098">
              <w:marLeft w:val="0"/>
              <w:marRight w:val="0"/>
              <w:marTop w:val="0"/>
              <w:marBottom w:val="0"/>
              <w:divBdr>
                <w:top w:val="none" w:sz="0" w:space="0" w:color="auto"/>
                <w:left w:val="none" w:sz="0" w:space="0" w:color="auto"/>
                <w:bottom w:val="none" w:sz="0" w:space="0" w:color="auto"/>
                <w:right w:val="none" w:sz="0" w:space="0" w:color="auto"/>
              </w:divBdr>
            </w:div>
            <w:div w:id="610940745">
              <w:marLeft w:val="0"/>
              <w:marRight w:val="0"/>
              <w:marTop w:val="0"/>
              <w:marBottom w:val="0"/>
              <w:divBdr>
                <w:top w:val="none" w:sz="0" w:space="0" w:color="auto"/>
                <w:left w:val="none" w:sz="0" w:space="0" w:color="auto"/>
                <w:bottom w:val="none" w:sz="0" w:space="0" w:color="auto"/>
                <w:right w:val="none" w:sz="0" w:space="0" w:color="auto"/>
              </w:divBdr>
            </w:div>
            <w:div w:id="2022464555">
              <w:marLeft w:val="0"/>
              <w:marRight w:val="0"/>
              <w:marTop w:val="0"/>
              <w:marBottom w:val="0"/>
              <w:divBdr>
                <w:top w:val="none" w:sz="0" w:space="0" w:color="auto"/>
                <w:left w:val="none" w:sz="0" w:space="0" w:color="auto"/>
                <w:bottom w:val="none" w:sz="0" w:space="0" w:color="auto"/>
                <w:right w:val="none" w:sz="0" w:space="0" w:color="auto"/>
              </w:divBdr>
            </w:div>
            <w:div w:id="266277941">
              <w:marLeft w:val="0"/>
              <w:marRight w:val="0"/>
              <w:marTop w:val="0"/>
              <w:marBottom w:val="0"/>
              <w:divBdr>
                <w:top w:val="none" w:sz="0" w:space="0" w:color="auto"/>
                <w:left w:val="none" w:sz="0" w:space="0" w:color="auto"/>
                <w:bottom w:val="none" w:sz="0" w:space="0" w:color="auto"/>
                <w:right w:val="none" w:sz="0" w:space="0" w:color="auto"/>
              </w:divBdr>
            </w:div>
            <w:div w:id="835924863">
              <w:marLeft w:val="0"/>
              <w:marRight w:val="0"/>
              <w:marTop w:val="0"/>
              <w:marBottom w:val="0"/>
              <w:divBdr>
                <w:top w:val="none" w:sz="0" w:space="0" w:color="auto"/>
                <w:left w:val="none" w:sz="0" w:space="0" w:color="auto"/>
                <w:bottom w:val="none" w:sz="0" w:space="0" w:color="auto"/>
                <w:right w:val="none" w:sz="0" w:space="0" w:color="auto"/>
              </w:divBdr>
            </w:div>
            <w:div w:id="572010215">
              <w:marLeft w:val="0"/>
              <w:marRight w:val="0"/>
              <w:marTop w:val="0"/>
              <w:marBottom w:val="0"/>
              <w:divBdr>
                <w:top w:val="none" w:sz="0" w:space="0" w:color="auto"/>
                <w:left w:val="none" w:sz="0" w:space="0" w:color="auto"/>
                <w:bottom w:val="none" w:sz="0" w:space="0" w:color="auto"/>
                <w:right w:val="none" w:sz="0" w:space="0" w:color="auto"/>
              </w:divBdr>
            </w:div>
            <w:div w:id="14655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218">
      <w:bodyDiv w:val="1"/>
      <w:marLeft w:val="0"/>
      <w:marRight w:val="0"/>
      <w:marTop w:val="0"/>
      <w:marBottom w:val="0"/>
      <w:divBdr>
        <w:top w:val="none" w:sz="0" w:space="0" w:color="auto"/>
        <w:left w:val="none" w:sz="0" w:space="0" w:color="auto"/>
        <w:bottom w:val="none" w:sz="0" w:space="0" w:color="auto"/>
        <w:right w:val="none" w:sz="0" w:space="0" w:color="auto"/>
      </w:divBdr>
    </w:div>
    <w:div w:id="1115950467">
      <w:bodyDiv w:val="1"/>
      <w:marLeft w:val="0"/>
      <w:marRight w:val="0"/>
      <w:marTop w:val="0"/>
      <w:marBottom w:val="0"/>
      <w:divBdr>
        <w:top w:val="none" w:sz="0" w:space="0" w:color="auto"/>
        <w:left w:val="none" w:sz="0" w:space="0" w:color="auto"/>
        <w:bottom w:val="none" w:sz="0" w:space="0" w:color="auto"/>
        <w:right w:val="none" w:sz="0" w:space="0" w:color="auto"/>
      </w:divBdr>
    </w:div>
    <w:div w:id="1127703704">
      <w:bodyDiv w:val="1"/>
      <w:marLeft w:val="0"/>
      <w:marRight w:val="0"/>
      <w:marTop w:val="0"/>
      <w:marBottom w:val="0"/>
      <w:divBdr>
        <w:top w:val="none" w:sz="0" w:space="0" w:color="auto"/>
        <w:left w:val="none" w:sz="0" w:space="0" w:color="auto"/>
        <w:bottom w:val="none" w:sz="0" w:space="0" w:color="auto"/>
        <w:right w:val="none" w:sz="0" w:space="0" w:color="auto"/>
      </w:divBdr>
      <w:divsChild>
        <w:div w:id="398944145">
          <w:marLeft w:val="0"/>
          <w:marRight w:val="0"/>
          <w:marTop w:val="0"/>
          <w:marBottom w:val="0"/>
          <w:divBdr>
            <w:top w:val="none" w:sz="0" w:space="0" w:color="auto"/>
            <w:left w:val="none" w:sz="0" w:space="0" w:color="auto"/>
            <w:bottom w:val="none" w:sz="0" w:space="0" w:color="auto"/>
            <w:right w:val="none" w:sz="0" w:space="0" w:color="auto"/>
          </w:divBdr>
          <w:divsChild>
            <w:div w:id="1667241599">
              <w:marLeft w:val="0"/>
              <w:marRight w:val="0"/>
              <w:marTop w:val="0"/>
              <w:marBottom w:val="0"/>
              <w:divBdr>
                <w:top w:val="none" w:sz="0" w:space="0" w:color="auto"/>
                <w:left w:val="none" w:sz="0" w:space="0" w:color="auto"/>
                <w:bottom w:val="none" w:sz="0" w:space="0" w:color="auto"/>
                <w:right w:val="none" w:sz="0" w:space="0" w:color="auto"/>
              </w:divBdr>
            </w:div>
            <w:div w:id="124280843">
              <w:marLeft w:val="0"/>
              <w:marRight w:val="0"/>
              <w:marTop w:val="0"/>
              <w:marBottom w:val="0"/>
              <w:divBdr>
                <w:top w:val="none" w:sz="0" w:space="0" w:color="auto"/>
                <w:left w:val="none" w:sz="0" w:space="0" w:color="auto"/>
                <w:bottom w:val="none" w:sz="0" w:space="0" w:color="auto"/>
                <w:right w:val="none" w:sz="0" w:space="0" w:color="auto"/>
              </w:divBdr>
            </w:div>
            <w:div w:id="588389965">
              <w:marLeft w:val="0"/>
              <w:marRight w:val="0"/>
              <w:marTop w:val="0"/>
              <w:marBottom w:val="0"/>
              <w:divBdr>
                <w:top w:val="none" w:sz="0" w:space="0" w:color="auto"/>
                <w:left w:val="none" w:sz="0" w:space="0" w:color="auto"/>
                <w:bottom w:val="none" w:sz="0" w:space="0" w:color="auto"/>
                <w:right w:val="none" w:sz="0" w:space="0" w:color="auto"/>
              </w:divBdr>
            </w:div>
            <w:div w:id="2101025059">
              <w:marLeft w:val="0"/>
              <w:marRight w:val="0"/>
              <w:marTop w:val="0"/>
              <w:marBottom w:val="0"/>
              <w:divBdr>
                <w:top w:val="none" w:sz="0" w:space="0" w:color="auto"/>
                <w:left w:val="none" w:sz="0" w:space="0" w:color="auto"/>
                <w:bottom w:val="none" w:sz="0" w:space="0" w:color="auto"/>
                <w:right w:val="none" w:sz="0" w:space="0" w:color="auto"/>
              </w:divBdr>
            </w:div>
            <w:div w:id="142622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29909">
      <w:bodyDiv w:val="1"/>
      <w:marLeft w:val="0"/>
      <w:marRight w:val="0"/>
      <w:marTop w:val="0"/>
      <w:marBottom w:val="0"/>
      <w:divBdr>
        <w:top w:val="none" w:sz="0" w:space="0" w:color="auto"/>
        <w:left w:val="none" w:sz="0" w:space="0" w:color="auto"/>
        <w:bottom w:val="none" w:sz="0" w:space="0" w:color="auto"/>
        <w:right w:val="none" w:sz="0" w:space="0" w:color="auto"/>
      </w:divBdr>
    </w:div>
    <w:div w:id="1160465625">
      <w:bodyDiv w:val="1"/>
      <w:marLeft w:val="0"/>
      <w:marRight w:val="0"/>
      <w:marTop w:val="0"/>
      <w:marBottom w:val="0"/>
      <w:divBdr>
        <w:top w:val="none" w:sz="0" w:space="0" w:color="auto"/>
        <w:left w:val="none" w:sz="0" w:space="0" w:color="auto"/>
        <w:bottom w:val="none" w:sz="0" w:space="0" w:color="auto"/>
        <w:right w:val="none" w:sz="0" w:space="0" w:color="auto"/>
      </w:divBdr>
    </w:div>
    <w:div w:id="1167751547">
      <w:bodyDiv w:val="1"/>
      <w:marLeft w:val="0"/>
      <w:marRight w:val="0"/>
      <w:marTop w:val="0"/>
      <w:marBottom w:val="0"/>
      <w:divBdr>
        <w:top w:val="none" w:sz="0" w:space="0" w:color="auto"/>
        <w:left w:val="none" w:sz="0" w:space="0" w:color="auto"/>
        <w:bottom w:val="none" w:sz="0" w:space="0" w:color="auto"/>
        <w:right w:val="none" w:sz="0" w:space="0" w:color="auto"/>
      </w:divBdr>
      <w:divsChild>
        <w:div w:id="1131020713">
          <w:marLeft w:val="0"/>
          <w:marRight w:val="0"/>
          <w:marTop w:val="0"/>
          <w:marBottom w:val="0"/>
          <w:divBdr>
            <w:top w:val="none" w:sz="0" w:space="0" w:color="auto"/>
            <w:left w:val="none" w:sz="0" w:space="0" w:color="auto"/>
            <w:bottom w:val="none" w:sz="0" w:space="0" w:color="auto"/>
            <w:right w:val="none" w:sz="0" w:space="0" w:color="auto"/>
          </w:divBdr>
          <w:divsChild>
            <w:div w:id="1611356782">
              <w:marLeft w:val="0"/>
              <w:marRight w:val="0"/>
              <w:marTop w:val="0"/>
              <w:marBottom w:val="0"/>
              <w:divBdr>
                <w:top w:val="none" w:sz="0" w:space="0" w:color="auto"/>
                <w:left w:val="none" w:sz="0" w:space="0" w:color="auto"/>
                <w:bottom w:val="none" w:sz="0" w:space="0" w:color="auto"/>
                <w:right w:val="none" w:sz="0" w:space="0" w:color="auto"/>
              </w:divBdr>
            </w:div>
            <w:div w:id="1125923961">
              <w:marLeft w:val="0"/>
              <w:marRight w:val="0"/>
              <w:marTop w:val="0"/>
              <w:marBottom w:val="0"/>
              <w:divBdr>
                <w:top w:val="none" w:sz="0" w:space="0" w:color="auto"/>
                <w:left w:val="none" w:sz="0" w:space="0" w:color="auto"/>
                <w:bottom w:val="none" w:sz="0" w:space="0" w:color="auto"/>
                <w:right w:val="none" w:sz="0" w:space="0" w:color="auto"/>
              </w:divBdr>
            </w:div>
            <w:div w:id="312489288">
              <w:marLeft w:val="0"/>
              <w:marRight w:val="0"/>
              <w:marTop w:val="0"/>
              <w:marBottom w:val="0"/>
              <w:divBdr>
                <w:top w:val="none" w:sz="0" w:space="0" w:color="auto"/>
                <w:left w:val="none" w:sz="0" w:space="0" w:color="auto"/>
                <w:bottom w:val="none" w:sz="0" w:space="0" w:color="auto"/>
                <w:right w:val="none" w:sz="0" w:space="0" w:color="auto"/>
              </w:divBdr>
            </w:div>
            <w:div w:id="459421953">
              <w:marLeft w:val="0"/>
              <w:marRight w:val="0"/>
              <w:marTop w:val="0"/>
              <w:marBottom w:val="0"/>
              <w:divBdr>
                <w:top w:val="none" w:sz="0" w:space="0" w:color="auto"/>
                <w:left w:val="none" w:sz="0" w:space="0" w:color="auto"/>
                <w:bottom w:val="none" w:sz="0" w:space="0" w:color="auto"/>
                <w:right w:val="none" w:sz="0" w:space="0" w:color="auto"/>
              </w:divBdr>
            </w:div>
            <w:div w:id="2105877856">
              <w:marLeft w:val="0"/>
              <w:marRight w:val="0"/>
              <w:marTop w:val="0"/>
              <w:marBottom w:val="0"/>
              <w:divBdr>
                <w:top w:val="none" w:sz="0" w:space="0" w:color="auto"/>
                <w:left w:val="none" w:sz="0" w:space="0" w:color="auto"/>
                <w:bottom w:val="none" w:sz="0" w:space="0" w:color="auto"/>
                <w:right w:val="none" w:sz="0" w:space="0" w:color="auto"/>
              </w:divBdr>
            </w:div>
            <w:div w:id="16887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4663">
      <w:bodyDiv w:val="1"/>
      <w:marLeft w:val="0"/>
      <w:marRight w:val="0"/>
      <w:marTop w:val="0"/>
      <w:marBottom w:val="0"/>
      <w:divBdr>
        <w:top w:val="none" w:sz="0" w:space="0" w:color="auto"/>
        <w:left w:val="none" w:sz="0" w:space="0" w:color="auto"/>
        <w:bottom w:val="none" w:sz="0" w:space="0" w:color="auto"/>
        <w:right w:val="none" w:sz="0" w:space="0" w:color="auto"/>
      </w:divBdr>
      <w:divsChild>
        <w:div w:id="1714619307">
          <w:marLeft w:val="0"/>
          <w:marRight w:val="0"/>
          <w:marTop w:val="0"/>
          <w:marBottom w:val="0"/>
          <w:divBdr>
            <w:top w:val="none" w:sz="0" w:space="0" w:color="auto"/>
            <w:left w:val="none" w:sz="0" w:space="0" w:color="auto"/>
            <w:bottom w:val="none" w:sz="0" w:space="0" w:color="auto"/>
            <w:right w:val="none" w:sz="0" w:space="0" w:color="auto"/>
          </w:divBdr>
          <w:divsChild>
            <w:div w:id="12530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6933">
      <w:bodyDiv w:val="1"/>
      <w:marLeft w:val="0"/>
      <w:marRight w:val="0"/>
      <w:marTop w:val="0"/>
      <w:marBottom w:val="0"/>
      <w:divBdr>
        <w:top w:val="none" w:sz="0" w:space="0" w:color="auto"/>
        <w:left w:val="none" w:sz="0" w:space="0" w:color="auto"/>
        <w:bottom w:val="none" w:sz="0" w:space="0" w:color="auto"/>
        <w:right w:val="none" w:sz="0" w:space="0" w:color="auto"/>
      </w:divBdr>
    </w:div>
    <w:div w:id="1173102475">
      <w:bodyDiv w:val="1"/>
      <w:marLeft w:val="0"/>
      <w:marRight w:val="0"/>
      <w:marTop w:val="0"/>
      <w:marBottom w:val="0"/>
      <w:divBdr>
        <w:top w:val="none" w:sz="0" w:space="0" w:color="auto"/>
        <w:left w:val="none" w:sz="0" w:space="0" w:color="auto"/>
        <w:bottom w:val="none" w:sz="0" w:space="0" w:color="auto"/>
        <w:right w:val="none" w:sz="0" w:space="0" w:color="auto"/>
      </w:divBdr>
    </w:div>
    <w:div w:id="1178733209">
      <w:bodyDiv w:val="1"/>
      <w:marLeft w:val="0"/>
      <w:marRight w:val="0"/>
      <w:marTop w:val="0"/>
      <w:marBottom w:val="0"/>
      <w:divBdr>
        <w:top w:val="none" w:sz="0" w:space="0" w:color="auto"/>
        <w:left w:val="none" w:sz="0" w:space="0" w:color="auto"/>
        <w:bottom w:val="none" w:sz="0" w:space="0" w:color="auto"/>
        <w:right w:val="none" w:sz="0" w:space="0" w:color="auto"/>
      </w:divBdr>
      <w:divsChild>
        <w:div w:id="546256908">
          <w:marLeft w:val="150"/>
          <w:marRight w:val="0"/>
          <w:marTop w:val="0"/>
          <w:marBottom w:val="0"/>
          <w:divBdr>
            <w:top w:val="none" w:sz="0" w:space="0" w:color="auto"/>
            <w:left w:val="none" w:sz="0" w:space="0" w:color="auto"/>
            <w:bottom w:val="none" w:sz="0" w:space="0" w:color="auto"/>
            <w:right w:val="none" w:sz="0" w:space="0" w:color="auto"/>
          </w:divBdr>
          <w:divsChild>
            <w:div w:id="1472019671">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1180972710">
      <w:bodyDiv w:val="1"/>
      <w:marLeft w:val="0"/>
      <w:marRight w:val="0"/>
      <w:marTop w:val="0"/>
      <w:marBottom w:val="0"/>
      <w:divBdr>
        <w:top w:val="none" w:sz="0" w:space="0" w:color="auto"/>
        <w:left w:val="none" w:sz="0" w:space="0" w:color="auto"/>
        <w:bottom w:val="none" w:sz="0" w:space="0" w:color="auto"/>
        <w:right w:val="none" w:sz="0" w:space="0" w:color="auto"/>
      </w:divBdr>
    </w:div>
    <w:div w:id="1194267903">
      <w:bodyDiv w:val="1"/>
      <w:marLeft w:val="0"/>
      <w:marRight w:val="0"/>
      <w:marTop w:val="0"/>
      <w:marBottom w:val="0"/>
      <w:divBdr>
        <w:top w:val="none" w:sz="0" w:space="0" w:color="auto"/>
        <w:left w:val="none" w:sz="0" w:space="0" w:color="auto"/>
        <w:bottom w:val="none" w:sz="0" w:space="0" w:color="auto"/>
        <w:right w:val="none" w:sz="0" w:space="0" w:color="auto"/>
      </w:divBdr>
      <w:divsChild>
        <w:div w:id="892884433">
          <w:marLeft w:val="0"/>
          <w:marRight w:val="0"/>
          <w:marTop w:val="0"/>
          <w:marBottom w:val="0"/>
          <w:divBdr>
            <w:top w:val="none" w:sz="0" w:space="0" w:color="auto"/>
            <w:left w:val="none" w:sz="0" w:space="0" w:color="auto"/>
            <w:bottom w:val="none" w:sz="0" w:space="0" w:color="auto"/>
            <w:right w:val="none" w:sz="0" w:space="0" w:color="auto"/>
          </w:divBdr>
          <w:divsChild>
            <w:div w:id="19750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2237">
      <w:bodyDiv w:val="1"/>
      <w:marLeft w:val="0"/>
      <w:marRight w:val="0"/>
      <w:marTop w:val="0"/>
      <w:marBottom w:val="0"/>
      <w:divBdr>
        <w:top w:val="none" w:sz="0" w:space="0" w:color="auto"/>
        <w:left w:val="none" w:sz="0" w:space="0" w:color="auto"/>
        <w:bottom w:val="none" w:sz="0" w:space="0" w:color="auto"/>
        <w:right w:val="none" w:sz="0" w:space="0" w:color="auto"/>
      </w:divBdr>
    </w:div>
    <w:div w:id="1196387035">
      <w:bodyDiv w:val="1"/>
      <w:marLeft w:val="0"/>
      <w:marRight w:val="0"/>
      <w:marTop w:val="0"/>
      <w:marBottom w:val="0"/>
      <w:divBdr>
        <w:top w:val="none" w:sz="0" w:space="0" w:color="auto"/>
        <w:left w:val="none" w:sz="0" w:space="0" w:color="auto"/>
        <w:bottom w:val="none" w:sz="0" w:space="0" w:color="auto"/>
        <w:right w:val="none" w:sz="0" w:space="0" w:color="auto"/>
      </w:divBdr>
      <w:divsChild>
        <w:div w:id="1470972190">
          <w:marLeft w:val="0"/>
          <w:marRight w:val="0"/>
          <w:marTop w:val="0"/>
          <w:marBottom w:val="0"/>
          <w:divBdr>
            <w:top w:val="none" w:sz="0" w:space="0" w:color="auto"/>
            <w:left w:val="none" w:sz="0" w:space="0" w:color="auto"/>
            <w:bottom w:val="none" w:sz="0" w:space="0" w:color="auto"/>
            <w:right w:val="none" w:sz="0" w:space="0" w:color="auto"/>
          </w:divBdr>
          <w:divsChild>
            <w:div w:id="622686533">
              <w:marLeft w:val="0"/>
              <w:marRight w:val="0"/>
              <w:marTop w:val="0"/>
              <w:marBottom w:val="0"/>
              <w:divBdr>
                <w:top w:val="none" w:sz="0" w:space="0" w:color="auto"/>
                <w:left w:val="none" w:sz="0" w:space="0" w:color="auto"/>
                <w:bottom w:val="none" w:sz="0" w:space="0" w:color="auto"/>
                <w:right w:val="none" w:sz="0" w:space="0" w:color="auto"/>
              </w:divBdr>
            </w:div>
            <w:div w:id="257062800">
              <w:marLeft w:val="0"/>
              <w:marRight w:val="0"/>
              <w:marTop w:val="0"/>
              <w:marBottom w:val="0"/>
              <w:divBdr>
                <w:top w:val="none" w:sz="0" w:space="0" w:color="auto"/>
                <w:left w:val="none" w:sz="0" w:space="0" w:color="auto"/>
                <w:bottom w:val="none" w:sz="0" w:space="0" w:color="auto"/>
                <w:right w:val="none" w:sz="0" w:space="0" w:color="auto"/>
              </w:divBdr>
            </w:div>
            <w:div w:id="43723458">
              <w:marLeft w:val="0"/>
              <w:marRight w:val="0"/>
              <w:marTop w:val="0"/>
              <w:marBottom w:val="0"/>
              <w:divBdr>
                <w:top w:val="none" w:sz="0" w:space="0" w:color="auto"/>
                <w:left w:val="none" w:sz="0" w:space="0" w:color="auto"/>
                <w:bottom w:val="none" w:sz="0" w:space="0" w:color="auto"/>
                <w:right w:val="none" w:sz="0" w:space="0" w:color="auto"/>
              </w:divBdr>
            </w:div>
            <w:div w:id="1535726495">
              <w:marLeft w:val="0"/>
              <w:marRight w:val="0"/>
              <w:marTop w:val="0"/>
              <w:marBottom w:val="0"/>
              <w:divBdr>
                <w:top w:val="none" w:sz="0" w:space="0" w:color="auto"/>
                <w:left w:val="none" w:sz="0" w:space="0" w:color="auto"/>
                <w:bottom w:val="none" w:sz="0" w:space="0" w:color="auto"/>
                <w:right w:val="none" w:sz="0" w:space="0" w:color="auto"/>
              </w:divBdr>
            </w:div>
            <w:div w:id="334456677">
              <w:marLeft w:val="0"/>
              <w:marRight w:val="0"/>
              <w:marTop w:val="0"/>
              <w:marBottom w:val="0"/>
              <w:divBdr>
                <w:top w:val="none" w:sz="0" w:space="0" w:color="auto"/>
                <w:left w:val="none" w:sz="0" w:space="0" w:color="auto"/>
                <w:bottom w:val="none" w:sz="0" w:space="0" w:color="auto"/>
                <w:right w:val="none" w:sz="0" w:space="0" w:color="auto"/>
              </w:divBdr>
            </w:div>
            <w:div w:id="614945586">
              <w:marLeft w:val="0"/>
              <w:marRight w:val="0"/>
              <w:marTop w:val="0"/>
              <w:marBottom w:val="0"/>
              <w:divBdr>
                <w:top w:val="none" w:sz="0" w:space="0" w:color="auto"/>
                <w:left w:val="none" w:sz="0" w:space="0" w:color="auto"/>
                <w:bottom w:val="none" w:sz="0" w:space="0" w:color="auto"/>
                <w:right w:val="none" w:sz="0" w:space="0" w:color="auto"/>
              </w:divBdr>
            </w:div>
            <w:div w:id="1176268663">
              <w:marLeft w:val="0"/>
              <w:marRight w:val="0"/>
              <w:marTop w:val="0"/>
              <w:marBottom w:val="0"/>
              <w:divBdr>
                <w:top w:val="none" w:sz="0" w:space="0" w:color="auto"/>
                <w:left w:val="none" w:sz="0" w:space="0" w:color="auto"/>
                <w:bottom w:val="none" w:sz="0" w:space="0" w:color="auto"/>
                <w:right w:val="none" w:sz="0" w:space="0" w:color="auto"/>
              </w:divBdr>
            </w:div>
            <w:div w:id="1280333182">
              <w:marLeft w:val="0"/>
              <w:marRight w:val="0"/>
              <w:marTop w:val="0"/>
              <w:marBottom w:val="0"/>
              <w:divBdr>
                <w:top w:val="none" w:sz="0" w:space="0" w:color="auto"/>
                <w:left w:val="none" w:sz="0" w:space="0" w:color="auto"/>
                <w:bottom w:val="none" w:sz="0" w:space="0" w:color="auto"/>
                <w:right w:val="none" w:sz="0" w:space="0" w:color="auto"/>
              </w:divBdr>
            </w:div>
            <w:div w:id="1484154697">
              <w:marLeft w:val="0"/>
              <w:marRight w:val="0"/>
              <w:marTop w:val="0"/>
              <w:marBottom w:val="0"/>
              <w:divBdr>
                <w:top w:val="none" w:sz="0" w:space="0" w:color="auto"/>
                <w:left w:val="none" w:sz="0" w:space="0" w:color="auto"/>
                <w:bottom w:val="none" w:sz="0" w:space="0" w:color="auto"/>
                <w:right w:val="none" w:sz="0" w:space="0" w:color="auto"/>
              </w:divBdr>
            </w:div>
            <w:div w:id="2052487532">
              <w:marLeft w:val="0"/>
              <w:marRight w:val="0"/>
              <w:marTop w:val="0"/>
              <w:marBottom w:val="0"/>
              <w:divBdr>
                <w:top w:val="none" w:sz="0" w:space="0" w:color="auto"/>
                <w:left w:val="none" w:sz="0" w:space="0" w:color="auto"/>
                <w:bottom w:val="none" w:sz="0" w:space="0" w:color="auto"/>
                <w:right w:val="none" w:sz="0" w:space="0" w:color="auto"/>
              </w:divBdr>
            </w:div>
            <w:div w:id="1079713073">
              <w:marLeft w:val="0"/>
              <w:marRight w:val="0"/>
              <w:marTop w:val="0"/>
              <w:marBottom w:val="0"/>
              <w:divBdr>
                <w:top w:val="none" w:sz="0" w:space="0" w:color="auto"/>
                <w:left w:val="none" w:sz="0" w:space="0" w:color="auto"/>
                <w:bottom w:val="none" w:sz="0" w:space="0" w:color="auto"/>
                <w:right w:val="none" w:sz="0" w:space="0" w:color="auto"/>
              </w:divBdr>
            </w:div>
            <w:div w:id="2104908551">
              <w:marLeft w:val="0"/>
              <w:marRight w:val="0"/>
              <w:marTop w:val="0"/>
              <w:marBottom w:val="0"/>
              <w:divBdr>
                <w:top w:val="none" w:sz="0" w:space="0" w:color="auto"/>
                <w:left w:val="none" w:sz="0" w:space="0" w:color="auto"/>
                <w:bottom w:val="none" w:sz="0" w:space="0" w:color="auto"/>
                <w:right w:val="none" w:sz="0" w:space="0" w:color="auto"/>
              </w:divBdr>
            </w:div>
            <w:div w:id="1284771628">
              <w:marLeft w:val="0"/>
              <w:marRight w:val="0"/>
              <w:marTop w:val="0"/>
              <w:marBottom w:val="0"/>
              <w:divBdr>
                <w:top w:val="none" w:sz="0" w:space="0" w:color="auto"/>
                <w:left w:val="none" w:sz="0" w:space="0" w:color="auto"/>
                <w:bottom w:val="none" w:sz="0" w:space="0" w:color="auto"/>
                <w:right w:val="none" w:sz="0" w:space="0" w:color="auto"/>
              </w:divBdr>
            </w:div>
            <w:div w:id="191236167">
              <w:marLeft w:val="0"/>
              <w:marRight w:val="0"/>
              <w:marTop w:val="0"/>
              <w:marBottom w:val="0"/>
              <w:divBdr>
                <w:top w:val="none" w:sz="0" w:space="0" w:color="auto"/>
                <w:left w:val="none" w:sz="0" w:space="0" w:color="auto"/>
                <w:bottom w:val="none" w:sz="0" w:space="0" w:color="auto"/>
                <w:right w:val="none" w:sz="0" w:space="0" w:color="auto"/>
              </w:divBdr>
            </w:div>
            <w:div w:id="492449260">
              <w:marLeft w:val="0"/>
              <w:marRight w:val="0"/>
              <w:marTop w:val="0"/>
              <w:marBottom w:val="0"/>
              <w:divBdr>
                <w:top w:val="none" w:sz="0" w:space="0" w:color="auto"/>
                <w:left w:val="none" w:sz="0" w:space="0" w:color="auto"/>
                <w:bottom w:val="none" w:sz="0" w:space="0" w:color="auto"/>
                <w:right w:val="none" w:sz="0" w:space="0" w:color="auto"/>
              </w:divBdr>
            </w:div>
            <w:div w:id="1493523256">
              <w:marLeft w:val="0"/>
              <w:marRight w:val="0"/>
              <w:marTop w:val="0"/>
              <w:marBottom w:val="0"/>
              <w:divBdr>
                <w:top w:val="none" w:sz="0" w:space="0" w:color="auto"/>
                <w:left w:val="none" w:sz="0" w:space="0" w:color="auto"/>
                <w:bottom w:val="none" w:sz="0" w:space="0" w:color="auto"/>
                <w:right w:val="none" w:sz="0" w:space="0" w:color="auto"/>
              </w:divBdr>
            </w:div>
            <w:div w:id="157304689">
              <w:marLeft w:val="0"/>
              <w:marRight w:val="0"/>
              <w:marTop w:val="0"/>
              <w:marBottom w:val="0"/>
              <w:divBdr>
                <w:top w:val="none" w:sz="0" w:space="0" w:color="auto"/>
                <w:left w:val="none" w:sz="0" w:space="0" w:color="auto"/>
                <w:bottom w:val="none" w:sz="0" w:space="0" w:color="auto"/>
                <w:right w:val="none" w:sz="0" w:space="0" w:color="auto"/>
              </w:divBdr>
            </w:div>
            <w:div w:id="1307853752">
              <w:marLeft w:val="0"/>
              <w:marRight w:val="0"/>
              <w:marTop w:val="0"/>
              <w:marBottom w:val="0"/>
              <w:divBdr>
                <w:top w:val="none" w:sz="0" w:space="0" w:color="auto"/>
                <w:left w:val="none" w:sz="0" w:space="0" w:color="auto"/>
                <w:bottom w:val="none" w:sz="0" w:space="0" w:color="auto"/>
                <w:right w:val="none" w:sz="0" w:space="0" w:color="auto"/>
              </w:divBdr>
            </w:div>
            <w:div w:id="106780952">
              <w:marLeft w:val="0"/>
              <w:marRight w:val="0"/>
              <w:marTop w:val="0"/>
              <w:marBottom w:val="0"/>
              <w:divBdr>
                <w:top w:val="none" w:sz="0" w:space="0" w:color="auto"/>
                <w:left w:val="none" w:sz="0" w:space="0" w:color="auto"/>
                <w:bottom w:val="none" w:sz="0" w:space="0" w:color="auto"/>
                <w:right w:val="none" w:sz="0" w:space="0" w:color="auto"/>
              </w:divBdr>
            </w:div>
            <w:div w:id="267663218">
              <w:marLeft w:val="0"/>
              <w:marRight w:val="0"/>
              <w:marTop w:val="0"/>
              <w:marBottom w:val="0"/>
              <w:divBdr>
                <w:top w:val="none" w:sz="0" w:space="0" w:color="auto"/>
                <w:left w:val="none" w:sz="0" w:space="0" w:color="auto"/>
                <w:bottom w:val="none" w:sz="0" w:space="0" w:color="auto"/>
                <w:right w:val="none" w:sz="0" w:space="0" w:color="auto"/>
              </w:divBdr>
            </w:div>
            <w:div w:id="821701723">
              <w:marLeft w:val="0"/>
              <w:marRight w:val="0"/>
              <w:marTop w:val="0"/>
              <w:marBottom w:val="0"/>
              <w:divBdr>
                <w:top w:val="none" w:sz="0" w:space="0" w:color="auto"/>
                <w:left w:val="none" w:sz="0" w:space="0" w:color="auto"/>
                <w:bottom w:val="none" w:sz="0" w:space="0" w:color="auto"/>
                <w:right w:val="none" w:sz="0" w:space="0" w:color="auto"/>
              </w:divBdr>
            </w:div>
            <w:div w:id="860362539">
              <w:marLeft w:val="0"/>
              <w:marRight w:val="0"/>
              <w:marTop w:val="0"/>
              <w:marBottom w:val="0"/>
              <w:divBdr>
                <w:top w:val="none" w:sz="0" w:space="0" w:color="auto"/>
                <w:left w:val="none" w:sz="0" w:space="0" w:color="auto"/>
                <w:bottom w:val="none" w:sz="0" w:space="0" w:color="auto"/>
                <w:right w:val="none" w:sz="0" w:space="0" w:color="auto"/>
              </w:divBdr>
            </w:div>
            <w:div w:id="1719890603">
              <w:marLeft w:val="0"/>
              <w:marRight w:val="0"/>
              <w:marTop w:val="0"/>
              <w:marBottom w:val="0"/>
              <w:divBdr>
                <w:top w:val="none" w:sz="0" w:space="0" w:color="auto"/>
                <w:left w:val="none" w:sz="0" w:space="0" w:color="auto"/>
                <w:bottom w:val="none" w:sz="0" w:space="0" w:color="auto"/>
                <w:right w:val="none" w:sz="0" w:space="0" w:color="auto"/>
              </w:divBdr>
            </w:div>
            <w:div w:id="901989271">
              <w:marLeft w:val="0"/>
              <w:marRight w:val="0"/>
              <w:marTop w:val="0"/>
              <w:marBottom w:val="0"/>
              <w:divBdr>
                <w:top w:val="none" w:sz="0" w:space="0" w:color="auto"/>
                <w:left w:val="none" w:sz="0" w:space="0" w:color="auto"/>
                <w:bottom w:val="none" w:sz="0" w:space="0" w:color="auto"/>
                <w:right w:val="none" w:sz="0" w:space="0" w:color="auto"/>
              </w:divBdr>
            </w:div>
            <w:div w:id="291446221">
              <w:marLeft w:val="0"/>
              <w:marRight w:val="0"/>
              <w:marTop w:val="0"/>
              <w:marBottom w:val="0"/>
              <w:divBdr>
                <w:top w:val="none" w:sz="0" w:space="0" w:color="auto"/>
                <w:left w:val="none" w:sz="0" w:space="0" w:color="auto"/>
                <w:bottom w:val="none" w:sz="0" w:space="0" w:color="auto"/>
                <w:right w:val="none" w:sz="0" w:space="0" w:color="auto"/>
              </w:divBdr>
            </w:div>
            <w:div w:id="1338926988">
              <w:marLeft w:val="0"/>
              <w:marRight w:val="0"/>
              <w:marTop w:val="0"/>
              <w:marBottom w:val="0"/>
              <w:divBdr>
                <w:top w:val="none" w:sz="0" w:space="0" w:color="auto"/>
                <w:left w:val="none" w:sz="0" w:space="0" w:color="auto"/>
                <w:bottom w:val="none" w:sz="0" w:space="0" w:color="auto"/>
                <w:right w:val="none" w:sz="0" w:space="0" w:color="auto"/>
              </w:divBdr>
            </w:div>
            <w:div w:id="298071046">
              <w:marLeft w:val="0"/>
              <w:marRight w:val="0"/>
              <w:marTop w:val="0"/>
              <w:marBottom w:val="0"/>
              <w:divBdr>
                <w:top w:val="none" w:sz="0" w:space="0" w:color="auto"/>
                <w:left w:val="none" w:sz="0" w:space="0" w:color="auto"/>
                <w:bottom w:val="none" w:sz="0" w:space="0" w:color="auto"/>
                <w:right w:val="none" w:sz="0" w:space="0" w:color="auto"/>
              </w:divBdr>
            </w:div>
            <w:div w:id="1533302619">
              <w:marLeft w:val="0"/>
              <w:marRight w:val="0"/>
              <w:marTop w:val="0"/>
              <w:marBottom w:val="0"/>
              <w:divBdr>
                <w:top w:val="none" w:sz="0" w:space="0" w:color="auto"/>
                <w:left w:val="none" w:sz="0" w:space="0" w:color="auto"/>
                <w:bottom w:val="none" w:sz="0" w:space="0" w:color="auto"/>
                <w:right w:val="none" w:sz="0" w:space="0" w:color="auto"/>
              </w:divBdr>
            </w:div>
            <w:div w:id="1698627969">
              <w:marLeft w:val="0"/>
              <w:marRight w:val="0"/>
              <w:marTop w:val="0"/>
              <w:marBottom w:val="0"/>
              <w:divBdr>
                <w:top w:val="none" w:sz="0" w:space="0" w:color="auto"/>
                <w:left w:val="none" w:sz="0" w:space="0" w:color="auto"/>
                <w:bottom w:val="none" w:sz="0" w:space="0" w:color="auto"/>
                <w:right w:val="none" w:sz="0" w:space="0" w:color="auto"/>
              </w:divBdr>
            </w:div>
            <w:div w:id="1120220276">
              <w:marLeft w:val="0"/>
              <w:marRight w:val="0"/>
              <w:marTop w:val="0"/>
              <w:marBottom w:val="0"/>
              <w:divBdr>
                <w:top w:val="none" w:sz="0" w:space="0" w:color="auto"/>
                <w:left w:val="none" w:sz="0" w:space="0" w:color="auto"/>
                <w:bottom w:val="none" w:sz="0" w:space="0" w:color="auto"/>
                <w:right w:val="none" w:sz="0" w:space="0" w:color="auto"/>
              </w:divBdr>
            </w:div>
            <w:div w:id="12993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4805">
      <w:bodyDiv w:val="1"/>
      <w:marLeft w:val="0"/>
      <w:marRight w:val="0"/>
      <w:marTop w:val="0"/>
      <w:marBottom w:val="0"/>
      <w:divBdr>
        <w:top w:val="none" w:sz="0" w:space="0" w:color="auto"/>
        <w:left w:val="none" w:sz="0" w:space="0" w:color="auto"/>
        <w:bottom w:val="none" w:sz="0" w:space="0" w:color="auto"/>
        <w:right w:val="none" w:sz="0" w:space="0" w:color="auto"/>
      </w:divBdr>
    </w:div>
    <w:div w:id="1211767727">
      <w:bodyDiv w:val="1"/>
      <w:marLeft w:val="0"/>
      <w:marRight w:val="0"/>
      <w:marTop w:val="0"/>
      <w:marBottom w:val="0"/>
      <w:divBdr>
        <w:top w:val="none" w:sz="0" w:space="0" w:color="auto"/>
        <w:left w:val="none" w:sz="0" w:space="0" w:color="auto"/>
        <w:bottom w:val="none" w:sz="0" w:space="0" w:color="auto"/>
        <w:right w:val="none" w:sz="0" w:space="0" w:color="auto"/>
      </w:divBdr>
      <w:divsChild>
        <w:div w:id="989553299">
          <w:marLeft w:val="0"/>
          <w:marRight w:val="0"/>
          <w:marTop w:val="0"/>
          <w:marBottom w:val="0"/>
          <w:divBdr>
            <w:top w:val="none" w:sz="0" w:space="0" w:color="auto"/>
            <w:left w:val="none" w:sz="0" w:space="0" w:color="auto"/>
            <w:bottom w:val="none" w:sz="0" w:space="0" w:color="auto"/>
            <w:right w:val="none" w:sz="0" w:space="0" w:color="auto"/>
          </w:divBdr>
          <w:divsChild>
            <w:div w:id="144063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762">
      <w:bodyDiv w:val="1"/>
      <w:marLeft w:val="0"/>
      <w:marRight w:val="0"/>
      <w:marTop w:val="0"/>
      <w:marBottom w:val="0"/>
      <w:divBdr>
        <w:top w:val="none" w:sz="0" w:space="0" w:color="auto"/>
        <w:left w:val="none" w:sz="0" w:space="0" w:color="auto"/>
        <w:bottom w:val="none" w:sz="0" w:space="0" w:color="auto"/>
        <w:right w:val="none" w:sz="0" w:space="0" w:color="auto"/>
      </w:divBdr>
      <w:divsChild>
        <w:div w:id="904535654">
          <w:marLeft w:val="0"/>
          <w:marRight w:val="0"/>
          <w:marTop w:val="0"/>
          <w:marBottom w:val="0"/>
          <w:divBdr>
            <w:top w:val="none" w:sz="0" w:space="0" w:color="auto"/>
            <w:left w:val="none" w:sz="0" w:space="0" w:color="auto"/>
            <w:bottom w:val="none" w:sz="0" w:space="0" w:color="auto"/>
            <w:right w:val="none" w:sz="0" w:space="0" w:color="auto"/>
          </w:divBdr>
          <w:divsChild>
            <w:div w:id="14136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7331">
      <w:bodyDiv w:val="1"/>
      <w:marLeft w:val="0"/>
      <w:marRight w:val="0"/>
      <w:marTop w:val="0"/>
      <w:marBottom w:val="0"/>
      <w:divBdr>
        <w:top w:val="none" w:sz="0" w:space="0" w:color="auto"/>
        <w:left w:val="none" w:sz="0" w:space="0" w:color="auto"/>
        <w:bottom w:val="none" w:sz="0" w:space="0" w:color="auto"/>
        <w:right w:val="none" w:sz="0" w:space="0" w:color="auto"/>
      </w:divBdr>
    </w:div>
    <w:div w:id="1246913465">
      <w:bodyDiv w:val="1"/>
      <w:marLeft w:val="0"/>
      <w:marRight w:val="0"/>
      <w:marTop w:val="0"/>
      <w:marBottom w:val="0"/>
      <w:divBdr>
        <w:top w:val="none" w:sz="0" w:space="0" w:color="auto"/>
        <w:left w:val="none" w:sz="0" w:space="0" w:color="auto"/>
        <w:bottom w:val="none" w:sz="0" w:space="0" w:color="auto"/>
        <w:right w:val="none" w:sz="0" w:space="0" w:color="auto"/>
      </w:divBdr>
    </w:div>
    <w:div w:id="1248418731">
      <w:bodyDiv w:val="1"/>
      <w:marLeft w:val="0"/>
      <w:marRight w:val="0"/>
      <w:marTop w:val="0"/>
      <w:marBottom w:val="0"/>
      <w:divBdr>
        <w:top w:val="none" w:sz="0" w:space="0" w:color="auto"/>
        <w:left w:val="none" w:sz="0" w:space="0" w:color="auto"/>
        <w:bottom w:val="none" w:sz="0" w:space="0" w:color="auto"/>
        <w:right w:val="none" w:sz="0" w:space="0" w:color="auto"/>
      </w:divBdr>
    </w:div>
    <w:div w:id="1266306182">
      <w:bodyDiv w:val="1"/>
      <w:marLeft w:val="0"/>
      <w:marRight w:val="0"/>
      <w:marTop w:val="0"/>
      <w:marBottom w:val="0"/>
      <w:divBdr>
        <w:top w:val="none" w:sz="0" w:space="0" w:color="auto"/>
        <w:left w:val="none" w:sz="0" w:space="0" w:color="auto"/>
        <w:bottom w:val="none" w:sz="0" w:space="0" w:color="auto"/>
        <w:right w:val="none" w:sz="0" w:space="0" w:color="auto"/>
      </w:divBdr>
      <w:divsChild>
        <w:div w:id="1505392219">
          <w:marLeft w:val="150"/>
          <w:marRight w:val="0"/>
          <w:marTop w:val="450"/>
          <w:marBottom w:val="0"/>
          <w:divBdr>
            <w:top w:val="none" w:sz="0" w:space="0" w:color="auto"/>
            <w:left w:val="none" w:sz="0" w:space="0" w:color="auto"/>
            <w:bottom w:val="none" w:sz="0" w:space="0" w:color="auto"/>
            <w:right w:val="none" w:sz="0" w:space="0" w:color="auto"/>
          </w:divBdr>
        </w:div>
        <w:div w:id="568342567">
          <w:marLeft w:val="150"/>
          <w:marRight w:val="0"/>
          <w:marTop w:val="450"/>
          <w:marBottom w:val="0"/>
          <w:divBdr>
            <w:top w:val="none" w:sz="0" w:space="0" w:color="auto"/>
            <w:left w:val="none" w:sz="0" w:space="0" w:color="auto"/>
            <w:bottom w:val="none" w:sz="0" w:space="0" w:color="auto"/>
            <w:right w:val="none" w:sz="0" w:space="0" w:color="auto"/>
          </w:divBdr>
        </w:div>
      </w:divsChild>
    </w:div>
    <w:div w:id="1276718553">
      <w:bodyDiv w:val="1"/>
      <w:marLeft w:val="0"/>
      <w:marRight w:val="0"/>
      <w:marTop w:val="0"/>
      <w:marBottom w:val="0"/>
      <w:divBdr>
        <w:top w:val="none" w:sz="0" w:space="0" w:color="auto"/>
        <w:left w:val="none" w:sz="0" w:space="0" w:color="auto"/>
        <w:bottom w:val="none" w:sz="0" w:space="0" w:color="auto"/>
        <w:right w:val="none" w:sz="0" w:space="0" w:color="auto"/>
      </w:divBdr>
      <w:divsChild>
        <w:div w:id="1232616244">
          <w:marLeft w:val="0"/>
          <w:marRight w:val="0"/>
          <w:marTop w:val="0"/>
          <w:marBottom w:val="0"/>
          <w:divBdr>
            <w:top w:val="none" w:sz="0" w:space="0" w:color="auto"/>
            <w:left w:val="none" w:sz="0" w:space="0" w:color="auto"/>
            <w:bottom w:val="none" w:sz="0" w:space="0" w:color="auto"/>
            <w:right w:val="none" w:sz="0" w:space="0" w:color="auto"/>
          </w:divBdr>
          <w:divsChild>
            <w:div w:id="79836608">
              <w:marLeft w:val="0"/>
              <w:marRight w:val="0"/>
              <w:marTop w:val="0"/>
              <w:marBottom w:val="0"/>
              <w:divBdr>
                <w:top w:val="none" w:sz="0" w:space="0" w:color="auto"/>
                <w:left w:val="none" w:sz="0" w:space="0" w:color="auto"/>
                <w:bottom w:val="none" w:sz="0" w:space="0" w:color="auto"/>
                <w:right w:val="none" w:sz="0" w:space="0" w:color="auto"/>
              </w:divBdr>
            </w:div>
            <w:div w:id="359205165">
              <w:marLeft w:val="0"/>
              <w:marRight w:val="0"/>
              <w:marTop w:val="0"/>
              <w:marBottom w:val="0"/>
              <w:divBdr>
                <w:top w:val="none" w:sz="0" w:space="0" w:color="auto"/>
                <w:left w:val="none" w:sz="0" w:space="0" w:color="auto"/>
                <w:bottom w:val="none" w:sz="0" w:space="0" w:color="auto"/>
                <w:right w:val="none" w:sz="0" w:space="0" w:color="auto"/>
              </w:divBdr>
            </w:div>
            <w:div w:id="2066029167">
              <w:marLeft w:val="0"/>
              <w:marRight w:val="0"/>
              <w:marTop w:val="0"/>
              <w:marBottom w:val="0"/>
              <w:divBdr>
                <w:top w:val="none" w:sz="0" w:space="0" w:color="auto"/>
                <w:left w:val="none" w:sz="0" w:space="0" w:color="auto"/>
                <w:bottom w:val="none" w:sz="0" w:space="0" w:color="auto"/>
                <w:right w:val="none" w:sz="0" w:space="0" w:color="auto"/>
              </w:divBdr>
            </w:div>
            <w:div w:id="629945722">
              <w:marLeft w:val="0"/>
              <w:marRight w:val="0"/>
              <w:marTop w:val="0"/>
              <w:marBottom w:val="0"/>
              <w:divBdr>
                <w:top w:val="none" w:sz="0" w:space="0" w:color="auto"/>
                <w:left w:val="none" w:sz="0" w:space="0" w:color="auto"/>
                <w:bottom w:val="none" w:sz="0" w:space="0" w:color="auto"/>
                <w:right w:val="none" w:sz="0" w:space="0" w:color="auto"/>
              </w:divBdr>
            </w:div>
            <w:div w:id="527836326">
              <w:marLeft w:val="0"/>
              <w:marRight w:val="0"/>
              <w:marTop w:val="0"/>
              <w:marBottom w:val="0"/>
              <w:divBdr>
                <w:top w:val="none" w:sz="0" w:space="0" w:color="auto"/>
                <w:left w:val="none" w:sz="0" w:space="0" w:color="auto"/>
                <w:bottom w:val="none" w:sz="0" w:space="0" w:color="auto"/>
                <w:right w:val="none" w:sz="0" w:space="0" w:color="auto"/>
              </w:divBdr>
            </w:div>
            <w:div w:id="138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8311">
      <w:bodyDiv w:val="1"/>
      <w:marLeft w:val="0"/>
      <w:marRight w:val="0"/>
      <w:marTop w:val="0"/>
      <w:marBottom w:val="0"/>
      <w:divBdr>
        <w:top w:val="none" w:sz="0" w:space="0" w:color="auto"/>
        <w:left w:val="none" w:sz="0" w:space="0" w:color="auto"/>
        <w:bottom w:val="none" w:sz="0" w:space="0" w:color="auto"/>
        <w:right w:val="none" w:sz="0" w:space="0" w:color="auto"/>
      </w:divBdr>
    </w:div>
    <w:div w:id="1293832008">
      <w:bodyDiv w:val="1"/>
      <w:marLeft w:val="0"/>
      <w:marRight w:val="0"/>
      <w:marTop w:val="0"/>
      <w:marBottom w:val="0"/>
      <w:divBdr>
        <w:top w:val="none" w:sz="0" w:space="0" w:color="auto"/>
        <w:left w:val="none" w:sz="0" w:space="0" w:color="auto"/>
        <w:bottom w:val="none" w:sz="0" w:space="0" w:color="auto"/>
        <w:right w:val="none" w:sz="0" w:space="0" w:color="auto"/>
      </w:divBdr>
    </w:div>
    <w:div w:id="1297877946">
      <w:bodyDiv w:val="1"/>
      <w:marLeft w:val="0"/>
      <w:marRight w:val="0"/>
      <w:marTop w:val="0"/>
      <w:marBottom w:val="0"/>
      <w:divBdr>
        <w:top w:val="none" w:sz="0" w:space="0" w:color="auto"/>
        <w:left w:val="none" w:sz="0" w:space="0" w:color="auto"/>
        <w:bottom w:val="none" w:sz="0" w:space="0" w:color="auto"/>
        <w:right w:val="none" w:sz="0" w:space="0" w:color="auto"/>
      </w:divBdr>
      <w:divsChild>
        <w:div w:id="1849438220">
          <w:marLeft w:val="0"/>
          <w:marRight w:val="0"/>
          <w:marTop w:val="0"/>
          <w:marBottom w:val="0"/>
          <w:divBdr>
            <w:top w:val="none" w:sz="0" w:space="0" w:color="auto"/>
            <w:left w:val="none" w:sz="0" w:space="0" w:color="auto"/>
            <w:bottom w:val="none" w:sz="0" w:space="0" w:color="auto"/>
            <w:right w:val="none" w:sz="0" w:space="0" w:color="auto"/>
          </w:divBdr>
          <w:divsChild>
            <w:div w:id="1600136598">
              <w:marLeft w:val="0"/>
              <w:marRight w:val="0"/>
              <w:marTop w:val="0"/>
              <w:marBottom w:val="0"/>
              <w:divBdr>
                <w:top w:val="none" w:sz="0" w:space="0" w:color="auto"/>
                <w:left w:val="none" w:sz="0" w:space="0" w:color="auto"/>
                <w:bottom w:val="none" w:sz="0" w:space="0" w:color="auto"/>
                <w:right w:val="none" w:sz="0" w:space="0" w:color="auto"/>
              </w:divBdr>
              <w:divsChild>
                <w:div w:id="2818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61827">
      <w:bodyDiv w:val="1"/>
      <w:marLeft w:val="0"/>
      <w:marRight w:val="0"/>
      <w:marTop w:val="0"/>
      <w:marBottom w:val="0"/>
      <w:divBdr>
        <w:top w:val="none" w:sz="0" w:space="0" w:color="auto"/>
        <w:left w:val="none" w:sz="0" w:space="0" w:color="auto"/>
        <w:bottom w:val="none" w:sz="0" w:space="0" w:color="auto"/>
        <w:right w:val="none" w:sz="0" w:space="0" w:color="auto"/>
      </w:divBdr>
    </w:div>
    <w:div w:id="1315451046">
      <w:bodyDiv w:val="1"/>
      <w:marLeft w:val="0"/>
      <w:marRight w:val="0"/>
      <w:marTop w:val="0"/>
      <w:marBottom w:val="0"/>
      <w:divBdr>
        <w:top w:val="none" w:sz="0" w:space="0" w:color="auto"/>
        <w:left w:val="none" w:sz="0" w:space="0" w:color="auto"/>
        <w:bottom w:val="none" w:sz="0" w:space="0" w:color="auto"/>
        <w:right w:val="none" w:sz="0" w:space="0" w:color="auto"/>
      </w:divBdr>
    </w:div>
    <w:div w:id="1322194398">
      <w:bodyDiv w:val="1"/>
      <w:marLeft w:val="0"/>
      <w:marRight w:val="0"/>
      <w:marTop w:val="0"/>
      <w:marBottom w:val="0"/>
      <w:divBdr>
        <w:top w:val="none" w:sz="0" w:space="0" w:color="auto"/>
        <w:left w:val="none" w:sz="0" w:space="0" w:color="auto"/>
        <w:bottom w:val="none" w:sz="0" w:space="0" w:color="auto"/>
        <w:right w:val="none" w:sz="0" w:space="0" w:color="auto"/>
      </w:divBdr>
      <w:divsChild>
        <w:div w:id="821701604">
          <w:marLeft w:val="0"/>
          <w:marRight w:val="0"/>
          <w:marTop w:val="0"/>
          <w:marBottom w:val="0"/>
          <w:divBdr>
            <w:top w:val="none" w:sz="0" w:space="0" w:color="auto"/>
            <w:left w:val="none" w:sz="0" w:space="0" w:color="auto"/>
            <w:bottom w:val="none" w:sz="0" w:space="0" w:color="auto"/>
            <w:right w:val="none" w:sz="0" w:space="0" w:color="auto"/>
          </w:divBdr>
          <w:divsChild>
            <w:div w:id="7394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5315">
      <w:bodyDiv w:val="1"/>
      <w:marLeft w:val="0"/>
      <w:marRight w:val="0"/>
      <w:marTop w:val="0"/>
      <w:marBottom w:val="0"/>
      <w:divBdr>
        <w:top w:val="none" w:sz="0" w:space="0" w:color="auto"/>
        <w:left w:val="none" w:sz="0" w:space="0" w:color="auto"/>
        <w:bottom w:val="none" w:sz="0" w:space="0" w:color="auto"/>
        <w:right w:val="none" w:sz="0" w:space="0" w:color="auto"/>
      </w:divBdr>
      <w:divsChild>
        <w:div w:id="1862475557">
          <w:marLeft w:val="0"/>
          <w:marRight w:val="0"/>
          <w:marTop w:val="0"/>
          <w:marBottom w:val="0"/>
          <w:divBdr>
            <w:top w:val="none" w:sz="0" w:space="0" w:color="auto"/>
            <w:left w:val="none" w:sz="0" w:space="0" w:color="auto"/>
            <w:bottom w:val="none" w:sz="0" w:space="0" w:color="auto"/>
            <w:right w:val="none" w:sz="0" w:space="0" w:color="auto"/>
          </w:divBdr>
        </w:div>
      </w:divsChild>
    </w:div>
    <w:div w:id="1325089895">
      <w:bodyDiv w:val="1"/>
      <w:marLeft w:val="0"/>
      <w:marRight w:val="0"/>
      <w:marTop w:val="0"/>
      <w:marBottom w:val="0"/>
      <w:divBdr>
        <w:top w:val="none" w:sz="0" w:space="0" w:color="auto"/>
        <w:left w:val="none" w:sz="0" w:space="0" w:color="auto"/>
        <w:bottom w:val="none" w:sz="0" w:space="0" w:color="auto"/>
        <w:right w:val="none" w:sz="0" w:space="0" w:color="auto"/>
      </w:divBdr>
    </w:div>
    <w:div w:id="1330328381">
      <w:bodyDiv w:val="1"/>
      <w:marLeft w:val="0"/>
      <w:marRight w:val="0"/>
      <w:marTop w:val="0"/>
      <w:marBottom w:val="0"/>
      <w:divBdr>
        <w:top w:val="none" w:sz="0" w:space="0" w:color="auto"/>
        <w:left w:val="none" w:sz="0" w:space="0" w:color="auto"/>
        <w:bottom w:val="none" w:sz="0" w:space="0" w:color="auto"/>
        <w:right w:val="none" w:sz="0" w:space="0" w:color="auto"/>
      </w:divBdr>
    </w:div>
    <w:div w:id="1337458869">
      <w:bodyDiv w:val="1"/>
      <w:marLeft w:val="0"/>
      <w:marRight w:val="0"/>
      <w:marTop w:val="0"/>
      <w:marBottom w:val="0"/>
      <w:divBdr>
        <w:top w:val="none" w:sz="0" w:space="0" w:color="auto"/>
        <w:left w:val="none" w:sz="0" w:space="0" w:color="auto"/>
        <w:bottom w:val="none" w:sz="0" w:space="0" w:color="auto"/>
        <w:right w:val="none" w:sz="0" w:space="0" w:color="auto"/>
      </w:divBdr>
    </w:div>
    <w:div w:id="1343774512">
      <w:bodyDiv w:val="1"/>
      <w:marLeft w:val="0"/>
      <w:marRight w:val="0"/>
      <w:marTop w:val="0"/>
      <w:marBottom w:val="0"/>
      <w:divBdr>
        <w:top w:val="none" w:sz="0" w:space="0" w:color="auto"/>
        <w:left w:val="none" w:sz="0" w:space="0" w:color="auto"/>
        <w:bottom w:val="none" w:sz="0" w:space="0" w:color="auto"/>
        <w:right w:val="none" w:sz="0" w:space="0" w:color="auto"/>
      </w:divBdr>
    </w:div>
    <w:div w:id="1347705466">
      <w:bodyDiv w:val="1"/>
      <w:marLeft w:val="0"/>
      <w:marRight w:val="0"/>
      <w:marTop w:val="0"/>
      <w:marBottom w:val="0"/>
      <w:divBdr>
        <w:top w:val="none" w:sz="0" w:space="0" w:color="auto"/>
        <w:left w:val="none" w:sz="0" w:space="0" w:color="auto"/>
        <w:bottom w:val="none" w:sz="0" w:space="0" w:color="auto"/>
        <w:right w:val="none" w:sz="0" w:space="0" w:color="auto"/>
      </w:divBdr>
    </w:div>
    <w:div w:id="1351295973">
      <w:bodyDiv w:val="1"/>
      <w:marLeft w:val="0"/>
      <w:marRight w:val="0"/>
      <w:marTop w:val="0"/>
      <w:marBottom w:val="0"/>
      <w:divBdr>
        <w:top w:val="none" w:sz="0" w:space="0" w:color="auto"/>
        <w:left w:val="none" w:sz="0" w:space="0" w:color="auto"/>
        <w:bottom w:val="none" w:sz="0" w:space="0" w:color="auto"/>
        <w:right w:val="none" w:sz="0" w:space="0" w:color="auto"/>
      </w:divBdr>
      <w:divsChild>
        <w:div w:id="1495757717">
          <w:marLeft w:val="0"/>
          <w:marRight w:val="0"/>
          <w:marTop w:val="0"/>
          <w:marBottom w:val="0"/>
          <w:divBdr>
            <w:top w:val="none" w:sz="0" w:space="0" w:color="auto"/>
            <w:left w:val="none" w:sz="0" w:space="0" w:color="auto"/>
            <w:bottom w:val="none" w:sz="0" w:space="0" w:color="auto"/>
            <w:right w:val="none" w:sz="0" w:space="0" w:color="auto"/>
          </w:divBdr>
          <w:divsChild>
            <w:div w:id="283735887">
              <w:marLeft w:val="0"/>
              <w:marRight w:val="0"/>
              <w:marTop w:val="0"/>
              <w:marBottom w:val="0"/>
              <w:divBdr>
                <w:top w:val="none" w:sz="0" w:space="0" w:color="auto"/>
                <w:left w:val="none" w:sz="0" w:space="0" w:color="auto"/>
                <w:bottom w:val="none" w:sz="0" w:space="0" w:color="auto"/>
                <w:right w:val="none" w:sz="0" w:space="0" w:color="auto"/>
              </w:divBdr>
            </w:div>
            <w:div w:id="1326742887">
              <w:marLeft w:val="0"/>
              <w:marRight w:val="0"/>
              <w:marTop w:val="0"/>
              <w:marBottom w:val="0"/>
              <w:divBdr>
                <w:top w:val="none" w:sz="0" w:space="0" w:color="auto"/>
                <w:left w:val="none" w:sz="0" w:space="0" w:color="auto"/>
                <w:bottom w:val="none" w:sz="0" w:space="0" w:color="auto"/>
                <w:right w:val="none" w:sz="0" w:space="0" w:color="auto"/>
              </w:divBdr>
            </w:div>
            <w:div w:id="370737282">
              <w:marLeft w:val="0"/>
              <w:marRight w:val="0"/>
              <w:marTop w:val="0"/>
              <w:marBottom w:val="0"/>
              <w:divBdr>
                <w:top w:val="none" w:sz="0" w:space="0" w:color="auto"/>
                <w:left w:val="none" w:sz="0" w:space="0" w:color="auto"/>
                <w:bottom w:val="none" w:sz="0" w:space="0" w:color="auto"/>
                <w:right w:val="none" w:sz="0" w:space="0" w:color="auto"/>
              </w:divBdr>
            </w:div>
            <w:div w:id="34963408">
              <w:marLeft w:val="0"/>
              <w:marRight w:val="0"/>
              <w:marTop w:val="0"/>
              <w:marBottom w:val="0"/>
              <w:divBdr>
                <w:top w:val="none" w:sz="0" w:space="0" w:color="auto"/>
                <w:left w:val="none" w:sz="0" w:space="0" w:color="auto"/>
                <w:bottom w:val="none" w:sz="0" w:space="0" w:color="auto"/>
                <w:right w:val="none" w:sz="0" w:space="0" w:color="auto"/>
              </w:divBdr>
            </w:div>
            <w:div w:id="205335105">
              <w:marLeft w:val="0"/>
              <w:marRight w:val="0"/>
              <w:marTop w:val="0"/>
              <w:marBottom w:val="0"/>
              <w:divBdr>
                <w:top w:val="none" w:sz="0" w:space="0" w:color="auto"/>
                <w:left w:val="none" w:sz="0" w:space="0" w:color="auto"/>
                <w:bottom w:val="none" w:sz="0" w:space="0" w:color="auto"/>
                <w:right w:val="none" w:sz="0" w:space="0" w:color="auto"/>
              </w:divBdr>
            </w:div>
            <w:div w:id="326134910">
              <w:marLeft w:val="0"/>
              <w:marRight w:val="0"/>
              <w:marTop w:val="0"/>
              <w:marBottom w:val="0"/>
              <w:divBdr>
                <w:top w:val="none" w:sz="0" w:space="0" w:color="auto"/>
                <w:left w:val="none" w:sz="0" w:space="0" w:color="auto"/>
                <w:bottom w:val="none" w:sz="0" w:space="0" w:color="auto"/>
                <w:right w:val="none" w:sz="0" w:space="0" w:color="auto"/>
              </w:divBdr>
            </w:div>
            <w:div w:id="13140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422129">
      <w:bodyDiv w:val="1"/>
      <w:marLeft w:val="0"/>
      <w:marRight w:val="0"/>
      <w:marTop w:val="0"/>
      <w:marBottom w:val="0"/>
      <w:divBdr>
        <w:top w:val="none" w:sz="0" w:space="0" w:color="auto"/>
        <w:left w:val="none" w:sz="0" w:space="0" w:color="auto"/>
        <w:bottom w:val="none" w:sz="0" w:space="0" w:color="auto"/>
        <w:right w:val="none" w:sz="0" w:space="0" w:color="auto"/>
      </w:divBdr>
    </w:div>
    <w:div w:id="1365251489">
      <w:bodyDiv w:val="1"/>
      <w:marLeft w:val="0"/>
      <w:marRight w:val="0"/>
      <w:marTop w:val="0"/>
      <w:marBottom w:val="0"/>
      <w:divBdr>
        <w:top w:val="none" w:sz="0" w:space="0" w:color="auto"/>
        <w:left w:val="none" w:sz="0" w:space="0" w:color="auto"/>
        <w:bottom w:val="none" w:sz="0" w:space="0" w:color="auto"/>
        <w:right w:val="none" w:sz="0" w:space="0" w:color="auto"/>
      </w:divBdr>
      <w:divsChild>
        <w:div w:id="664749253">
          <w:marLeft w:val="0"/>
          <w:marRight w:val="0"/>
          <w:marTop w:val="0"/>
          <w:marBottom w:val="0"/>
          <w:divBdr>
            <w:top w:val="none" w:sz="0" w:space="0" w:color="auto"/>
            <w:left w:val="none" w:sz="0" w:space="0" w:color="auto"/>
            <w:bottom w:val="none" w:sz="0" w:space="0" w:color="auto"/>
            <w:right w:val="none" w:sz="0" w:space="0" w:color="auto"/>
          </w:divBdr>
          <w:divsChild>
            <w:div w:id="1208109604">
              <w:marLeft w:val="0"/>
              <w:marRight w:val="0"/>
              <w:marTop w:val="0"/>
              <w:marBottom w:val="0"/>
              <w:divBdr>
                <w:top w:val="none" w:sz="0" w:space="0" w:color="auto"/>
                <w:left w:val="none" w:sz="0" w:space="0" w:color="auto"/>
                <w:bottom w:val="none" w:sz="0" w:space="0" w:color="auto"/>
                <w:right w:val="none" w:sz="0" w:space="0" w:color="auto"/>
              </w:divBdr>
            </w:div>
            <w:div w:id="1957635575">
              <w:marLeft w:val="0"/>
              <w:marRight w:val="0"/>
              <w:marTop w:val="0"/>
              <w:marBottom w:val="0"/>
              <w:divBdr>
                <w:top w:val="none" w:sz="0" w:space="0" w:color="auto"/>
                <w:left w:val="none" w:sz="0" w:space="0" w:color="auto"/>
                <w:bottom w:val="none" w:sz="0" w:space="0" w:color="auto"/>
                <w:right w:val="none" w:sz="0" w:space="0" w:color="auto"/>
              </w:divBdr>
            </w:div>
            <w:div w:id="406463728">
              <w:marLeft w:val="0"/>
              <w:marRight w:val="0"/>
              <w:marTop w:val="0"/>
              <w:marBottom w:val="0"/>
              <w:divBdr>
                <w:top w:val="none" w:sz="0" w:space="0" w:color="auto"/>
                <w:left w:val="none" w:sz="0" w:space="0" w:color="auto"/>
                <w:bottom w:val="none" w:sz="0" w:space="0" w:color="auto"/>
                <w:right w:val="none" w:sz="0" w:space="0" w:color="auto"/>
              </w:divBdr>
            </w:div>
            <w:div w:id="824659956">
              <w:marLeft w:val="0"/>
              <w:marRight w:val="0"/>
              <w:marTop w:val="0"/>
              <w:marBottom w:val="0"/>
              <w:divBdr>
                <w:top w:val="none" w:sz="0" w:space="0" w:color="auto"/>
                <w:left w:val="none" w:sz="0" w:space="0" w:color="auto"/>
                <w:bottom w:val="none" w:sz="0" w:space="0" w:color="auto"/>
                <w:right w:val="none" w:sz="0" w:space="0" w:color="auto"/>
              </w:divBdr>
            </w:div>
            <w:div w:id="1571889889">
              <w:marLeft w:val="0"/>
              <w:marRight w:val="0"/>
              <w:marTop w:val="0"/>
              <w:marBottom w:val="0"/>
              <w:divBdr>
                <w:top w:val="none" w:sz="0" w:space="0" w:color="auto"/>
                <w:left w:val="none" w:sz="0" w:space="0" w:color="auto"/>
                <w:bottom w:val="none" w:sz="0" w:space="0" w:color="auto"/>
                <w:right w:val="none" w:sz="0" w:space="0" w:color="auto"/>
              </w:divBdr>
            </w:div>
            <w:div w:id="863640723">
              <w:marLeft w:val="0"/>
              <w:marRight w:val="0"/>
              <w:marTop w:val="0"/>
              <w:marBottom w:val="0"/>
              <w:divBdr>
                <w:top w:val="none" w:sz="0" w:space="0" w:color="auto"/>
                <w:left w:val="none" w:sz="0" w:space="0" w:color="auto"/>
                <w:bottom w:val="none" w:sz="0" w:space="0" w:color="auto"/>
                <w:right w:val="none" w:sz="0" w:space="0" w:color="auto"/>
              </w:divBdr>
            </w:div>
            <w:div w:id="9624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49015">
      <w:bodyDiv w:val="1"/>
      <w:marLeft w:val="0"/>
      <w:marRight w:val="0"/>
      <w:marTop w:val="0"/>
      <w:marBottom w:val="0"/>
      <w:divBdr>
        <w:top w:val="none" w:sz="0" w:space="0" w:color="auto"/>
        <w:left w:val="none" w:sz="0" w:space="0" w:color="auto"/>
        <w:bottom w:val="none" w:sz="0" w:space="0" w:color="auto"/>
        <w:right w:val="none" w:sz="0" w:space="0" w:color="auto"/>
      </w:divBdr>
    </w:div>
    <w:div w:id="1385594351">
      <w:bodyDiv w:val="1"/>
      <w:marLeft w:val="0"/>
      <w:marRight w:val="0"/>
      <w:marTop w:val="0"/>
      <w:marBottom w:val="0"/>
      <w:divBdr>
        <w:top w:val="none" w:sz="0" w:space="0" w:color="auto"/>
        <w:left w:val="none" w:sz="0" w:space="0" w:color="auto"/>
        <w:bottom w:val="none" w:sz="0" w:space="0" w:color="auto"/>
        <w:right w:val="none" w:sz="0" w:space="0" w:color="auto"/>
      </w:divBdr>
      <w:divsChild>
        <w:div w:id="621770275">
          <w:marLeft w:val="0"/>
          <w:marRight w:val="0"/>
          <w:marTop w:val="0"/>
          <w:marBottom w:val="0"/>
          <w:divBdr>
            <w:top w:val="none" w:sz="0" w:space="0" w:color="auto"/>
            <w:left w:val="none" w:sz="0" w:space="0" w:color="auto"/>
            <w:bottom w:val="none" w:sz="0" w:space="0" w:color="auto"/>
            <w:right w:val="none" w:sz="0" w:space="0" w:color="auto"/>
          </w:divBdr>
          <w:divsChild>
            <w:div w:id="1100105450">
              <w:marLeft w:val="0"/>
              <w:marRight w:val="0"/>
              <w:marTop w:val="0"/>
              <w:marBottom w:val="0"/>
              <w:divBdr>
                <w:top w:val="none" w:sz="0" w:space="0" w:color="auto"/>
                <w:left w:val="none" w:sz="0" w:space="0" w:color="auto"/>
                <w:bottom w:val="none" w:sz="0" w:space="0" w:color="auto"/>
                <w:right w:val="none" w:sz="0" w:space="0" w:color="auto"/>
              </w:divBdr>
            </w:div>
            <w:div w:id="643782341">
              <w:marLeft w:val="0"/>
              <w:marRight w:val="0"/>
              <w:marTop w:val="0"/>
              <w:marBottom w:val="0"/>
              <w:divBdr>
                <w:top w:val="none" w:sz="0" w:space="0" w:color="auto"/>
                <w:left w:val="none" w:sz="0" w:space="0" w:color="auto"/>
                <w:bottom w:val="none" w:sz="0" w:space="0" w:color="auto"/>
                <w:right w:val="none" w:sz="0" w:space="0" w:color="auto"/>
              </w:divBdr>
            </w:div>
            <w:div w:id="1627151378">
              <w:marLeft w:val="0"/>
              <w:marRight w:val="0"/>
              <w:marTop w:val="0"/>
              <w:marBottom w:val="0"/>
              <w:divBdr>
                <w:top w:val="none" w:sz="0" w:space="0" w:color="auto"/>
                <w:left w:val="none" w:sz="0" w:space="0" w:color="auto"/>
                <w:bottom w:val="none" w:sz="0" w:space="0" w:color="auto"/>
                <w:right w:val="none" w:sz="0" w:space="0" w:color="auto"/>
              </w:divBdr>
            </w:div>
            <w:div w:id="1020012424">
              <w:marLeft w:val="0"/>
              <w:marRight w:val="0"/>
              <w:marTop w:val="0"/>
              <w:marBottom w:val="0"/>
              <w:divBdr>
                <w:top w:val="none" w:sz="0" w:space="0" w:color="auto"/>
                <w:left w:val="none" w:sz="0" w:space="0" w:color="auto"/>
                <w:bottom w:val="none" w:sz="0" w:space="0" w:color="auto"/>
                <w:right w:val="none" w:sz="0" w:space="0" w:color="auto"/>
              </w:divBdr>
            </w:div>
            <w:div w:id="651981611">
              <w:marLeft w:val="0"/>
              <w:marRight w:val="0"/>
              <w:marTop w:val="0"/>
              <w:marBottom w:val="0"/>
              <w:divBdr>
                <w:top w:val="none" w:sz="0" w:space="0" w:color="auto"/>
                <w:left w:val="none" w:sz="0" w:space="0" w:color="auto"/>
                <w:bottom w:val="none" w:sz="0" w:space="0" w:color="auto"/>
                <w:right w:val="none" w:sz="0" w:space="0" w:color="auto"/>
              </w:divBdr>
            </w:div>
            <w:div w:id="1481926307">
              <w:marLeft w:val="0"/>
              <w:marRight w:val="0"/>
              <w:marTop w:val="0"/>
              <w:marBottom w:val="0"/>
              <w:divBdr>
                <w:top w:val="none" w:sz="0" w:space="0" w:color="auto"/>
                <w:left w:val="none" w:sz="0" w:space="0" w:color="auto"/>
                <w:bottom w:val="none" w:sz="0" w:space="0" w:color="auto"/>
                <w:right w:val="none" w:sz="0" w:space="0" w:color="auto"/>
              </w:divBdr>
            </w:div>
            <w:div w:id="681861089">
              <w:marLeft w:val="0"/>
              <w:marRight w:val="0"/>
              <w:marTop w:val="0"/>
              <w:marBottom w:val="0"/>
              <w:divBdr>
                <w:top w:val="none" w:sz="0" w:space="0" w:color="auto"/>
                <w:left w:val="none" w:sz="0" w:space="0" w:color="auto"/>
                <w:bottom w:val="none" w:sz="0" w:space="0" w:color="auto"/>
                <w:right w:val="none" w:sz="0" w:space="0" w:color="auto"/>
              </w:divBdr>
            </w:div>
            <w:div w:id="1310591669">
              <w:marLeft w:val="0"/>
              <w:marRight w:val="0"/>
              <w:marTop w:val="0"/>
              <w:marBottom w:val="0"/>
              <w:divBdr>
                <w:top w:val="none" w:sz="0" w:space="0" w:color="auto"/>
                <w:left w:val="none" w:sz="0" w:space="0" w:color="auto"/>
                <w:bottom w:val="none" w:sz="0" w:space="0" w:color="auto"/>
                <w:right w:val="none" w:sz="0" w:space="0" w:color="auto"/>
              </w:divBdr>
            </w:div>
            <w:div w:id="1002780460">
              <w:marLeft w:val="0"/>
              <w:marRight w:val="0"/>
              <w:marTop w:val="0"/>
              <w:marBottom w:val="0"/>
              <w:divBdr>
                <w:top w:val="none" w:sz="0" w:space="0" w:color="auto"/>
                <w:left w:val="none" w:sz="0" w:space="0" w:color="auto"/>
                <w:bottom w:val="none" w:sz="0" w:space="0" w:color="auto"/>
                <w:right w:val="none" w:sz="0" w:space="0" w:color="auto"/>
              </w:divBdr>
            </w:div>
            <w:div w:id="901478538">
              <w:marLeft w:val="0"/>
              <w:marRight w:val="0"/>
              <w:marTop w:val="0"/>
              <w:marBottom w:val="0"/>
              <w:divBdr>
                <w:top w:val="none" w:sz="0" w:space="0" w:color="auto"/>
                <w:left w:val="none" w:sz="0" w:space="0" w:color="auto"/>
                <w:bottom w:val="none" w:sz="0" w:space="0" w:color="auto"/>
                <w:right w:val="none" w:sz="0" w:space="0" w:color="auto"/>
              </w:divBdr>
            </w:div>
            <w:div w:id="2120954579">
              <w:marLeft w:val="0"/>
              <w:marRight w:val="0"/>
              <w:marTop w:val="0"/>
              <w:marBottom w:val="0"/>
              <w:divBdr>
                <w:top w:val="none" w:sz="0" w:space="0" w:color="auto"/>
                <w:left w:val="none" w:sz="0" w:space="0" w:color="auto"/>
                <w:bottom w:val="none" w:sz="0" w:space="0" w:color="auto"/>
                <w:right w:val="none" w:sz="0" w:space="0" w:color="auto"/>
              </w:divBdr>
            </w:div>
            <w:div w:id="1743212797">
              <w:marLeft w:val="0"/>
              <w:marRight w:val="0"/>
              <w:marTop w:val="0"/>
              <w:marBottom w:val="0"/>
              <w:divBdr>
                <w:top w:val="none" w:sz="0" w:space="0" w:color="auto"/>
                <w:left w:val="none" w:sz="0" w:space="0" w:color="auto"/>
                <w:bottom w:val="none" w:sz="0" w:space="0" w:color="auto"/>
                <w:right w:val="none" w:sz="0" w:space="0" w:color="auto"/>
              </w:divBdr>
            </w:div>
            <w:div w:id="121577695">
              <w:marLeft w:val="0"/>
              <w:marRight w:val="0"/>
              <w:marTop w:val="0"/>
              <w:marBottom w:val="0"/>
              <w:divBdr>
                <w:top w:val="none" w:sz="0" w:space="0" w:color="auto"/>
                <w:left w:val="none" w:sz="0" w:space="0" w:color="auto"/>
                <w:bottom w:val="none" w:sz="0" w:space="0" w:color="auto"/>
                <w:right w:val="none" w:sz="0" w:space="0" w:color="auto"/>
              </w:divBdr>
            </w:div>
            <w:div w:id="243146740">
              <w:marLeft w:val="0"/>
              <w:marRight w:val="0"/>
              <w:marTop w:val="0"/>
              <w:marBottom w:val="0"/>
              <w:divBdr>
                <w:top w:val="none" w:sz="0" w:space="0" w:color="auto"/>
                <w:left w:val="none" w:sz="0" w:space="0" w:color="auto"/>
                <w:bottom w:val="none" w:sz="0" w:space="0" w:color="auto"/>
                <w:right w:val="none" w:sz="0" w:space="0" w:color="auto"/>
              </w:divBdr>
            </w:div>
            <w:div w:id="1649751052">
              <w:marLeft w:val="0"/>
              <w:marRight w:val="0"/>
              <w:marTop w:val="0"/>
              <w:marBottom w:val="0"/>
              <w:divBdr>
                <w:top w:val="none" w:sz="0" w:space="0" w:color="auto"/>
                <w:left w:val="none" w:sz="0" w:space="0" w:color="auto"/>
                <w:bottom w:val="none" w:sz="0" w:space="0" w:color="auto"/>
                <w:right w:val="none" w:sz="0" w:space="0" w:color="auto"/>
              </w:divBdr>
            </w:div>
            <w:div w:id="903102029">
              <w:marLeft w:val="0"/>
              <w:marRight w:val="0"/>
              <w:marTop w:val="0"/>
              <w:marBottom w:val="0"/>
              <w:divBdr>
                <w:top w:val="none" w:sz="0" w:space="0" w:color="auto"/>
                <w:left w:val="none" w:sz="0" w:space="0" w:color="auto"/>
                <w:bottom w:val="none" w:sz="0" w:space="0" w:color="auto"/>
                <w:right w:val="none" w:sz="0" w:space="0" w:color="auto"/>
              </w:divBdr>
            </w:div>
            <w:div w:id="671446776">
              <w:marLeft w:val="0"/>
              <w:marRight w:val="0"/>
              <w:marTop w:val="0"/>
              <w:marBottom w:val="0"/>
              <w:divBdr>
                <w:top w:val="none" w:sz="0" w:space="0" w:color="auto"/>
                <w:left w:val="none" w:sz="0" w:space="0" w:color="auto"/>
                <w:bottom w:val="none" w:sz="0" w:space="0" w:color="auto"/>
                <w:right w:val="none" w:sz="0" w:space="0" w:color="auto"/>
              </w:divBdr>
            </w:div>
            <w:div w:id="749740203">
              <w:marLeft w:val="0"/>
              <w:marRight w:val="0"/>
              <w:marTop w:val="0"/>
              <w:marBottom w:val="0"/>
              <w:divBdr>
                <w:top w:val="none" w:sz="0" w:space="0" w:color="auto"/>
                <w:left w:val="none" w:sz="0" w:space="0" w:color="auto"/>
                <w:bottom w:val="none" w:sz="0" w:space="0" w:color="auto"/>
                <w:right w:val="none" w:sz="0" w:space="0" w:color="auto"/>
              </w:divBdr>
            </w:div>
            <w:div w:id="1614095992">
              <w:marLeft w:val="0"/>
              <w:marRight w:val="0"/>
              <w:marTop w:val="0"/>
              <w:marBottom w:val="0"/>
              <w:divBdr>
                <w:top w:val="none" w:sz="0" w:space="0" w:color="auto"/>
                <w:left w:val="none" w:sz="0" w:space="0" w:color="auto"/>
                <w:bottom w:val="none" w:sz="0" w:space="0" w:color="auto"/>
                <w:right w:val="none" w:sz="0" w:space="0" w:color="auto"/>
              </w:divBdr>
            </w:div>
            <w:div w:id="1246453713">
              <w:marLeft w:val="0"/>
              <w:marRight w:val="0"/>
              <w:marTop w:val="0"/>
              <w:marBottom w:val="0"/>
              <w:divBdr>
                <w:top w:val="none" w:sz="0" w:space="0" w:color="auto"/>
                <w:left w:val="none" w:sz="0" w:space="0" w:color="auto"/>
                <w:bottom w:val="none" w:sz="0" w:space="0" w:color="auto"/>
                <w:right w:val="none" w:sz="0" w:space="0" w:color="auto"/>
              </w:divBdr>
            </w:div>
            <w:div w:id="2112972448">
              <w:marLeft w:val="0"/>
              <w:marRight w:val="0"/>
              <w:marTop w:val="0"/>
              <w:marBottom w:val="0"/>
              <w:divBdr>
                <w:top w:val="none" w:sz="0" w:space="0" w:color="auto"/>
                <w:left w:val="none" w:sz="0" w:space="0" w:color="auto"/>
                <w:bottom w:val="none" w:sz="0" w:space="0" w:color="auto"/>
                <w:right w:val="none" w:sz="0" w:space="0" w:color="auto"/>
              </w:divBdr>
            </w:div>
            <w:div w:id="1040085953">
              <w:marLeft w:val="0"/>
              <w:marRight w:val="0"/>
              <w:marTop w:val="0"/>
              <w:marBottom w:val="0"/>
              <w:divBdr>
                <w:top w:val="none" w:sz="0" w:space="0" w:color="auto"/>
                <w:left w:val="none" w:sz="0" w:space="0" w:color="auto"/>
                <w:bottom w:val="none" w:sz="0" w:space="0" w:color="auto"/>
                <w:right w:val="none" w:sz="0" w:space="0" w:color="auto"/>
              </w:divBdr>
            </w:div>
            <w:div w:id="1627274372">
              <w:marLeft w:val="0"/>
              <w:marRight w:val="0"/>
              <w:marTop w:val="0"/>
              <w:marBottom w:val="0"/>
              <w:divBdr>
                <w:top w:val="none" w:sz="0" w:space="0" w:color="auto"/>
                <w:left w:val="none" w:sz="0" w:space="0" w:color="auto"/>
                <w:bottom w:val="none" w:sz="0" w:space="0" w:color="auto"/>
                <w:right w:val="none" w:sz="0" w:space="0" w:color="auto"/>
              </w:divBdr>
            </w:div>
            <w:div w:id="854609544">
              <w:marLeft w:val="0"/>
              <w:marRight w:val="0"/>
              <w:marTop w:val="0"/>
              <w:marBottom w:val="0"/>
              <w:divBdr>
                <w:top w:val="none" w:sz="0" w:space="0" w:color="auto"/>
                <w:left w:val="none" w:sz="0" w:space="0" w:color="auto"/>
                <w:bottom w:val="none" w:sz="0" w:space="0" w:color="auto"/>
                <w:right w:val="none" w:sz="0" w:space="0" w:color="auto"/>
              </w:divBdr>
            </w:div>
            <w:div w:id="1278833639">
              <w:marLeft w:val="0"/>
              <w:marRight w:val="0"/>
              <w:marTop w:val="0"/>
              <w:marBottom w:val="0"/>
              <w:divBdr>
                <w:top w:val="none" w:sz="0" w:space="0" w:color="auto"/>
                <w:left w:val="none" w:sz="0" w:space="0" w:color="auto"/>
                <w:bottom w:val="none" w:sz="0" w:space="0" w:color="auto"/>
                <w:right w:val="none" w:sz="0" w:space="0" w:color="auto"/>
              </w:divBdr>
            </w:div>
            <w:div w:id="20956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1091">
      <w:bodyDiv w:val="1"/>
      <w:marLeft w:val="0"/>
      <w:marRight w:val="0"/>
      <w:marTop w:val="0"/>
      <w:marBottom w:val="0"/>
      <w:divBdr>
        <w:top w:val="none" w:sz="0" w:space="0" w:color="auto"/>
        <w:left w:val="none" w:sz="0" w:space="0" w:color="auto"/>
        <w:bottom w:val="none" w:sz="0" w:space="0" w:color="auto"/>
        <w:right w:val="none" w:sz="0" w:space="0" w:color="auto"/>
      </w:divBdr>
      <w:divsChild>
        <w:div w:id="1678575795">
          <w:marLeft w:val="0"/>
          <w:marRight w:val="0"/>
          <w:marTop w:val="0"/>
          <w:marBottom w:val="0"/>
          <w:divBdr>
            <w:top w:val="none" w:sz="0" w:space="0" w:color="auto"/>
            <w:left w:val="none" w:sz="0" w:space="0" w:color="auto"/>
            <w:bottom w:val="none" w:sz="0" w:space="0" w:color="auto"/>
            <w:right w:val="none" w:sz="0" w:space="0" w:color="auto"/>
          </w:divBdr>
          <w:divsChild>
            <w:div w:id="399445614">
              <w:marLeft w:val="0"/>
              <w:marRight w:val="0"/>
              <w:marTop w:val="0"/>
              <w:marBottom w:val="0"/>
              <w:divBdr>
                <w:top w:val="none" w:sz="0" w:space="0" w:color="auto"/>
                <w:left w:val="none" w:sz="0" w:space="0" w:color="auto"/>
                <w:bottom w:val="none" w:sz="0" w:space="0" w:color="auto"/>
                <w:right w:val="none" w:sz="0" w:space="0" w:color="auto"/>
              </w:divBdr>
            </w:div>
            <w:div w:id="577448972">
              <w:marLeft w:val="0"/>
              <w:marRight w:val="0"/>
              <w:marTop w:val="0"/>
              <w:marBottom w:val="0"/>
              <w:divBdr>
                <w:top w:val="none" w:sz="0" w:space="0" w:color="auto"/>
                <w:left w:val="none" w:sz="0" w:space="0" w:color="auto"/>
                <w:bottom w:val="none" w:sz="0" w:space="0" w:color="auto"/>
                <w:right w:val="none" w:sz="0" w:space="0" w:color="auto"/>
              </w:divBdr>
            </w:div>
            <w:div w:id="1546790695">
              <w:marLeft w:val="0"/>
              <w:marRight w:val="0"/>
              <w:marTop w:val="0"/>
              <w:marBottom w:val="0"/>
              <w:divBdr>
                <w:top w:val="none" w:sz="0" w:space="0" w:color="auto"/>
                <w:left w:val="none" w:sz="0" w:space="0" w:color="auto"/>
                <w:bottom w:val="none" w:sz="0" w:space="0" w:color="auto"/>
                <w:right w:val="none" w:sz="0" w:space="0" w:color="auto"/>
              </w:divBdr>
            </w:div>
            <w:div w:id="58696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02646">
      <w:bodyDiv w:val="1"/>
      <w:marLeft w:val="0"/>
      <w:marRight w:val="0"/>
      <w:marTop w:val="0"/>
      <w:marBottom w:val="0"/>
      <w:divBdr>
        <w:top w:val="none" w:sz="0" w:space="0" w:color="auto"/>
        <w:left w:val="none" w:sz="0" w:space="0" w:color="auto"/>
        <w:bottom w:val="none" w:sz="0" w:space="0" w:color="auto"/>
        <w:right w:val="none" w:sz="0" w:space="0" w:color="auto"/>
      </w:divBdr>
    </w:div>
    <w:div w:id="1439521525">
      <w:bodyDiv w:val="1"/>
      <w:marLeft w:val="0"/>
      <w:marRight w:val="0"/>
      <w:marTop w:val="0"/>
      <w:marBottom w:val="0"/>
      <w:divBdr>
        <w:top w:val="none" w:sz="0" w:space="0" w:color="auto"/>
        <w:left w:val="none" w:sz="0" w:space="0" w:color="auto"/>
        <w:bottom w:val="none" w:sz="0" w:space="0" w:color="auto"/>
        <w:right w:val="none" w:sz="0" w:space="0" w:color="auto"/>
      </w:divBdr>
      <w:divsChild>
        <w:div w:id="1360471739">
          <w:marLeft w:val="0"/>
          <w:marRight w:val="0"/>
          <w:marTop w:val="0"/>
          <w:marBottom w:val="0"/>
          <w:divBdr>
            <w:top w:val="none" w:sz="0" w:space="0" w:color="auto"/>
            <w:left w:val="none" w:sz="0" w:space="0" w:color="auto"/>
            <w:bottom w:val="none" w:sz="0" w:space="0" w:color="auto"/>
            <w:right w:val="none" w:sz="0" w:space="0" w:color="auto"/>
          </w:divBdr>
          <w:divsChild>
            <w:div w:id="1983919198">
              <w:marLeft w:val="0"/>
              <w:marRight w:val="0"/>
              <w:marTop w:val="0"/>
              <w:marBottom w:val="0"/>
              <w:divBdr>
                <w:top w:val="none" w:sz="0" w:space="0" w:color="auto"/>
                <w:left w:val="none" w:sz="0" w:space="0" w:color="auto"/>
                <w:bottom w:val="none" w:sz="0" w:space="0" w:color="auto"/>
                <w:right w:val="none" w:sz="0" w:space="0" w:color="auto"/>
              </w:divBdr>
            </w:div>
            <w:div w:id="195850474">
              <w:marLeft w:val="0"/>
              <w:marRight w:val="0"/>
              <w:marTop w:val="0"/>
              <w:marBottom w:val="0"/>
              <w:divBdr>
                <w:top w:val="none" w:sz="0" w:space="0" w:color="auto"/>
                <w:left w:val="none" w:sz="0" w:space="0" w:color="auto"/>
                <w:bottom w:val="none" w:sz="0" w:space="0" w:color="auto"/>
                <w:right w:val="none" w:sz="0" w:space="0" w:color="auto"/>
              </w:divBdr>
            </w:div>
            <w:div w:id="1916740023">
              <w:marLeft w:val="0"/>
              <w:marRight w:val="0"/>
              <w:marTop w:val="0"/>
              <w:marBottom w:val="0"/>
              <w:divBdr>
                <w:top w:val="none" w:sz="0" w:space="0" w:color="auto"/>
                <w:left w:val="none" w:sz="0" w:space="0" w:color="auto"/>
                <w:bottom w:val="none" w:sz="0" w:space="0" w:color="auto"/>
                <w:right w:val="none" w:sz="0" w:space="0" w:color="auto"/>
              </w:divBdr>
            </w:div>
            <w:div w:id="20562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8873">
      <w:bodyDiv w:val="1"/>
      <w:marLeft w:val="0"/>
      <w:marRight w:val="0"/>
      <w:marTop w:val="0"/>
      <w:marBottom w:val="0"/>
      <w:divBdr>
        <w:top w:val="none" w:sz="0" w:space="0" w:color="auto"/>
        <w:left w:val="none" w:sz="0" w:space="0" w:color="auto"/>
        <w:bottom w:val="none" w:sz="0" w:space="0" w:color="auto"/>
        <w:right w:val="none" w:sz="0" w:space="0" w:color="auto"/>
      </w:divBdr>
    </w:div>
    <w:div w:id="1451779321">
      <w:bodyDiv w:val="1"/>
      <w:marLeft w:val="0"/>
      <w:marRight w:val="0"/>
      <w:marTop w:val="0"/>
      <w:marBottom w:val="0"/>
      <w:divBdr>
        <w:top w:val="none" w:sz="0" w:space="0" w:color="auto"/>
        <w:left w:val="none" w:sz="0" w:space="0" w:color="auto"/>
        <w:bottom w:val="none" w:sz="0" w:space="0" w:color="auto"/>
        <w:right w:val="none" w:sz="0" w:space="0" w:color="auto"/>
      </w:divBdr>
    </w:div>
    <w:div w:id="1461072760">
      <w:bodyDiv w:val="1"/>
      <w:marLeft w:val="0"/>
      <w:marRight w:val="0"/>
      <w:marTop w:val="0"/>
      <w:marBottom w:val="0"/>
      <w:divBdr>
        <w:top w:val="none" w:sz="0" w:space="0" w:color="auto"/>
        <w:left w:val="none" w:sz="0" w:space="0" w:color="auto"/>
        <w:bottom w:val="none" w:sz="0" w:space="0" w:color="auto"/>
        <w:right w:val="none" w:sz="0" w:space="0" w:color="auto"/>
      </w:divBdr>
    </w:div>
    <w:div w:id="1474367159">
      <w:bodyDiv w:val="1"/>
      <w:marLeft w:val="0"/>
      <w:marRight w:val="0"/>
      <w:marTop w:val="0"/>
      <w:marBottom w:val="0"/>
      <w:divBdr>
        <w:top w:val="none" w:sz="0" w:space="0" w:color="auto"/>
        <w:left w:val="none" w:sz="0" w:space="0" w:color="auto"/>
        <w:bottom w:val="none" w:sz="0" w:space="0" w:color="auto"/>
        <w:right w:val="none" w:sz="0" w:space="0" w:color="auto"/>
      </w:divBdr>
    </w:div>
    <w:div w:id="1481732672">
      <w:bodyDiv w:val="1"/>
      <w:marLeft w:val="0"/>
      <w:marRight w:val="0"/>
      <w:marTop w:val="0"/>
      <w:marBottom w:val="0"/>
      <w:divBdr>
        <w:top w:val="none" w:sz="0" w:space="0" w:color="auto"/>
        <w:left w:val="none" w:sz="0" w:space="0" w:color="auto"/>
        <w:bottom w:val="none" w:sz="0" w:space="0" w:color="auto"/>
        <w:right w:val="none" w:sz="0" w:space="0" w:color="auto"/>
      </w:divBdr>
    </w:div>
    <w:div w:id="1499807914">
      <w:bodyDiv w:val="1"/>
      <w:marLeft w:val="0"/>
      <w:marRight w:val="0"/>
      <w:marTop w:val="0"/>
      <w:marBottom w:val="0"/>
      <w:divBdr>
        <w:top w:val="none" w:sz="0" w:space="0" w:color="auto"/>
        <w:left w:val="none" w:sz="0" w:space="0" w:color="auto"/>
        <w:bottom w:val="none" w:sz="0" w:space="0" w:color="auto"/>
        <w:right w:val="none" w:sz="0" w:space="0" w:color="auto"/>
      </w:divBdr>
      <w:divsChild>
        <w:div w:id="638997185">
          <w:marLeft w:val="0"/>
          <w:marRight w:val="0"/>
          <w:marTop w:val="0"/>
          <w:marBottom w:val="0"/>
          <w:divBdr>
            <w:top w:val="none" w:sz="0" w:space="0" w:color="auto"/>
            <w:left w:val="none" w:sz="0" w:space="0" w:color="auto"/>
            <w:bottom w:val="none" w:sz="0" w:space="0" w:color="auto"/>
            <w:right w:val="none" w:sz="0" w:space="0" w:color="auto"/>
          </w:divBdr>
          <w:divsChild>
            <w:div w:id="7477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5617">
      <w:bodyDiv w:val="1"/>
      <w:marLeft w:val="0"/>
      <w:marRight w:val="0"/>
      <w:marTop w:val="0"/>
      <w:marBottom w:val="0"/>
      <w:divBdr>
        <w:top w:val="none" w:sz="0" w:space="0" w:color="auto"/>
        <w:left w:val="none" w:sz="0" w:space="0" w:color="auto"/>
        <w:bottom w:val="none" w:sz="0" w:space="0" w:color="auto"/>
        <w:right w:val="none" w:sz="0" w:space="0" w:color="auto"/>
      </w:divBdr>
      <w:divsChild>
        <w:div w:id="283969435">
          <w:marLeft w:val="0"/>
          <w:marRight w:val="0"/>
          <w:marTop w:val="0"/>
          <w:marBottom w:val="0"/>
          <w:divBdr>
            <w:top w:val="none" w:sz="0" w:space="0" w:color="auto"/>
            <w:left w:val="none" w:sz="0" w:space="0" w:color="auto"/>
            <w:bottom w:val="none" w:sz="0" w:space="0" w:color="auto"/>
            <w:right w:val="none" w:sz="0" w:space="0" w:color="auto"/>
          </w:divBdr>
          <w:divsChild>
            <w:div w:id="1682858905">
              <w:marLeft w:val="0"/>
              <w:marRight w:val="0"/>
              <w:marTop w:val="0"/>
              <w:marBottom w:val="0"/>
              <w:divBdr>
                <w:top w:val="none" w:sz="0" w:space="0" w:color="auto"/>
                <w:left w:val="none" w:sz="0" w:space="0" w:color="auto"/>
                <w:bottom w:val="none" w:sz="0" w:space="0" w:color="auto"/>
                <w:right w:val="none" w:sz="0" w:space="0" w:color="auto"/>
              </w:divBdr>
            </w:div>
            <w:div w:id="313921184">
              <w:marLeft w:val="0"/>
              <w:marRight w:val="0"/>
              <w:marTop w:val="0"/>
              <w:marBottom w:val="0"/>
              <w:divBdr>
                <w:top w:val="none" w:sz="0" w:space="0" w:color="auto"/>
                <w:left w:val="none" w:sz="0" w:space="0" w:color="auto"/>
                <w:bottom w:val="none" w:sz="0" w:space="0" w:color="auto"/>
                <w:right w:val="none" w:sz="0" w:space="0" w:color="auto"/>
              </w:divBdr>
            </w:div>
            <w:div w:id="326330087">
              <w:marLeft w:val="0"/>
              <w:marRight w:val="0"/>
              <w:marTop w:val="0"/>
              <w:marBottom w:val="0"/>
              <w:divBdr>
                <w:top w:val="none" w:sz="0" w:space="0" w:color="auto"/>
                <w:left w:val="none" w:sz="0" w:space="0" w:color="auto"/>
                <w:bottom w:val="none" w:sz="0" w:space="0" w:color="auto"/>
                <w:right w:val="none" w:sz="0" w:space="0" w:color="auto"/>
              </w:divBdr>
            </w:div>
            <w:div w:id="1406491444">
              <w:marLeft w:val="0"/>
              <w:marRight w:val="0"/>
              <w:marTop w:val="0"/>
              <w:marBottom w:val="0"/>
              <w:divBdr>
                <w:top w:val="none" w:sz="0" w:space="0" w:color="auto"/>
                <w:left w:val="none" w:sz="0" w:space="0" w:color="auto"/>
                <w:bottom w:val="none" w:sz="0" w:space="0" w:color="auto"/>
                <w:right w:val="none" w:sz="0" w:space="0" w:color="auto"/>
              </w:divBdr>
            </w:div>
            <w:div w:id="120729809">
              <w:marLeft w:val="0"/>
              <w:marRight w:val="0"/>
              <w:marTop w:val="0"/>
              <w:marBottom w:val="0"/>
              <w:divBdr>
                <w:top w:val="none" w:sz="0" w:space="0" w:color="auto"/>
                <w:left w:val="none" w:sz="0" w:space="0" w:color="auto"/>
                <w:bottom w:val="none" w:sz="0" w:space="0" w:color="auto"/>
                <w:right w:val="none" w:sz="0" w:space="0" w:color="auto"/>
              </w:divBdr>
            </w:div>
            <w:div w:id="1459955840">
              <w:marLeft w:val="0"/>
              <w:marRight w:val="0"/>
              <w:marTop w:val="0"/>
              <w:marBottom w:val="0"/>
              <w:divBdr>
                <w:top w:val="none" w:sz="0" w:space="0" w:color="auto"/>
                <w:left w:val="none" w:sz="0" w:space="0" w:color="auto"/>
                <w:bottom w:val="none" w:sz="0" w:space="0" w:color="auto"/>
                <w:right w:val="none" w:sz="0" w:space="0" w:color="auto"/>
              </w:divBdr>
            </w:div>
            <w:div w:id="1112480174">
              <w:marLeft w:val="0"/>
              <w:marRight w:val="0"/>
              <w:marTop w:val="0"/>
              <w:marBottom w:val="0"/>
              <w:divBdr>
                <w:top w:val="none" w:sz="0" w:space="0" w:color="auto"/>
                <w:left w:val="none" w:sz="0" w:space="0" w:color="auto"/>
                <w:bottom w:val="none" w:sz="0" w:space="0" w:color="auto"/>
                <w:right w:val="none" w:sz="0" w:space="0" w:color="auto"/>
              </w:divBdr>
            </w:div>
            <w:div w:id="6491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73138">
      <w:bodyDiv w:val="1"/>
      <w:marLeft w:val="0"/>
      <w:marRight w:val="0"/>
      <w:marTop w:val="0"/>
      <w:marBottom w:val="0"/>
      <w:divBdr>
        <w:top w:val="none" w:sz="0" w:space="0" w:color="auto"/>
        <w:left w:val="none" w:sz="0" w:space="0" w:color="auto"/>
        <w:bottom w:val="none" w:sz="0" w:space="0" w:color="auto"/>
        <w:right w:val="none" w:sz="0" w:space="0" w:color="auto"/>
      </w:divBdr>
    </w:div>
    <w:div w:id="1516000778">
      <w:bodyDiv w:val="1"/>
      <w:marLeft w:val="0"/>
      <w:marRight w:val="0"/>
      <w:marTop w:val="0"/>
      <w:marBottom w:val="0"/>
      <w:divBdr>
        <w:top w:val="none" w:sz="0" w:space="0" w:color="auto"/>
        <w:left w:val="none" w:sz="0" w:space="0" w:color="auto"/>
        <w:bottom w:val="none" w:sz="0" w:space="0" w:color="auto"/>
        <w:right w:val="none" w:sz="0" w:space="0" w:color="auto"/>
      </w:divBdr>
    </w:div>
    <w:div w:id="1519614857">
      <w:bodyDiv w:val="1"/>
      <w:marLeft w:val="0"/>
      <w:marRight w:val="0"/>
      <w:marTop w:val="0"/>
      <w:marBottom w:val="0"/>
      <w:divBdr>
        <w:top w:val="none" w:sz="0" w:space="0" w:color="auto"/>
        <w:left w:val="none" w:sz="0" w:space="0" w:color="auto"/>
        <w:bottom w:val="none" w:sz="0" w:space="0" w:color="auto"/>
        <w:right w:val="none" w:sz="0" w:space="0" w:color="auto"/>
      </w:divBdr>
    </w:div>
    <w:div w:id="1527937809">
      <w:bodyDiv w:val="1"/>
      <w:marLeft w:val="0"/>
      <w:marRight w:val="0"/>
      <w:marTop w:val="0"/>
      <w:marBottom w:val="0"/>
      <w:divBdr>
        <w:top w:val="none" w:sz="0" w:space="0" w:color="auto"/>
        <w:left w:val="none" w:sz="0" w:space="0" w:color="auto"/>
        <w:bottom w:val="none" w:sz="0" w:space="0" w:color="auto"/>
        <w:right w:val="none" w:sz="0" w:space="0" w:color="auto"/>
      </w:divBdr>
      <w:divsChild>
        <w:div w:id="1971740194">
          <w:marLeft w:val="0"/>
          <w:marRight w:val="0"/>
          <w:marTop w:val="0"/>
          <w:marBottom w:val="0"/>
          <w:divBdr>
            <w:top w:val="none" w:sz="0" w:space="0" w:color="auto"/>
            <w:left w:val="none" w:sz="0" w:space="0" w:color="auto"/>
            <w:bottom w:val="none" w:sz="0" w:space="0" w:color="auto"/>
            <w:right w:val="none" w:sz="0" w:space="0" w:color="auto"/>
          </w:divBdr>
          <w:divsChild>
            <w:div w:id="1977252610">
              <w:marLeft w:val="0"/>
              <w:marRight w:val="0"/>
              <w:marTop w:val="0"/>
              <w:marBottom w:val="0"/>
              <w:divBdr>
                <w:top w:val="none" w:sz="0" w:space="0" w:color="auto"/>
                <w:left w:val="none" w:sz="0" w:space="0" w:color="auto"/>
                <w:bottom w:val="none" w:sz="0" w:space="0" w:color="auto"/>
                <w:right w:val="none" w:sz="0" w:space="0" w:color="auto"/>
              </w:divBdr>
            </w:div>
            <w:div w:id="808480405">
              <w:marLeft w:val="0"/>
              <w:marRight w:val="0"/>
              <w:marTop w:val="0"/>
              <w:marBottom w:val="0"/>
              <w:divBdr>
                <w:top w:val="none" w:sz="0" w:space="0" w:color="auto"/>
                <w:left w:val="none" w:sz="0" w:space="0" w:color="auto"/>
                <w:bottom w:val="none" w:sz="0" w:space="0" w:color="auto"/>
                <w:right w:val="none" w:sz="0" w:space="0" w:color="auto"/>
              </w:divBdr>
            </w:div>
            <w:div w:id="1864703968">
              <w:marLeft w:val="0"/>
              <w:marRight w:val="0"/>
              <w:marTop w:val="0"/>
              <w:marBottom w:val="0"/>
              <w:divBdr>
                <w:top w:val="none" w:sz="0" w:space="0" w:color="auto"/>
                <w:left w:val="none" w:sz="0" w:space="0" w:color="auto"/>
                <w:bottom w:val="none" w:sz="0" w:space="0" w:color="auto"/>
                <w:right w:val="none" w:sz="0" w:space="0" w:color="auto"/>
              </w:divBdr>
            </w:div>
            <w:div w:id="1546022056">
              <w:marLeft w:val="0"/>
              <w:marRight w:val="0"/>
              <w:marTop w:val="0"/>
              <w:marBottom w:val="0"/>
              <w:divBdr>
                <w:top w:val="none" w:sz="0" w:space="0" w:color="auto"/>
                <w:left w:val="none" w:sz="0" w:space="0" w:color="auto"/>
                <w:bottom w:val="none" w:sz="0" w:space="0" w:color="auto"/>
                <w:right w:val="none" w:sz="0" w:space="0" w:color="auto"/>
              </w:divBdr>
            </w:div>
            <w:div w:id="112988159">
              <w:marLeft w:val="0"/>
              <w:marRight w:val="0"/>
              <w:marTop w:val="0"/>
              <w:marBottom w:val="0"/>
              <w:divBdr>
                <w:top w:val="none" w:sz="0" w:space="0" w:color="auto"/>
                <w:left w:val="none" w:sz="0" w:space="0" w:color="auto"/>
                <w:bottom w:val="none" w:sz="0" w:space="0" w:color="auto"/>
                <w:right w:val="none" w:sz="0" w:space="0" w:color="auto"/>
              </w:divBdr>
            </w:div>
            <w:div w:id="646202221">
              <w:marLeft w:val="0"/>
              <w:marRight w:val="0"/>
              <w:marTop w:val="0"/>
              <w:marBottom w:val="0"/>
              <w:divBdr>
                <w:top w:val="none" w:sz="0" w:space="0" w:color="auto"/>
                <w:left w:val="none" w:sz="0" w:space="0" w:color="auto"/>
                <w:bottom w:val="none" w:sz="0" w:space="0" w:color="auto"/>
                <w:right w:val="none" w:sz="0" w:space="0" w:color="auto"/>
              </w:divBdr>
            </w:div>
            <w:div w:id="136086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920">
      <w:bodyDiv w:val="1"/>
      <w:marLeft w:val="0"/>
      <w:marRight w:val="0"/>
      <w:marTop w:val="0"/>
      <w:marBottom w:val="0"/>
      <w:divBdr>
        <w:top w:val="none" w:sz="0" w:space="0" w:color="auto"/>
        <w:left w:val="none" w:sz="0" w:space="0" w:color="auto"/>
        <w:bottom w:val="none" w:sz="0" w:space="0" w:color="auto"/>
        <w:right w:val="none" w:sz="0" w:space="0" w:color="auto"/>
      </w:divBdr>
      <w:divsChild>
        <w:div w:id="217325532">
          <w:marLeft w:val="0"/>
          <w:marRight w:val="0"/>
          <w:marTop w:val="0"/>
          <w:marBottom w:val="0"/>
          <w:divBdr>
            <w:top w:val="none" w:sz="0" w:space="0" w:color="auto"/>
            <w:left w:val="none" w:sz="0" w:space="0" w:color="auto"/>
            <w:bottom w:val="none" w:sz="0" w:space="0" w:color="auto"/>
            <w:right w:val="none" w:sz="0" w:space="0" w:color="auto"/>
          </w:divBdr>
        </w:div>
        <w:div w:id="1034162081">
          <w:marLeft w:val="0"/>
          <w:marRight w:val="0"/>
          <w:marTop w:val="0"/>
          <w:marBottom w:val="0"/>
          <w:divBdr>
            <w:top w:val="none" w:sz="0" w:space="0" w:color="auto"/>
            <w:left w:val="none" w:sz="0" w:space="0" w:color="auto"/>
            <w:bottom w:val="none" w:sz="0" w:space="0" w:color="auto"/>
            <w:right w:val="none" w:sz="0" w:space="0" w:color="auto"/>
          </w:divBdr>
        </w:div>
      </w:divsChild>
    </w:div>
    <w:div w:id="1547714263">
      <w:bodyDiv w:val="1"/>
      <w:marLeft w:val="0"/>
      <w:marRight w:val="0"/>
      <w:marTop w:val="0"/>
      <w:marBottom w:val="0"/>
      <w:divBdr>
        <w:top w:val="none" w:sz="0" w:space="0" w:color="auto"/>
        <w:left w:val="none" w:sz="0" w:space="0" w:color="auto"/>
        <w:bottom w:val="none" w:sz="0" w:space="0" w:color="auto"/>
        <w:right w:val="none" w:sz="0" w:space="0" w:color="auto"/>
      </w:divBdr>
    </w:div>
    <w:div w:id="1550336162">
      <w:bodyDiv w:val="1"/>
      <w:marLeft w:val="0"/>
      <w:marRight w:val="0"/>
      <w:marTop w:val="0"/>
      <w:marBottom w:val="0"/>
      <w:divBdr>
        <w:top w:val="none" w:sz="0" w:space="0" w:color="auto"/>
        <w:left w:val="none" w:sz="0" w:space="0" w:color="auto"/>
        <w:bottom w:val="none" w:sz="0" w:space="0" w:color="auto"/>
        <w:right w:val="none" w:sz="0" w:space="0" w:color="auto"/>
      </w:divBdr>
    </w:div>
    <w:div w:id="1596092269">
      <w:bodyDiv w:val="1"/>
      <w:marLeft w:val="0"/>
      <w:marRight w:val="0"/>
      <w:marTop w:val="0"/>
      <w:marBottom w:val="0"/>
      <w:divBdr>
        <w:top w:val="none" w:sz="0" w:space="0" w:color="auto"/>
        <w:left w:val="none" w:sz="0" w:space="0" w:color="auto"/>
        <w:bottom w:val="none" w:sz="0" w:space="0" w:color="auto"/>
        <w:right w:val="none" w:sz="0" w:space="0" w:color="auto"/>
      </w:divBdr>
      <w:divsChild>
        <w:div w:id="709307758">
          <w:marLeft w:val="0"/>
          <w:marRight w:val="0"/>
          <w:marTop w:val="0"/>
          <w:marBottom w:val="0"/>
          <w:divBdr>
            <w:top w:val="none" w:sz="0" w:space="0" w:color="auto"/>
            <w:left w:val="none" w:sz="0" w:space="0" w:color="auto"/>
            <w:bottom w:val="none" w:sz="0" w:space="0" w:color="auto"/>
            <w:right w:val="none" w:sz="0" w:space="0" w:color="auto"/>
          </w:divBdr>
          <w:divsChild>
            <w:div w:id="20389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2165">
      <w:bodyDiv w:val="1"/>
      <w:marLeft w:val="0"/>
      <w:marRight w:val="0"/>
      <w:marTop w:val="0"/>
      <w:marBottom w:val="0"/>
      <w:divBdr>
        <w:top w:val="none" w:sz="0" w:space="0" w:color="auto"/>
        <w:left w:val="none" w:sz="0" w:space="0" w:color="auto"/>
        <w:bottom w:val="none" w:sz="0" w:space="0" w:color="auto"/>
        <w:right w:val="none" w:sz="0" w:space="0" w:color="auto"/>
      </w:divBdr>
      <w:divsChild>
        <w:div w:id="82379405">
          <w:marLeft w:val="0"/>
          <w:marRight w:val="0"/>
          <w:marTop w:val="0"/>
          <w:marBottom w:val="0"/>
          <w:divBdr>
            <w:top w:val="none" w:sz="0" w:space="0" w:color="auto"/>
            <w:left w:val="none" w:sz="0" w:space="0" w:color="auto"/>
            <w:bottom w:val="none" w:sz="0" w:space="0" w:color="auto"/>
            <w:right w:val="none" w:sz="0" w:space="0" w:color="auto"/>
          </w:divBdr>
          <w:divsChild>
            <w:div w:id="211701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2929">
      <w:bodyDiv w:val="1"/>
      <w:marLeft w:val="0"/>
      <w:marRight w:val="0"/>
      <w:marTop w:val="0"/>
      <w:marBottom w:val="0"/>
      <w:divBdr>
        <w:top w:val="none" w:sz="0" w:space="0" w:color="auto"/>
        <w:left w:val="none" w:sz="0" w:space="0" w:color="auto"/>
        <w:bottom w:val="none" w:sz="0" w:space="0" w:color="auto"/>
        <w:right w:val="none" w:sz="0" w:space="0" w:color="auto"/>
      </w:divBdr>
    </w:div>
    <w:div w:id="1668172556">
      <w:bodyDiv w:val="1"/>
      <w:marLeft w:val="0"/>
      <w:marRight w:val="0"/>
      <w:marTop w:val="0"/>
      <w:marBottom w:val="0"/>
      <w:divBdr>
        <w:top w:val="none" w:sz="0" w:space="0" w:color="auto"/>
        <w:left w:val="none" w:sz="0" w:space="0" w:color="auto"/>
        <w:bottom w:val="none" w:sz="0" w:space="0" w:color="auto"/>
        <w:right w:val="none" w:sz="0" w:space="0" w:color="auto"/>
      </w:divBdr>
    </w:div>
    <w:div w:id="1692798703">
      <w:bodyDiv w:val="1"/>
      <w:marLeft w:val="0"/>
      <w:marRight w:val="0"/>
      <w:marTop w:val="0"/>
      <w:marBottom w:val="0"/>
      <w:divBdr>
        <w:top w:val="none" w:sz="0" w:space="0" w:color="auto"/>
        <w:left w:val="none" w:sz="0" w:space="0" w:color="auto"/>
        <w:bottom w:val="none" w:sz="0" w:space="0" w:color="auto"/>
        <w:right w:val="none" w:sz="0" w:space="0" w:color="auto"/>
      </w:divBdr>
    </w:div>
    <w:div w:id="1714040497">
      <w:bodyDiv w:val="1"/>
      <w:marLeft w:val="0"/>
      <w:marRight w:val="0"/>
      <w:marTop w:val="0"/>
      <w:marBottom w:val="0"/>
      <w:divBdr>
        <w:top w:val="none" w:sz="0" w:space="0" w:color="auto"/>
        <w:left w:val="none" w:sz="0" w:space="0" w:color="auto"/>
        <w:bottom w:val="none" w:sz="0" w:space="0" w:color="auto"/>
        <w:right w:val="none" w:sz="0" w:space="0" w:color="auto"/>
      </w:divBdr>
    </w:div>
    <w:div w:id="1731657875">
      <w:bodyDiv w:val="1"/>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643655682">
              <w:marLeft w:val="0"/>
              <w:marRight w:val="0"/>
              <w:marTop w:val="0"/>
              <w:marBottom w:val="0"/>
              <w:divBdr>
                <w:top w:val="none" w:sz="0" w:space="0" w:color="auto"/>
                <w:left w:val="none" w:sz="0" w:space="0" w:color="auto"/>
                <w:bottom w:val="none" w:sz="0" w:space="0" w:color="auto"/>
                <w:right w:val="none" w:sz="0" w:space="0" w:color="auto"/>
              </w:divBdr>
            </w:div>
            <w:div w:id="10891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92632">
      <w:bodyDiv w:val="1"/>
      <w:marLeft w:val="0"/>
      <w:marRight w:val="0"/>
      <w:marTop w:val="0"/>
      <w:marBottom w:val="0"/>
      <w:divBdr>
        <w:top w:val="none" w:sz="0" w:space="0" w:color="auto"/>
        <w:left w:val="none" w:sz="0" w:space="0" w:color="auto"/>
        <w:bottom w:val="none" w:sz="0" w:space="0" w:color="auto"/>
        <w:right w:val="none" w:sz="0" w:space="0" w:color="auto"/>
      </w:divBdr>
      <w:divsChild>
        <w:div w:id="107742047">
          <w:marLeft w:val="0"/>
          <w:marRight w:val="0"/>
          <w:marTop w:val="0"/>
          <w:marBottom w:val="0"/>
          <w:divBdr>
            <w:top w:val="none" w:sz="0" w:space="0" w:color="auto"/>
            <w:left w:val="none" w:sz="0" w:space="0" w:color="auto"/>
            <w:bottom w:val="none" w:sz="0" w:space="0" w:color="auto"/>
            <w:right w:val="none" w:sz="0" w:space="0" w:color="auto"/>
          </w:divBdr>
          <w:divsChild>
            <w:div w:id="705451912">
              <w:marLeft w:val="0"/>
              <w:marRight w:val="0"/>
              <w:marTop w:val="0"/>
              <w:marBottom w:val="0"/>
              <w:divBdr>
                <w:top w:val="none" w:sz="0" w:space="0" w:color="auto"/>
                <w:left w:val="none" w:sz="0" w:space="0" w:color="auto"/>
                <w:bottom w:val="none" w:sz="0" w:space="0" w:color="auto"/>
                <w:right w:val="none" w:sz="0" w:space="0" w:color="auto"/>
              </w:divBdr>
            </w:div>
            <w:div w:id="429742876">
              <w:marLeft w:val="0"/>
              <w:marRight w:val="0"/>
              <w:marTop w:val="0"/>
              <w:marBottom w:val="0"/>
              <w:divBdr>
                <w:top w:val="none" w:sz="0" w:space="0" w:color="auto"/>
                <w:left w:val="none" w:sz="0" w:space="0" w:color="auto"/>
                <w:bottom w:val="none" w:sz="0" w:space="0" w:color="auto"/>
                <w:right w:val="none" w:sz="0" w:space="0" w:color="auto"/>
              </w:divBdr>
            </w:div>
            <w:div w:id="1622956156">
              <w:marLeft w:val="0"/>
              <w:marRight w:val="0"/>
              <w:marTop w:val="0"/>
              <w:marBottom w:val="0"/>
              <w:divBdr>
                <w:top w:val="none" w:sz="0" w:space="0" w:color="auto"/>
                <w:left w:val="none" w:sz="0" w:space="0" w:color="auto"/>
                <w:bottom w:val="none" w:sz="0" w:space="0" w:color="auto"/>
                <w:right w:val="none" w:sz="0" w:space="0" w:color="auto"/>
              </w:divBdr>
            </w:div>
            <w:div w:id="996111517">
              <w:marLeft w:val="0"/>
              <w:marRight w:val="0"/>
              <w:marTop w:val="0"/>
              <w:marBottom w:val="0"/>
              <w:divBdr>
                <w:top w:val="none" w:sz="0" w:space="0" w:color="auto"/>
                <w:left w:val="none" w:sz="0" w:space="0" w:color="auto"/>
                <w:bottom w:val="none" w:sz="0" w:space="0" w:color="auto"/>
                <w:right w:val="none" w:sz="0" w:space="0" w:color="auto"/>
              </w:divBdr>
            </w:div>
            <w:div w:id="1726097626">
              <w:marLeft w:val="0"/>
              <w:marRight w:val="0"/>
              <w:marTop w:val="0"/>
              <w:marBottom w:val="0"/>
              <w:divBdr>
                <w:top w:val="none" w:sz="0" w:space="0" w:color="auto"/>
                <w:left w:val="none" w:sz="0" w:space="0" w:color="auto"/>
                <w:bottom w:val="none" w:sz="0" w:space="0" w:color="auto"/>
                <w:right w:val="none" w:sz="0" w:space="0" w:color="auto"/>
              </w:divBdr>
            </w:div>
            <w:div w:id="1161890430">
              <w:marLeft w:val="0"/>
              <w:marRight w:val="0"/>
              <w:marTop w:val="0"/>
              <w:marBottom w:val="0"/>
              <w:divBdr>
                <w:top w:val="none" w:sz="0" w:space="0" w:color="auto"/>
                <w:left w:val="none" w:sz="0" w:space="0" w:color="auto"/>
                <w:bottom w:val="none" w:sz="0" w:space="0" w:color="auto"/>
                <w:right w:val="none" w:sz="0" w:space="0" w:color="auto"/>
              </w:divBdr>
            </w:div>
            <w:div w:id="518473974">
              <w:marLeft w:val="0"/>
              <w:marRight w:val="0"/>
              <w:marTop w:val="0"/>
              <w:marBottom w:val="0"/>
              <w:divBdr>
                <w:top w:val="none" w:sz="0" w:space="0" w:color="auto"/>
                <w:left w:val="none" w:sz="0" w:space="0" w:color="auto"/>
                <w:bottom w:val="none" w:sz="0" w:space="0" w:color="auto"/>
                <w:right w:val="none" w:sz="0" w:space="0" w:color="auto"/>
              </w:divBdr>
            </w:div>
            <w:div w:id="272784895">
              <w:marLeft w:val="0"/>
              <w:marRight w:val="0"/>
              <w:marTop w:val="0"/>
              <w:marBottom w:val="0"/>
              <w:divBdr>
                <w:top w:val="none" w:sz="0" w:space="0" w:color="auto"/>
                <w:left w:val="none" w:sz="0" w:space="0" w:color="auto"/>
                <w:bottom w:val="none" w:sz="0" w:space="0" w:color="auto"/>
                <w:right w:val="none" w:sz="0" w:space="0" w:color="auto"/>
              </w:divBdr>
            </w:div>
            <w:div w:id="773983939">
              <w:marLeft w:val="0"/>
              <w:marRight w:val="0"/>
              <w:marTop w:val="0"/>
              <w:marBottom w:val="0"/>
              <w:divBdr>
                <w:top w:val="none" w:sz="0" w:space="0" w:color="auto"/>
                <w:left w:val="none" w:sz="0" w:space="0" w:color="auto"/>
                <w:bottom w:val="none" w:sz="0" w:space="0" w:color="auto"/>
                <w:right w:val="none" w:sz="0" w:space="0" w:color="auto"/>
              </w:divBdr>
            </w:div>
            <w:div w:id="1649287236">
              <w:marLeft w:val="0"/>
              <w:marRight w:val="0"/>
              <w:marTop w:val="0"/>
              <w:marBottom w:val="0"/>
              <w:divBdr>
                <w:top w:val="none" w:sz="0" w:space="0" w:color="auto"/>
                <w:left w:val="none" w:sz="0" w:space="0" w:color="auto"/>
                <w:bottom w:val="none" w:sz="0" w:space="0" w:color="auto"/>
                <w:right w:val="none" w:sz="0" w:space="0" w:color="auto"/>
              </w:divBdr>
            </w:div>
            <w:div w:id="1467819299">
              <w:marLeft w:val="0"/>
              <w:marRight w:val="0"/>
              <w:marTop w:val="0"/>
              <w:marBottom w:val="0"/>
              <w:divBdr>
                <w:top w:val="none" w:sz="0" w:space="0" w:color="auto"/>
                <w:left w:val="none" w:sz="0" w:space="0" w:color="auto"/>
                <w:bottom w:val="none" w:sz="0" w:space="0" w:color="auto"/>
                <w:right w:val="none" w:sz="0" w:space="0" w:color="auto"/>
              </w:divBdr>
            </w:div>
            <w:div w:id="1335835841">
              <w:marLeft w:val="0"/>
              <w:marRight w:val="0"/>
              <w:marTop w:val="0"/>
              <w:marBottom w:val="0"/>
              <w:divBdr>
                <w:top w:val="none" w:sz="0" w:space="0" w:color="auto"/>
                <w:left w:val="none" w:sz="0" w:space="0" w:color="auto"/>
                <w:bottom w:val="none" w:sz="0" w:space="0" w:color="auto"/>
                <w:right w:val="none" w:sz="0" w:space="0" w:color="auto"/>
              </w:divBdr>
            </w:div>
            <w:div w:id="146828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40327">
      <w:bodyDiv w:val="1"/>
      <w:marLeft w:val="0"/>
      <w:marRight w:val="0"/>
      <w:marTop w:val="0"/>
      <w:marBottom w:val="0"/>
      <w:divBdr>
        <w:top w:val="none" w:sz="0" w:space="0" w:color="auto"/>
        <w:left w:val="none" w:sz="0" w:space="0" w:color="auto"/>
        <w:bottom w:val="none" w:sz="0" w:space="0" w:color="auto"/>
        <w:right w:val="none" w:sz="0" w:space="0" w:color="auto"/>
      </w:divBdr>
      <w:divsChild>
        <w:div w:id="1657607312">
          <w:marLeft w:val="0"/>
          <w:marRight w:val="0"/>
          <w:marTop w:val="0"/>
          <w:marBottom w:val="0"/>
          <w:divBdr>
            <w:top w:val="none" w:sz="0" w:space="0" w:color="auto"/>
            <w:left w:val="none" w:sz="0" w:space="0" w:color="auto"/>
            <w:bottom w:val="none" w:sz="0" w:space="0" w:color="auto"/>
            <w:right w:val="none" w:sz="0" w:space="0" w:color="auto"/>
          </w:divBdr>
          <w:divsChild>
            <w:div w:id="1059523109">
              <w:marLeft w:val="0"/>
              <w:marRight w:val="0"/>
              <w:marTop w:val="0"/>
              <w:marBottom w:val="0"/>
              <w:divBdr>
                <w:top w:val="none" w:sz="0" w:space="0" w:color="auto"/>
                <w:left w:val="none" w:sz="0" w:space="0" w:color="auto"/>
                <w:bottom w:val="none" w:sz="0" w:space="0" w:color="auto"/>
                <w:right w:val="none" w:sz="0" w:space="0" w:color="auto"/>
              </w:divBdr>
            </w:div>
            <w:div w:id="1042360339">
              <w:marLeft w:val="0"/>
              <w:marRight w:val="0"/>
              <w:marTop w:val="0"/>
              <w:marBottom w:val="0"/>
              <w:divBdr>
                <w:top w:val="none" w:sz="0" w:space="0" w:color="auto"/>
                <w:left w:val="none" w:sz="0" w:space="0" w:color="auto"/>
                <w:bottom w:val="none" w:sz="0" w:space="0" w:color="auto"/>
                <w:right w:val="none" w:sz="0" w:space="0" w:color="auto"/>
              </w:divBdr>
            </w:div>
            <w:div w:id="2068020239">
              <w:marLeft w:val="0"/>
              <w:marRight w:val="0"/>
              <w:marTop w:val="0"/>
              <w:marBottom w:val="0"/>
              <w:divBdr>
                <w:top w:val="none" w:sz="0" w:space="0" w:color="auto"/>
                <w:left w:val="none" w:sz="0" w:space="0" w:color="auto"/>
                <w:bottom w:val="none" w:sz="0" w:space="0" w:color="auto"/>
                <w:right w:val="none" w:sz="0" w:space="0" w:color="auto"/>
              </w:divBdr>
            </w:div>
            <w:div w:id="1931542938">
              <w:marLeft w:val="0"/>
              <w:marRight w:val="0"/>
              <w:marTop w:val="0"/>
              <w:marBottom w:val="0"/>
              <w:divBdr>
                <w:top w:val="none" w:sz="0" w:space="0" w:color="auto"/>
                <w:left w:val="none" w:sz="0" w:space="0" w:color="auto"/>
                <w:bottom w:val="none" w:sz="0" w:space="0" w:color="auto"/>
                <w:right w:val="none" w:sz="0" w:space="0" w:color="auto"/>
              </w:divBdr>
            </w:div>
            <w:div w:id="150027529">
              <w:marLeft w:val="0"/>
              <w:marRight w:val="0"/>
              <w:marTop w:val="0"/>
              <w:marBottom w:val="0"/>
              <w:divBdr>
                <w:top w:val="none" w:sz="0" w:space="0" w:color="auto"/>
                <w:left w:val="none" w:sz="0" w:space="0" w:color="auto"/>
                <w:bottom w:val="none" w:sz="0" w:space="0" w:color="auto"/>
                <w:right w:val="none" w:sz="0" w:space="0" w:color="auto"/>
              </w:divBdr>
            </w:div>
            <w:div w:id="210003478">
              <w:marLeft w:val="0"/>
              <w:marRight w:val="0"/>
              <w:marTop w:val="0"/>
              <w:marBottom w:val="0"/>
              <w:divBdr>
                <w:top w:val="none" w:sz="0" w:space="0" w:color="auto"/>
                <w:left w:val="none" w:sz="0" w:space="0" w:color="auto"/>
                <w:bottom w:val="none" w:sz="0" w:space="0" w:color="auto"/>
                <w:right w:val="none" w:sz="0" w:space="0" w:color="auto"/>
              </w:divBdr>
            </w:div>
            <w:div w:id="233854505">
              <w:marLeft w:val="0"/>
              <w:marRight w:val="0"/>
              <w:marTop w:val="0"/>
              <w:marBottom w:val="0"/>
              <w:divBdr>
                <w:top w:val="none" w:sz="0" w:space="0" w:color="auto"/>
                <w:left w:val="none" w:sz="0" w:space="0" w:color="auto"/>
                <w:bottom w:val="none" w:sz="0" w:space="0" w:color="auto"/>
                <w:right w:val="none" w:sz="0" w:space="0" w:color="auto"/>
              </w:divBdr>
            </w:div>
            <w:div w:id="20185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3746">
      <w:bodyDiv w:val="1"/>
      <w:marLeft w:val="0"/>
      <w:marRight w:val="0"/>
      <w:marTop w:val="0"/>
      <w:marBottom w:val="0"/>
      <w:divBdr>
        <w:top w:val="none" w:sz="0" w:space="0" w:color="auto"/>
        <w:left w:val="none" w:sz="0" w:space="0" w:color="auto"/>
        <w:bottom w:val="none" w:sz="0" w:space="0" w:color="auto"/>
        <w:right w:val="none" w:sz="0" w:space="0" w:color="auto"/>
      </w:divBdr>
    </w:div>
    <w:div w:id="1743481588">
      <w:bodyDiv w:val="1"/>
      <w:marLeft w:val="0"/>
      <w:marRight w:val="0"/>
      <w:marTop w:val="0"/>
      <w:marBottom w:val="0"/>
      <w:divBdr>
        <w:top w:val="none" w:sz="0" w:space="0" w:color="auto"/>
        <w:left w:val="none" w:sz="0" w:space="0" w:color="auto"/>
        <w:bottom w:val="none" w:sz="0" w:space="0" w:color="auto"/>
        <w:right w:val="none" w:sz="0" w:space="0" w:color="auto"/>
      </w:divBdr>
    </w:div>
    <w:div w:id="1775437866">
      <w:bodyDiv w:val="1"/>
      <w:marLeft w:val="0"/>
      <w:marRight w:val="0"/>
      <w:marTop w:val="0"/>
      <w:marBottom w:val="0"/>
      <w:divBdr>
        <w:top w:val="none" w:sz="0" w:space="0" w:color="auto"/>
        <w:left w:val="none" w:sz="0" w:space="0" w:color="auto"/>
        <w:bottom w:val="none" w:sz="0" w:space="0" w:color="auto"/>
        <w:right w:val="none" w:sz="0" w:space="0" w:color="auto"/>
      </w:divBdr>
      <w:divsChild>
        <w:div w:id="1604264508">
          <w:marLeft w:val="0"/>
          <w:marRight w:val="0"/>
          <w:marTop w:val="0"/>
          <w:marBottom w:val="0"/>
          <w:divBdr>
            <w:top w:val="none" w:sz="0" w:space="0" w:color="auto"/>
            <w:left w:val="none" w:sz="0" w:space="0" w:color="auto"/>
            <w:bottom w:val="none" w:sz="0" w:space="0" w:color="auto"/>
            <w:right w:val="none" w:sz="0" w:space="0" w:color="auto"/>
          </w:divBdr>
          <w:divsChild>
            <w:div w:id="1689597839">
              <w:marLeft w:val="0"/>
              <w:marRight w:val="0"/>
              <w:marTop w:val="0"/>
              <w:marBottom w:val="0"/>
              <w:divBdr>
                <w:top w:val="none" w:sz="0" w:space="0" w:color="auto"/>
                <w:left w:val="none" w:sz="0" w:space="0" w:color="auto"/>
                <w:bottom w:val="none" w:sz="0" w:space="0" w:color="auto"/>
                <w:right w:val="none" w:sz="0" w:space="0" w:color="auto"/>
              </w:divBdr>
            </w:div>
            <w:div w:id="344215472">
              <w:marLeft w:val="0"/>
              <w:marRight w:val="0"/>
              <w:marTop w:val="0"/>
              <w:marBottom w:val="0"/>
              <w:divBdr>
                <w:top w:val="none" w:sz="0" w:space="0" w:color="auto"/>
                <w:left w:val="none" w:sz="0" w:space="0" w:color="auto"/>
                <w:bottom w:val="none" w:sz="0" w:space="0" w:color="auto"/>
                <w:right w:val="none" w:sz="0" w:space="0" w:color="auto"/>
              </w:divBdr>
            </w:div>
            <w:div w:id="10284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3645">
      <w:bodyDiv w:val="1"/>
      <w:marLeft w:val="0"/>
      <w:marRight w:val="0"/>
      <w:marTop w:val="0"/>
      <w:marBottom w:val="0"/>
      <w:divBdr>
        <w:top w:val="none" w:sz="0" w:space="0" w:color="auto"/>
        <w:left w:val="none" w:sz="0" w:space="0" w:color="auto"/>
        <w:bottom w:val="none" w:sz="0" w:space="0" w:color="auto"/>
        <w:right w:val="none" w:sz="0" w:space="0" w:color="auto"/>
      </w:divBdr>
      <w:divsChild>
        <w:div w:id="903838444">
          <w:marLeft w:val="0"/>
          <w:marRight w:val="0"/>
          <w:marTop w:val="0"/>
          <w:marBottom w:val="0"/>
          <w:divBdr>
            <w:top w:val="none" w:sz="0" w:space="0" w:color="auto"/>
            <w:left w:val="none" w:sz="0" w:space="0" w:color="auto"/>
            <w:bottom w:val="none" w:sz="0" w:space="0" w:color="auto"/>
            <w:right w:val="none" w:sz="0" w:space="0" w:color="auto"/>
          </w:divBdr>
          <w:divsChild>
            <w:div w:id="1373964822">
              <w:marLeft w:val="0"/>
              <w:marRight w:val="0"/>
              <w:marTop w:val="0"/>
              <w:marBottom w:val="0"/>
              <w:divBdr>
                <w:top w:val="none" w:sz="0" w:space="0" w:color="auto"/>
                <w:left w:val="none" w:sz="0" w:space="0" w:color="auto"/>
                <w:bottom w:val="none" w:sz="0" w:space="0" w:color="auto"/>
                <w:right w:val="none" w:sz="0" w:space="0" w:color="auto"/>
              </w:divBdr>
            </w:div>
            <w:div w:id="1767530733">
              <w:marLeft w:val="0"/>
              <w:marRight w:val="0"/>
              <w:marTop w:val="0"/>
              <w:marBottom w:val="0"/>
              <w:divBdr>
                <w:top w:val="none" w:sz="0" w:space="0" w:color="auto"/>
                <w:left w:val="none" w:sz="0" w:space="0" w:color="auto"/>
                <w:bottom w:val="none" w:sz="0" w:space="0" w:color="auto"/>
                <w:right w:val="none" w:sz="0" w:space="0" w:color="auto"/>
              </w:divBdr>
            </w:div>
            <w:div w:id="2174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7162">
      <w:bodyDiv w:val="1"/>
      <w:marLeft w:val="0"/>
      <w:marRight w:val="0"/>
      <w:marTop w:val="0"/>
      <w:marBottom w:val="0"/>
      <w:divBdr>
        <w:top w:val="none" w:sz="0" w:space="0" w:color="auto"/>
        <w:left w:val="none" w:sz="0" w:space="0" w:color="auto"/>
        <w:bottom w:val="none" w:sz="0" w:space="0" w:color="auto"/>
        <w:right w:val="none" w:sz="0" w:space="0" w:color="auto"/>
      </w:divBdr>
      <w:divsChild>
        <w:div w:id="1020010784">
          <w:marLeft w:val="150"/>
          <w:marRight w:val="150"/>
          <w:marTop w:val="150"/>
          <w:marBottom w:val="150"/>
          <w:divBdr>
            <w:top w:val="none" w:sz="0" w:space="0" w:color="auto"/>
            <w:left w:val="none" w:sz="0" w:space="0" w:color="auto"/>
            <w:bottom w:val="none" w:sz="0" w:space="0" w:color="auto"/>
            <w:right w:val="none" w:sz="0" w:space="0" w:color="auto"/>
          </w:divBdr>
          <w:divsChild>
            <w:div w:id="287663986">
              <w:marLeft w:val="75"/>
              <w:marRight w:val="75"/>
              <w:marTop w:val="0"/>
              <w:marBottom w:val="0"/>
              <w:divBdr>
                <w:top w:val="none" w:sz="0" w:space="0" w:color="auto"/>
                <w:left w:val="none" w:sz="0" w:space="0" w:color="auto"/>
                <w:bottom w:val="none" w:sz="0" w:space="0" w:color="auto"/>
                <w:right w:val="none" w:sz="0" w:space="0" w:color="auto"/>
              </w:divBdr>
            </w:div>
            <w:div w:id="6764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33515">
      <w:bodyDiv w:val="1"/>
      <w:marLeft w:val="0"/>
      <w:marRight w:val="0"/>
      <w:marTop w:val="0"/>
      <w:marBottom w:val="0"/>
      <w:divBdr>
        <w:top w:val="none" w:sz="0" w:space="0" w:color="auto"/>
        <w:left w:val="none" w:sz="0" w:space="0" w:color="auto"/>
        <w:bottom w:val="none" w:sz="0" w:space="0" w:color="auto"/>
        <w:right w:val="none" w:sz="0" w:space="0" w:color="auto"/>
      </w:divBdr>
      <w:divsChild>
        <w:div w:id="1265072600">
          <w:marLeft w:val="0"/>
          <w:marRight w:val="0"/>
          <w:marTop w:val="0"/>
          <w:marBottom w:val="0"/>
          <w:divBdr>
            <w:top w:val="none" w:sz="0" w:space="0" w:color="auto"/>
            <w:left w:val="none" w:sz="0" w:space="0" w:color="auto"/>
            <w:bottom w:val="none" w:sz="0" w:space="0" w:color="auto"/>
            <w:right w:val="none" w:sz="0" w:space="0" w:color="auto"/>
          </w:divBdr>
          <w:divsChild>
            <w:div w:id="677268989">
              <w:marLeft w:val="0"/>
              <w:marRight w:val="0"/>
              <w:marTop w:val="0"/>
              <w:marBottom w:val="0"/>
              <w:divBdr>
                <w:top w:val="none" w:sz="0" w:space="0" w:color="auto"/>
                <w:left w:val="none" w:sz="0" w:space="0" w:color="auto"/>
                <w:bottom w:val="none" w:sz="0" w:space="0" w:color="auto"/>
                <w:right w:val="none" w:sz="0" w:space="0" w:color="auto"/>
              </w:divBdr>
            </w:div>
            <w:div w:id="1913587875">
              <w:marLeft w:val="0"/>
              <w:marRight w:val="0"/>
              <w:marTop w:val="0"/>
              <w:marBottom w:val="0"/>
              <w:divBdr>
                <w:top w:val="none" w:sz="0" w:space="0" w:color="auto"/>
                <w:left w:val="none" w:sz="0" w:space="0" w:color="auto"/>
                <w:bottom w:val="none" w:sz="0" w:space="0" w:color="auto"/>
                <w:right w:val="none" w:sz="0" w:space="0" w:color="auto"/>
              </w:divBdr>
            </w:div>
            <w:div w:id="1339767024">
              <w:marLeft w:val="0"/>
              <w:marRight w:val="0"/>
              <w:marTop w:val="0"/>
              <w:marBottom w:val="0"/>
              <w:divBdr>
                <w:top w:val="none" w:sz="0" w:space="0" w:color="auto"/>
                <w:left w:val="none" w:sz="0" w:space="0" w:color="auto"/>
                <w:bottom w:val="none" w:sz="0" w:space="0" w:color="auto"/>
                <w:right w:val="none" w:sz="0" w:space="0" w:color="auto"/>
              </w:divBdr>
            </w:div>
            <w:div w:id="1818649767">
              <w:marLeft w:val="0"/>
              <w:marRight w:val="0"/>
              <w:marTop w:val="0"/>
              <w:marBottom w:val="0"/>
              <w:divBdr>
                <w:top w:val="none" w:sz="0" w:space="0" w:color="auto"/>
                <w:left w:val="none" w:sz="0" w:space="0" w:color="auto"/>
                <w:bottom w:val="none" w:sz="0" w:space="0" w:color="auto"/>
                <w:right w:val="none" w:sz="0" w:space="0" w:color="auto"/>
              </w:divBdr>
            </w:div>
            <w:div w:id="1848445771">
              <w:marLeft w:val="0"/>
              <w:marRight w:val="0"/>
              <w:marTop w:val="0"/>
              <w:marBottom w:val="0"/>
              <w:divBdr>
                <w:top w:val="none" w:sz="0" w:space="0" w:color="auto"/>
                <w:left w:val="none" w:sz="0" w:space="0" w:color="auto"/>
                <w:bottom w:val="none" w:sz="0" w:space="0" w:color="auto"/>
                <w:right w:val="none" w:sz="0" w:space="0" w:color="auto"/>
              </w:divBdr>
            </w:div>
            <w:div w:id="1023826323">
              <w:marLeft w:val="0"/>
              <w:marRight w:val="0"/>
              <w:marTop w:val="0"/>
              <w:marBottom w:val="0"/>
              <w:divBdr>
                <w:top w:val="none" w:sz="0" w:space="0" w:color="auto"/>
                <w:left w:val="none" w:sz="0" w:space="0" w:color="auto"/>
                <w:bottom w:val="none" w:sz="0" w:space="0" w:color="auto"/>
                <w:right w:val="none" w:sz="0" w:space="0" w:color="auto"/>
              </w:divBdr>
            </w:div>
            <w:div w:id="195966826">
              <w:marLeft w:val="0"/>
              <w:marRight w:val="0"/>
              <w:marTop w:val="0"/>
              <w:marBottom w:val="0"/>
              <w:divBdr>
                <w:top w:val="none" w:sz="0" w:space="0" w:color="auto"/>
                <w:left w:val="none" w:sz="0" w:space="0" w:color="auto"/>
                <w:bottom w:val="none" w:sz="0" w:space="0" w:color="auto"/>
                <w:right w:val="none" w:sz="0" w:space="0" w:color="auto"/>
              </w:divBdr>
            </w:div>
            <w:div w:id="1831023019">
              <w:marLeft w:val="0"/>
              <w:marRight w:val="0"/>
              <w:marTop w:val="0"/>
              <w:marBottom w:val="0"/>
              <w:divBdr>
                <w:top w:val="none" w:sz="0" w:space="0" w:color="auto"/>
                <w:left w:val="none" w:sz="0" w:space="0" w:color="auto"/>
                <w:bottom w:val="none" w:sz="0" w:space="0" w:color="auto"/>
                <w:right w:val="none" w:sz="0" w:space="0" w:color="auto"/>
              </w:divBdr>
            </w:div>
            <w:div w:id="197014694">
              <w:marLeft w:val="0"/>
              <w:marRight w:val="0"/>
              <w:marTop w:val="0"/>
              <w:marBottom w:val="0"/>
              <w:divBdr>
                <w:top w:val="none" w:sz="0" w:space="0" w:color="auto"/>
                <w:left w:val="none" w:sz="0" w:space="0" w:color="auto"/>
                <w:bottom w:val="none" w:sz="0" w:space="0" w:color="auto"/>
                <w:right w:val="none" w:sz="0" w:space="0" w:color="auto"/>
              </w:divBdr>
            </w:div>
            <w:div w:id="1305428826">
              <w:marLeft w:val="0"/>
              <w:marRight w:val="0"/>
              <w:marTop w:val="0"/>
              <w:marBottom w:val="0"/>
              <w:divBdr>
                <w:top w:val="none" w:sz="0" w:space="0" w:color="auto"/>
                <w:left w:val="none" w:sz="0" w:space="0" w:color="auto"/>
                <w:bottom w:val="none" w:sz="0" w:space="0" w:color="auto"/>
                <w:right w:val="none" w:sz="0" w:space="0" w:color="auto"/>
              </w:divBdr>
            </w:div>
            <w:div w:id="1626110134">
              <w:marLeft w:val="0"/>
              <w:marRight w:val="0"/>
              <w:marTop w:val="0"/>
              <w:marBottom w:val="0"/>
              <w:divBdr>
                <w:top w:val="none" w:sz="0" w:space="0" w:color="auto"/>
                <w:left w:val="none" w:sz="0" w:space="0" w:color="auto"/>
                <w:bottom w:val="none" w:sz="0" w:space="0" w:color="auto"/>
                <w:right w:val="none" w:sz="0" w:space="0" w:color="auto"/>
              </w:divBdr>
            </w:div>
            <w:div w:id="2016030011">
              <w:marLeft w:val="0"/>
              <w:marRight w:val="0"/>
              <w:marTop w:val="0"/>
              <w:marBottom w:val="0"/>
              <w:divBdr>
                <w:top w:val="none" w:sz="0" w:space="0" w:color="auto"/>
                <w:left w:val="none" w:sz="0" w:space="0" w:color="auto"/>
                <w:bottom w:val="none" w:sz="0" w:space="0" w:color="auto"/>
                <w:right w:val="none" w:sz="0" w:space="0" w:color="auto"/>
              </w:divBdr>
            </w:div>
            <w:div w:id="1480611267">
              <w:marLeft w:val="0"/>
              <w:marRight w:val="0"/>
              <w:marTop w:val="0"/>
              <w:marBottom w:val="0"/>
              <w:divBdr>
                <w:top w:val="none" w:sz="0" w:space="0" w:color="auto"/>
                <w:left w:val="none" w:sz="0" w:space="0" w:color="auto"/>
                <w:bottom w:val="none" w:sz="0" w:space="0" w:color="auto"/>
                <w:right w:val="none" w:sz="0" w:space="0" w:color="auto"/>
              </w:divBdr>
            </w:div>
            <w:div w:id="1115641056">
              <w:marLeft w:val="0"/>
              <w:marRight w:val="0"/>
              <w:marTop w:val="0"/>
              <w:marBottom w:val="0"/>
              <w:divBdr>
                <w:top w:val="none" w:sz="0" w:space="0" w:color="auto"/>
                <w:left w:val="none" w:sz="0" w:space="0" w:color="auto"/>
                <w:bottom w:val="none" w:sz="0" w:space="0" w:color="auto"/>
                <w:right w:val="none" w:sz="0" w:space="0" w:color="auto"/>
              </w:divBdr>
            </w:div>
            <w:div w:id="1112163500">
              <w:marLeft w:val="0"/>
              <w:marRight w:val="0"/>
              <w:marTop w:val="0"/>
              <w:marBottom w:val="0"/>
              <w:divBdr>
                <w:top w:val="none" w:sz="0" w:space="0" w:color="auto"/>
                <w:left w:val="none" w:sz="0" w:space="0" w:color="auto"/>
                <w:bottom w:val="none" w:sz="0" w:space="0" w:color="auto"/>
                <w:right w:val="none" w:sz="0" w:space="0" w:color="auto"/>
              </w:divBdr>
            </w:div>
            <w:div w:id="537162427">
              <w:marLeft w:val="0"/>
              <w:marRight w:val="0"/>
              <w:marTop w:val="0"/>
              <w:marBottom w:val="0"/>
              <w:divBdr>
                <w:top w:val="none" w:sz="0" w:space="0" w:color="auto"/>
                <w:left w:val="none" w:sz="0" w:space="0" w:color="auto"/>
                <w:bottom w:val="none" w:sz="0" w:space="0" w:color="auto"/>
                <w:right w:val="none" w:sz="0" w:space="0" w:color="auto"/>
              </w:divBdr>
            </w:div>
            <w:div w:id="124810323">
              <w:marLeft w:val="0"/>
              <w:marRight w:val="0"/>
              <w:marTop w:val="0"/>
              <w:marBottom w:val="0"/>
              <w:divBdr>
                <w:top w:val="none" w:sz="0" w:space="0" w:color="auto"/>
                <w:left w:val="none" w:sz="0" w:space="0" w:color="auto"/>
                <w:bottom w:val="none" w:sz="0" w:space="0" w:color="auto"/>
                <w:right w:val="none" w:sz="0" w:space="0" w:color="auto"/>
              </w:divBdr>
            </w:div>
            <w:div w:id="1316758554">
              <w:marLeft w:val="0"/>
              <w:marRight w:val="0"/>
              <w:marTop w:val="0"/>
              <w:marBottom w:val="0"/>
              <w:divBdr>
                <w:top w:val="none" w:sz="0" w:space="0" w:color="auto"/>
                <w:left w:val="none" w:sz="0" w:space="0" w:color="auto"/>
                <w:bottom w:val="none" w:sz="0" w:space="0" w:color="auto"/>
                <w:right w:val="none" w:sz="0" w:space="0" w:color="auto"/>
              </w:divBdr>
            </w:div>
            <w:div w:id="258568055">
              <w:marLeft w:val="0"/>
              <w:marRight w:val="0"/>
              <w:marTop w:val="0"/>
              <w:marBottom w:val="0"/>
              <w:divBdr>
                <w:top w:val="none" w:sz="0" w:space="0" w:color="auto"/>
                <w:left w:val="none" w:sz="0" w:space="0" w:color="auto"/>
                <w:bottom w:val="none" w:sz="0" w:space="0" w:color="auto"/>
                <w:right w:val="none" w:sz="0" w:space="0" w:color="auto"/>
              </w:divBdr>
            </w:div>
            <w:div w:id="1326284443">
              <w:marLeft w:val="0"/>
              <w:marRight w:val="0"/>
              <w:marTop w:val="0"/>
              <w:marBottom w:val="0"/>
              <w:divBdr>
                <w:top w:val="none" w:sz="0" w:space="0" w:color="auto"/>
                <w:left w:val="none" w:sz="0" w:space="0" w:color="auto"/>
                <w:bottom w:val="none" w:sz="0" w:space="0" w:color="auto"/>
                <w:right w:val="none" w:sz="0" w:space="0" w:color="auto"/>
              </w:divBdr>
            </w:div>
            <w:div w:id="640572170">
              <w:marLeft w:val="0"/>
              <w:marRight w:val="0"/>
              <w:marTop w:val="0"/>
              <w:marBottom w:val="0"/>
              <w:divBdr>
                <w:top w:val="none" w:sz="0" w:space="0" w:color="auto"/>
                <w:left w:val="none" w:sz="0" w:space="0" w:color="auto"/>
                <w:bottom w:val="none" w:sz="0" w:space="0" w:color="auto"/>
                <w:right w:val="none" w:sz="0" w:space="0" w:color="auto"/>
              </w:divBdr>
            </w:div>
            <w:div w:id="1107315007">
              <w:marLeft w:val="0"/>
              <w:marRight w:val="0"/>
              <w:marTop w:val="0"/>
              <w:marBottom w:val="0"/>
              <w:divBdr>
                <w:top w:val="none" w:sz="0" w:space="0" w:color="auto"/>
                <w:left w:val="none" w:sz="0" w:space="0" w:color="auto"/>
                <w:bottom w:val="none" w:sz="0" w:space="0" w:color="auto"/>
                <w:right w:val="none" w:sz="0" w:space="0" w:color="auto"/>
              </w:divBdr>
            </w:div>
            <w:div w:id="328337730">
              <w:marLeft w:val="0"/>
              <w:marRight w:val="0"/>
              <w:marTop w:val="0"/>
              <w:marBottom w:val="0"/>
              <w:divBdr>
                <w:top w:val="none" w:sz="0" w:space="0" w:color="auto"/>
                <w:left w:val="none" w:sz="0" w:space="0" w:color="auto"/>
                <w:bottom w:val="none" w:sz="0" w:space="0" w:color="auto"/>
                <w:right w:val="none" w:sz="0" w:space="0" w:color="auto"/>
              </w:divBdr>
            </w:div>
            <w:div w:id="787238875">
              <w:marLeft w:val="0"/>
              <w:marRight w:val="0"/>
              <w:marTop w:val="0"/>
              <w:marBottom w:val="0"/>
              <w:divBdr>
                <w:top w:val="none" w:sz="0" w:space="0" w:color="auto"/>
                <w:left w:val="none" w:sz="0" w:space="0" w:color="auto"/>
                <w:bottom w:val="none" w:sz="0" w:space="0" w:color="auto"/>
                <w:right w:val="none" w:sz="0" w:space="0" w:color="auto"/>
              </w:divBdr>
            </w:div>
            <w:div w:id="725103625">
              <w:marLeft w:val="0"/>
              <w:marRight w:val="0"/>
              <w:marTop w:val="0"/>
              <w:marBottom w:val="0"/>
              <w:divBdr>
                <w:top w:val="none" w:sz="0" w:space="0" w:color="auto"/>
                <w:left w:val="none" w:sz="0" w:space="0" w:color="auto"/>
                <w:bottom w:val="none" w:sz="0" w:space="0" w:color="auto"/>
                <w:right w:val="none" w:sz="0" w:space="0" w:color="auto"/>
              </w:divBdr>
            </w:div>
            <w:div w:id="1710914511">
              <w:marLeft w:val="0"/>
              <w:marRight w:val="0"/>
              <w:marTop w:val="0"/>
              <w:marBottom w:val="0"/>
              <w:divBdr>
                <w:top w:val="none" w:sz="0" w:space="0" w:color="auto"/>
                <w:left w:val="none" w:sz="0" w:space="0" w:color="auto"/>
                <w:bottom w:val="none" w:sz="0" w:space="0" w:color="auto"/>
                <w:right w:val="none" w:sz="0" w:space="0" w:color="auto"/>
              </w:divBdr>
            </w:div>
            <w:div w:id="1391660101">
              <w:marLeft w:val="0"/>
              <w:marRight w:val="0"/>
              <w:marTop w:val="0"/>
              <w:marBottom w:val="0"/>
              <w:divBdr>
                <w:top w:val="none" w:sz="0" w:space="0" w:color="auto"/>
                <w:left w:val="none" w:sz="0" w:space="0" w:color="auto"/>
                <w:bottom w:val="none" w:sz="0" w:space="0" w:color="auto"/>
                <w:right w:val="none" w:sz="0" w:space="0" w:color="auto"/>
              </w:divBdr>
            </w:div>
            <w:div w:id="81410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4522">
      <w:bodyDiv w:val="1"/>
      <w:marLeft w:val="0"/>
      <w:marRight w:val="0"/>
      <w:marTop w:val="0"/>
      <w:marBottom w:val="0"/>
      <w:divBdr>
        <w:top w:val="none" w:sz="0" w:space="0" w:color="auto"/>
        <w:left w:val="none" w:sz="0" w:space="0" w:color="auto"/>
        <w:bottom w:val="none" w:sz="0" w:space="0" w:color="auto"/>
        <w:right w:val="none" w:sz="0" w:space="0" w:color="auto"/>
      </w:divBdr>
      <w:divsChild>
        <w:div w:id="92169469">
          <w:marLeft w:val="0"/>
          <w:marRight w:val="0"/>
          <w:marTop w:val="0"/>
          <w:marBottom w:val="0"/>
          <w:divBdr>
            <w:top w:val="none" w:sz="0" w:space="0" w:color="auto"/>
            <w:left w:val="none" w:sz="0" w:space="0" w:color="auto"/>
            <w:bottom w:val="none" w:sz="0" w:space="0" w:color="auto"/>
            <w:right w:val="none" w:sz="0" w:space="0" w:color="auto"/>
          </w:divBdr>
          <w:divsChild>
            <w:div w:id="33346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4184">
      <w:bodyDiv w:val="1"/>
      <w:marLeft w:val="0"/>
      <w:marRight w:val="0"/>
      <w:marTop w:val="0"/>
      <w:marBottom w:val="0"/>
      <w:divBdr>
        <w:top w:val="none" w:sz="0" w:space="0" w:color="auto"/>
        <w:left w:val="none" w:sz="0" w:space="0" w:color="auto"/>
        <w:bottom w:val="none" w:sz="0" w:space="0" w:color="auto"/>
        <w:right w:val="none" w:sz="0" w:space="0" w:color="auto"/>
      </w:divBdr>
    </w:div>
    <w:div w:id="1830367756">
      <w:bodyDiv w:val="1"/>
      <w:marLeft w:val="0"/>
      <w:marRight w:val="0"/>
      <w:marTop w:val="0"/>
      <w:marBottom w:val="0"/>
      <w:divBdr>
        <w:top w:val="none" w:sz="0" w:space="0" w:color="auto"/>
        <w:left w:val="none" w:sz="0" w:space="0" w:color="auto"/>
        <w:bottom w:val="none" w:sz="0" w:space="0" w:color="auto"/>
        <w:right w:val="none" w:sz="0" w:space="0" w:color="auto"/>
      </w:divBdr>
      <w:divsChild>
        <w:div w:id="1483622131">
          <w:marLeft w:val="0"/>
          <w:marRight w:val="0"/>
          <w:marTop w:val="0"/>
          <w:marBottom w:val="0"/>
          <w:divBdr>
            <w:top w:val="none" w:sz="0" w:space="0" w:color="auto"/>
            <w:left w:val="none" w:sz="0" w:space="0" w:color="auto"/>
            <w:bottom w:val="none" w:sz="0" w:space="0" w:color="auto"/>
            <w:right w:val="none" w:sz="0" w:space="0" w:color="auto"/>
          </w:divBdr>
          <w:divsChild>
            <w:div w:id="17575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8003">
      <w:bodyDiv w:val="1"/>
      <w:marLeft w:val="0"/>
      <w:marRight w:val="0"/>
      <w:marTop w:val="0"/>
      <w:marBottom w:val="0"/>
      <w:divBdr>
        <w:top w:val="none" w:sz="0" w:space="0" w:color="auto"/>
        <w:left w:val="none" w:sz="0" w:space="0" w:color="auto"/>
        <w:bottom w:val="none" w:sz="0" w:space="0" w:color="auto"/>
        <w:right w:val="none" w:sz="0" w:space="0" w:color="auto"/>
      </w:divBdr>
      <w:divsChild>
        <w:div w:id="2090884686">
          <w:marLeft w:val="150"/>
          <w:marRight w:val="150"/>
          <w:marTop w:val="150"/>
          <w:marBottom w:val="150"/>
          <w:divBdr>
            <w:top w:val="none" w:sz="0" w:space="0" w:color="auto"/>
            <w:left w:val="none" w:sz="0" w:space="0" w:color="auto"/>
            <w:bottom w:val="none" w:sz="0" w:space="0" w:color="auto"/>
            <w:right w:val="none" w:sz="0" w:space="0" w:color="auto"/>
          </w:divBdr>
          <w:divsChild>
            <w:div w:id="1103382213">
              <w:marLeft w:val="75"/>
              <w:marRight w:val="75"/>
              <w:marTop w:val="0"/>
              <w:marBottom w:val="0"/>
              <w:divBdr>
                <w:top w:val="none" w:sz="0" w:space="0" w:color="auto"/>
                <w:left w:val="none" w:sz="0" w:space="0" w:color="auto"/>
                <w:bottom w:val="none" w:sz="0" w:space="0" w:color="auto"/>
                <w:right w:val="none" w:sz="0" w:space="0" w:color="auto"/>
              </w:divBdr>
            </w:div>
            <w:div w:id="4676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09042">
      <w:bodyDiv w:val="1"/>
      <w:marLeft w:val="0"/>
      <w:marRight w:val="0"/>
      <w:marTop w:val="0"/>
      <w:marBottom w:val="0"/>
      <w:divBdr>
        <w:top w:val="none" w:sz="0" w:space="0" w:color="auto"/>
        <w:left w:val="none" w:sz="0" w:space="0" w:color="auto"/>
        <w:bottom w:val="none" w:sz="0" w:space="0" w:color="auto"/>
        <w:right w:val="none" w:sz="0" w:space="0" w:color="auto"/>
      </w:divBdr>
      <w:divsChild>
        <w:div w:id="450318534">
          <w:marLeft w:val="0"/>
          <w:marRight w:val="0"/>
          <w:marTop w:val="0"/>
          <w:marBottom w:val="0"/>
          <w:divBdr>
            <w:top w:val="none" w:sz="0" w:space="0" w:color="auto"/>
            <w:left w:val="none" w:sz="0" w:space="0" w:color="auto"/>
            <w:bottom w:val="none" w:sz="0" w:space="0" w:color="auto"/>
            <w:right w:val="none" w:sz="0" w:space="0" w:color="auto"/>
          </w:divBdr>
          <w:divsChild>
            <w:div w:id="1330062637">
              <w:marLeft w:val="0"/>
              <w:marRight w:val="0"/>
              <w:marTop w:val="0"/>
              <w:marBottom w:val="0"/>
              <w:divBdr>
                <w:top w:val="none" w:sz="0" w:space="0" w:color="auto"/>
                <w:left w:val="none" w:sz="0" w:space="0" w:color="auto"/>
                <w:bottom w:val="none" w:sz="0" w:space="0" w:color="auto"/>
                <w:right w:val="none" w:sz="0" w:space="0" w:color="auto"/>
              </w:divBdr>
            </w:div>
            <w:div w:id="1103379346">
              <w:marLeft w:val="0"/>
              <w:marRight w:val="0"/>
              <w:marTop w:val="0"/>
              <w:marBottom w:val="0"/>
              <w:divBdr>
                <w:top w:val="none" w:sz="0" w:space="0" w:color="auto"/>
                <w:left w:val="none" w:sz="0" w:space="0" w:color="auto"/>
                <w:bottom w:val="none" w:sz="0" w:space="0" w:color="auto"/>
                <w:right w:val="none" w:sz="0" w:space="0" w:color="auto"/>
              </w:divBdr>
            </w:div>
            <w:div w:id="1991981294">
              <w:marLeft w:val="0"/>
              <w:marRight w:val="0"/>
              <w:marTop w:val="0"/>
              <w:marBottom w:val="0"/>
              <w:divBdr>
                <w:top w:val="none" w:sz="0" w:space="0" w:color="auto"/>
                <w:left w:val="none" w:sz="0" w:space="0" w:color="auto"/>
                <w:bottom w:val="none" w:sz="0" w:space="0" w:color="auto"/>
                <w:right w:val="none" w:sz="0" w:space="0" w:color="auto"/>
              </w:divBdr>
            </w:div>
            <w:div w:id="601183977">
              <w:marLeft w:val="0"/>
              <w:marRight w:val="0"/>
              <w:marTop w:val="0"/>
              <w:marBottom w:val="0"/>
              <w:divBdr>
                <w:top w:val="none" w:sz="0" w:space="0" w:color="auto"/>
                <w:left w:val="none" w:sz="0" w:space="0" w:color="auto"/>
                <w:bottom w:val="none" w:sz="0" w:space="0" w:color="auto"/>
                <w:right w:val="none" w:sz="0" w:space="0" w:color="auto"/>
              </w:divBdr>
            </w:div>
            <w:div w:id="1171793480">
              <w:marLeft w:val="0"/>
              <w:marRight w:val="0"/>
              <w:marTop w:val="0"/>
              <w:marBottom w:val="0"/>
              <w:divBdr>
                <w:top w:val="none" w:sz="0" w:space="0" w:color="auto"/>
                <w:left w:val="none" w:sz="0" w:space="0" w:color="auto"/>
                <w:bottom w:val="none" w:sz="0" w:space="0" w:color="auto"/>
                <w:right w:val="none" w:sz="0" w:space="0" w:color="auto"/>
              </w:divBdr>
            </w:div>
            <w:div w:id="901864030">
              <w:marLeft w:val="0"/>
              <w:marRight w:val="0"/>
              <w:marTop w:val="0"/>
              <w:marBottom w:val="0"/>
              <w:divBdr>
                <w:top w:val="none" w:sz="0" w:space="0" w:color="auto"/>
                <w:left w:val="none" w:sz="0" w:space="0" w:color="auto"/>
                <w:bottom w:val="none" w:sz="0" w:space="0" w:color="auto"/>
                <w:right w:val="none" w:sz="0" w:space="0" w:color="auto"/>
              </w:divBdr>
            </w:div>
            <w:div w:id="1789664663">
              <w:marLeft w:val="0"/>
              <w:marRight w:val="0"/>
              <w:marTop w:val="0"/>
              <w:marBottom w:val="0"/>
              <w:divBdr>
                <w:top w:val="none" w:sz="0" w:space="0" w:color="auto"/>
                <w:left w:val="none" w:sz="0" w:space="0" w:color="auto"/>
                <w:bottom w:val="none" w:sz="0" w:space="0" w:color="auto"/>
                <w:right w:val="none" w:sz="0" w:space="0" w:color="auto"/>
              </w:divBdr>
            </w:div>
            <w:div w:id="944919139">
              <w:marLeft w:val="0"/>
              <w:marRight w:val="0"/>
              <w:marTop w:val="0"/>
              <w:marBottom w:val="0"/>
              <w:divBdr>
                <w:top w:val="none" w:sz="0" w:space="0" w:color="auto"/>
                <w:left w:val="none" w:sz="0" w:space="0" w:color="auto"/>
                <w:bottom w:val="none" w:sz="0" w:space="0" w:color="auto"/>
                <w:right w:val="none" w:sz="0" w:space="0" w:color="auto"/>
              </w:divBdr>
            </w:div>
            <w:div w:id="1022511633">
              <w:marLeft w:val="0"/>
              <w:marRight w:val="0"/>
              <w:marTop w:val="0"/>
              <w:marBottom w:val="0"/>
              <w:divBdr>
                <w:top w:val="none" w:sz="0" w:space="0" w:color="auto"/>
                <w:left w:val="none" w:sz="0" w:space="0" w:color="auto"/>
                <w:bottom w:val="none" w:sz="0" w:space="0" w:color="auto"/>
                <w:right w:val="none" w:sz="0" w:space="0" w:color="auto"/>
              </w:divBdr>
            </w:div>
            <w:div w:id="522790032">
              <w:marLeft w:val="0"/>
              <w:marRight w:val="0"/>
              <w:marTop w:val="0"/>
              <w:marBottom w:val="0"/>
              <w:divBdr>
                <w:top w:val="none" w:sz="0" w:space="0" w:color="auto"/>
                <w:left w:val="none" w:sz="0" w:space="0" w:color="auto"/>
                <w:bottom w:val="none" w:sz="0" w:space="0" w:color="auto"/>
                <w:right w:val="none" w:sz="0" w:space="0" w:color="auto"/>
              </w:divBdr>
            </w:div>
            <w:div w:id="7354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0702">
      <w:bodyDiv w:val="1"/>
      <w:marLeft w:val="0"/>
      <w:marRight w:val="0"/>
      <w:marTop w:val="0"/>
      <w:marBottom w:val="0"/>
      <w:divBdr>
        <w:top w:val="none" w:sz="0" w:space="0" w:color="auto"/>
        <w:left w:val="none" w:sz="0" w:space="0" w:color="auto"/>
        <w:bottom w:val="none" w:sz="0" w:space="0" w:color="auto"/>
        <w:right w:val="none" w:sz="0" w:space="0" w:color="auto"/>
      </w:divBdr>
    </w:div>
    <w:div w:id="1876959877">
      <w:bodyDiv w:val="1"/>
      <w:marLeft w:val="0"/>
      <w:marRight w:val="0"/>
      <w:marTop w:val="0"/>
      <w:marBottom w:val="0"/>
      <w:divBdr>
        <w:top w:val="none" w:sz="0" w:space="0" w:color="auto"/>
        <w:left w:val="none" w:sz="0" w:space="0" w:color="auto"/>
        <w:bottom w:val="none" w:sz="0" w:space="0" w:color="auto"/>
        <w:right w:val="none" w:sz="0" w:space="0" w:color="auto"/>
      </w:divBdr>
    </w:div>
    <w:div w:id="1892573644">
      <w:bodyDiv w:val="1"/>
      <w:marLeft w:val="0"/>
      <w:marRight w:val="0"/>
      <w:marTop w:val="0"/>
      <w:marBottom w:val="0"/>
      <w:divBdr>
        <w:top w:val="none" w:sz="0" w:space="0" w:color="auto"/>
        <w:left w:val="none" w:sz="0" w:space="0" w:color="auto"/>
        <w:bottom w:val="none" w:sz="0" w:space="0" w:color="auto"/>
        <w:right w:val="none" w:sz="0" w:space="0" w:color="auto"/>
      </w:divBdr>
    </w:div>
    <w:div w:id="1893156296">
      <w:bodyDiv w:val="1"/>
      <w:marLeft w:val="0"/>
      <w:marRight w:val="0"/>
      <w:marTop w:val="0"/>
      <w:marBottom w:val="0"/>
      <w:divBdr>
        <w:top w:val="none" w:sz="0" w:space="0" w:color="auto"/>
        <w:left w:val="none" w:sz="0" w:space="0" w:color="auto"/>
        <w:bottom w:val="none" w:sz="0" w:space="0" w:color="auto"/>
        <w:right w:val="none" w:sz="0" w:space="0" w:color="auto"/>
      </w:divBdr>
      <w:divsChild>
        <w:div w:id="1617633519">
          <w:marLeft w:val="0"/>
          <w:marRight w:val="0"/>
          <w:marTop w:val="0"/>
          <w:marBottom w:val="0"/>
          <w:divBdr>
            <w:top w:val="none" w:sz="0" w:space="0" w:color="auto"/>
            <w:left w:val="none" w:sz="0" w:space="0" w:color="auto"/>
            <w:bottom w:val="none" w:sz="0" w:space="0" w:color="auto"/>
            <w:right w:val="none" w:sz="0" w:space="0" w:color="auto"/>
          </w:divBdr>
          <w:divsChild>
            <w:div w:id="187985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7800">
      <w:bodyDiv w:val="1"/>
      <w:marLeft w:val="0"/>
      <w:marRight w:val="0"/>
      <w:marTop w:val="0"/>
      <w:marBottom w:val="0"/>
      <w:divBdr>
        <w:top w:val="none" w:sz="0" w:space="0" w:color="auto"/>
        <w:left w:val="none" w:sz="0" w:space="0" w:color="auto"/>
        <w:bottom w:val="none" w:sz="0" w:space="0" w:color="auto"/>
        <w:right w:val="none" w:sz="0" w:space="0" w:color="auto"/>
      </w:divBdr>
      <w:divsChild>
        <w:div w:id="1378965209">
          <w:marLeft w:val="0"/>
          <w:marRight w:val="0"/>
          <w:marTop w:val="0"/>
          <w:marBottom w:val="0"/>
          <w:divBdr>
            <w:top w:val="none" w:sz="0" w:space="0" w:color="auto"/>
            <w:left w:val="none" w:sz="0" w:space="0" w:color="auto"/>
            <w:bottom w:val="none" w:sz="0" w:space="0" w:color="auto"/>
            <w:right w:val="none" w:sz="0" w:space="0" w:color="auto"/>
          </w:divBdr>
          <w:divsChild>
            <w:div w:id="1670592845">
              <w:marLeft w:val="0"/>
              <w:marRight w:val="0"/>
              <w:marTop w:val="0"/>
              <w:marBottom w:val="0"/>
              <w:divBdr>
                <w:top w:val="none" w:sz="0" w:space="0" w:color="auto"/>
                <w:left w:val="none" w:sz="0" w:space="0" w:color="auto"/>
                <w:bottom w:val="none" w:sz="0" w:space="0" w:color="auto"/>
                <w:right w:val="none" w:sz="0" w:space="0" w:color="auto"/>
              </w:divBdr>
            </w:div>
            <w:div w:id="174143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9124">
      <w:bodyDiv w:val="1"/>
      <w:marLeft w:val="0"/>
      <w:marRight w:val="0"/>
      <w:marTop w:val="0"/>
      <w:marBottom w:val="0"/>
      <w:divBdr>
        <w:top w:val="none" w:sz="0" w:space="0" w:color="auto"/>
        <w:left w:val="none" w:sz="0" w:space="0" w:color="auto"/>
        <w:bottom w:val="none" w:sz="0" w:space="0" w:color="auto"/>
        <w:right w:val="none" w:sz="0" w:space="0" w:color="auto"/>
      </w:divBdr>
    </w:div>
    <w:div w:id="1917739406">
      <w:bodyDiv w:val="1"/>
      <w:marLeft w:val="0"/>
      <w:marRight w:val="0"/>
      <w:marTop w:val="0"/>
      <w:marBottom w:val="0"/>
      <w:divBdr>
        <w:top w:val="none" w:sz="0" w:space="0" w:color="auto"/>
        <w:left w:val="none" w:sz="0" w:space="0" w:color="auto"/>
        <w:bottom w:val="none" w:sz="0" w:space="0" w:color="auto"/>
        <w:right w:val="none" w:sz="0" w:space="0" w:color="auto"/>
      </w:divBdr>
    </w:div>
    <w:div w:id="1918978705">
      <w:bodyDiv w:val="1"/>
      <w:marLeft w:val="0"/>
      <w:marRight w:val="0"/>
      <w:marTop w:val="0"/>
      <w:marBottom w:val="0"/>
      <w:divBdr>
        <w:top w:val="none" w:sz="0" w:space="0" w:color="auto"/>
        <w:left w:val="none" w:sz="0" w:space="0" w:color="auto"/>
        <w:bottom w:val="none" w:sz="0" w:space="0" w:color="auto"/>
        <w:right w:val="none" w:sz="0" w:space="0" w:color="auto"/>
      </w:divBdr>
      <w:divsChild>
        <w:div w:id="2085179764">
          <w:marLeft w:val="0"/>
          <w:marRight w:val="0"/>
          <w:marTop w:val="0"/>
          <w:marBottom w:val="0"/>
          <w:divBdr>
            <w:top w:val="none" w:sz="0" w:space="0" w:color="auto"/>
            <w:left w:val="none" w:sz="0" w:space="0" w:color="auto"/>
            <w:bottom w:val="none" w:sz="0" w:space="0" w:color="auto"/>
            <w:right w:val="none" w:sz="0" w:space="0" w:color="auto"/>
          </w:divBdr>
          <w:divsChild>
            <w:div w:id="1343818613">
              <w:marLeft w:val="0"/>
              <w:marRight w:val="0"/>
              <w:marTop w:val="0"/>
              <w:marBottom w:val="0"/>
              <w:divBdr>
                <w:top w:val="none" w:sz="0" w:space="0" w:color="auto"/>
                <w:left w:val="none" w:sz="0" w:space="0" w:color="auto"/>
                <w:bottom w:val="none" w:sz="0" w:space="0" w:color="auto"/>
                <w:right w:val="none" w:sz="0" w:space="0" w:color="auto"/>
              </w:divBdr>
            </w:div>
            <w:div w:id="45683018">
              <w:marLeft w:val="0"/>
              <w:marRight w:val="0"/>
              <w:marTop w:val="0"/>
              <w:marBottom w:val="0"/>
              <w:divBdr>
                <w:top w:val="none" w:sz="0" w:space="0" w:color="auto"/>
                <w:left w:val="none" w:sz="0" w:space="0" w:color="auto"/>
                <w:bottom w:val="none" w:sz="0" w:space="0" w:color="auto"/>
                <w:right w:val="none" w:sz="0" w:space="0" w:color="auto"/>
              </w:divBdr>
            </w:div>
            <w:div w:id="1423643857">
              <w:marLeft w:val="0"/>
              <w:marRight w:val="0"/>
              <w:marTop w:val="0"/>
              <w:marBottom w:val="0"/>
              <w:divBdr>
                <w:top w:val="none" w:sz="0" w:space="0" w:color="auto"/>
                <w:left w:val="none" w:sz="0" w:space="0" w:color="auto"/>
                <w:bottom w:val="none" w:sz="0" w:space="0" w:color="auto"/>
                <w:right w:val="none" w:sz="0" w:space="0" w:color="auto"/>
              </w:divBdr>
            </w:div>
            <w:div w:id="832377820">
              <w:marLeft w:val="0"/>
              <w:marRight w:val="0"/>
              <w:marTop w:val="0"/>
              <w:marBottom w:val="0"/>
              <w:divBdr>
                <w:top w:val="none" w:sz="0" w:space="0" w:color="auto"/>
                <w:left w:val="none" w:sz="0" w:space="0" w:color="auto"/>
                <w:bottom w:val="none" w:sz="0" w:space="0" w:color="auto"/>
                <w:right w:val="none" w:sz="0" w:space="0" w:color="auto"/>
              </w:divBdr>
            </w:div>
            <w:div w:id="1641617527">
              <w:marLeft w:val="0"/>
              <w:marRight w:val="0"/>
              <w:marTop w:val="0"/>
              <w:marBottom w:val="0"/>
              <w:divBdr>
                <w:top w:val="none" w:sz="0" w:space="0" w:color="auto"/>
                <w:left w:val="none" w:sz="0" w:space="0" w:color="auto"/>
                <w:bottom w:val="none" w:sz="0" w:space="0" w:color="auto"/>
                <w:right w:val="none" w:sz="0" w:space="0" w:color="auto"/>
              </w:divBdr>
            </w:div>
            <w:div w:id="791170077">
              <w:marLeft w:val="0"/>
              <w:marRight w:val="0"/>
              <w:marTop w:val="0"/>
              <w:marBottom w:val="0"/>
              <w:divBdr>
                <w:top w:val="none" w:sz="0" w:space="0" w:color="auto"/>
                <w:left w:val="none" w:sz="0" w:space="0" w:color="auto"/>
                <w:bottom w:val="none" w:sz="0" w:space="0" w:color="auto"/>
                <w:right w:val="none" w:sz="0" w:space="0" w:color="auto"/>
              </w:divBdr>
            </w:div>
            <w:div w:id="63575430">
              <w:marLeft w:val="0"/>
              <w:marRight w:val="0"/>
              <w:marTop w:val="0"/>
              <w:marBottom w:val="0"/>
              <w:divBdr>
                <w:top w:val="none" w:sz="0" w:space="0" w:color="auto"/>
                <w:left w:val="none" w:sz="0" w:space="0" w:color="auto"/>
                <w:bottom w:val="none" w:sz="0" w:space="0" w:color="auto"/>
                <w:right w:val="none" w:sz="0" w:space="0" w:color="auto"/>
              </w:divBdr>
            </w:div>
            <w:div w:id="1203133977">
              <w:marLeft w:val="0"/>
              <w:marRight w:val="0"/>
              <w:marTop w:val="0"/>
              <w:marBottom w:val="0"/>
              <w:divBdr>
                <w:top w:val="none" w:sz="0" w:space="0" w:color="auto"/>
                <w:left w:val="none" w:sz="0" w:space="0" w:color="auto"/>
                <w:bottom w:val="none" w:sz="0" w:space="0" w:color="auto"/>
                <w:right w:val="none" w:sz="0" w:space="0" w:color="auto"/>
              </w:divBdr>
            </w:div>
            <w:div w:id="285161230">
              <w:marLeft w:val="0"/>
              <w:marRight w:val="0"/>
              <w:marTop w:val="0"/>
              <w:marBottom w:val="0"/>
              <w:divBdr>
                <w:top w:val="none" w:sz="0" w:space="0" w:color="auto"/>
                <w:left w:val="none" w:sz="0" w:space="0" w:color="auto"/>
                <w:bottom w:val="none" w:sz="0" w:space="0" w:color="auto"/>
                <w:right w:val="none" w:sz="0" w:space="0" w:color="auto"/>
              </w:divBdr>
            </w:div>
            <w:div w:id="809976249">
              <w:marLeft w:val="0"/>
              <w:marRight w:val="0"/>
              <w:marTop w:val="0"/>
              <w:marBottom w:val="0"/>
              <w:divBdr>
                <w:top w:val="none" w:sz="0" w:space="0" w:color="auto"/>
                <w:left w:val="none" w:sz="0" w:space="0" w:color="auto"/>
                <w:bottom w:val="none" w:sz="0" w:space="0" w:color="auto"/>
                <w:right w:val="none" w:sz="0" w:space="0" w:color="auto"/>
              </w:divBdr>
            </w:div>
            <w:div w:id="1914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6305">
      <w:bodyDiv w:val="1"/>
      <w:marLeft w:val="0"/>
      <w:marRight w:val="0"/>
      <w:marTop w:val="0"/>
      <w:marBottom w:val="0"/>
      <w:divBdr>
        <w:top w:val="none" w:sz="0" w:space="0" w:color="auto"/>
        <w:left w:val="none" w:sz="0" w:space="0" w:color="auto"/>
        <w:bottom w:val="none" w:sz="0" w:space="0" w:color="auto"/>
        <w:right w:val="none" w:sz="0" w:space="0" w:color="auto"/>
      </w:divBdr>
      <w:divsChild>
        <w:div w:id="1912688351">
          <w:marLeft w:val="0"/>
          <w:marRight w:val="0"/>
          <w:marTop w:val="0"/>
          <w:marBottom w:val="0"/>
          <w:divBdr>
            <w:top w:val="none" w:sz="0" w:space="0" w:color="auto"/>
            <w:left w:val="none" w:sz="0" w:space="0" w:color="auto"/>
            <w:bottom w:val="none" w:sz="0" w:space="0" w:color="auto"/>
            <w:right w:val="none" w:sz="0" w:space="0" w:color="auto"/>
          </w:divBdr>
          <w:divsChild>
            <w:div w:id="525409917">
              <w:marLeft w:val="0"/>
              <w:marRight w:val="0"/>
              <w:marTop w:val="0"/>
              <w:marBottom w:val="0"/>
              <w:divBdr>
                <w:top w:val="none" w:sz="0" w:space="0" w:color="auto"/>
                <w:left w:val="none" w:sz="0" w:space="0" w:color="auto"/>
                <w:bottom w:val="none" w:sz="0" w:space="0" w:color="auto"/>
                <w:right w:val="none" w:sz="0" w:space="0" w:color="auto"/>
              </w:divBdr>
            </w:div>
            <w:div w:id="701785603">
              <w:marLeft w:val="0"/>
              <w:marRight w:val="0"/>
              <w:marTop w:val="0"/>
              <w:marBottom w:val="0"/>
              <w:divBdr>
                <w:top w:val="none" w:sz="0" w:space="0" w:color="auto"/>
                <w:left w:val="none" w:sz="0" w:space="0" w:color="auto"/>
                <w:bottom w:val="none" w:sz="0" w:space="0" w:color="auto"/>
                <w:right w:val="none" w:sz="0" w:space="0" w:color="auto"/>
              </w:divBdr>
            </w:div>
            <w:div w:id="876427924">
              <w:marLeft w:val="0"/>
              <w:marRight w:val="0"/>
              <w:marTop w:val="0"/>
              <w:marBottom w:val="0"/>
              <w:divBdr>
                <w:top w:val="none" w:sz="0" w:space="0" w:color="auto"/>
                <w:left w:val="none" w:sz="0" w:space="0" w:color="auto"/>
                <w:bottom w:val="none" w:sz="0" w:space="0" w:color="auto"/>
                <w:right w:val="none" w:sz="0" w:space="0" w:color="auto"/>
              </w:divBdr>
            </w:div>
            <w:div w:id="1617832468">
              <w:marLeft w:val="0"/>
              <w:marRight w:val="0"/>
              <w:marTop w:val="0"/>
              <w:marBottom w:val="0"/>
              <w:divBdr>
                <w:top w:val="none" w:sz="0" w:space="0" w:color="auto"/>
                <w:left w:val="none" w:sz="0" w:space="0" w:color="auto"/>
                <w:bottom w:val="none" w:sz="0" w:space="0" w:color="auto"/>
                <w:right w:val="none" w:sz="0" w:space="0" w:color="auto"/>
              </w:divBdr>
            </w:div>
            <w:div w:id="1587420259">
              <w:marLeft w:val="0"/>
              <w:marRight w:val="0"/>
              <w:marTop w:val="0"/>
              <w:marBottom w:val="0"/>
              <w:divBdr>
                <w:top w:val="none" w:sz="0" w:space="0" w:color="auto"/>
                <w:left w:val="none" w:sz="0" w:space="0" w:color="auto"/>
                <w:bottom w:val="none" w:sz="0" w:space="0" w:color="auto"/>
                <w:right w:val="none" w:sz="0" w:space="0" w:color="auto"/>
              </w:divBdr>
            </w:div>
            <w:div w:id="283971294">
              <w:marLeft w:val="0"/>
              <w:marRight w:val="0"/>
              <w:marTop w:val="0"/>
              <w:marBottom w:val="0"/>
              <w:divBdr>
                <w:top w:val="none" w:sz="0" w:space="0" w:color="auto"/>
                <w:left w:val="none" w:sz="0" w:space="0" w:color="auto"/>
                <w:bottom w:val="none" w:sz="0" w:space="0" w:color="auto"/>
                <w:right w:val="none" w:sz="0" w:space="0" w:color="auto"/>
              </w:divBdr>
            </w:div>
            <w:div w:id="1743793701">
              <w:marLeft w:val="0"/>
              <w:marRight w:val="0"/>
              <w:marTop w:val="0"/>
              <w:marBottom w:val="0"/>
              <w:divBdr>
                <w:top w:val="none" w:sz="0" w:space="0" w:color="auto"/>
                <w:left w:val="none" w:sz="0" w:space="0" w:color="auto"/>
                <w:bottom w:val="none" w:sz="0" w:space="0" w:color="auto"/>
                <w:right w:val="none" w:sz="0" w:space="0" w:color="auto"/>
              </w:divBdr>
            </w:div>
            <w:div w:id="1773088920">
              <w:marLeft w:val="0"/>
              <w:marRight w:val="0"/>
              <w:marTop w:val="0"/>
              <w:marBottom w:val="0"/>
              <w:divBdr>
                <w:top w:val="none" w:sz="0" w:space="0" w:color="auto"/>
                <w:left w:val="none" w:sz="0" w:space="0" w:color="auto"/>
                <w:bottom w:val="none" w:sz="0" w:space="0" w:color="auto"/>
                <w:right w:val="none" w:sz="0" w:space="0" w:color="auto"/>
              </w:divBdr>
            </w:div>
            <w:div w:id="1028603940">
              <w:marLeft w:val="0"/>
              <w:marRight w:val="0"/>
              <w:marTop w:val="0"/>
              <w:marBottom w:val="0"/>
              <w:divBdr>
                <w:top w:val="none" w:sz="0" w:space="0" w:color="auto"/>
                <w:left w:val="none" w:sz="0" w:space="0" w:color="auto"/>
                <w:bottom w:val="none" w:sz="0" w:space="0" w:color="auto"/>
                <w:right w:val="none" w:sz="0" w:space="0" w:color="auto"/>
              </w:divBdr>
            </w:div>
            <w:div w:id="1314946784">
              <w:marLeft w:val="0"/>
              <w:marRight w:val="0"/>
              <w:marTop w:val="0"/>
              <w:marBottom w:val="0"/>
              <w:divBdr>
                <w:top w:val="none" w:sz="0" w:space="0" w:color="auto"/>
                <w:left w:val="none" w:sz="0" w:space="0" w:color="auto"/>
                <w:bottom w:val="none" w:sz="0" w:space="0" w:color="auto"/>
                <w:right w:val="none" w:sz="0" w:space="0" w:color="auto"/>
              </w:divBdr>
            </w:div>
            <w:div w:id="78333474">
              <w:marLeft w:val="0"/>
              <w:marRight w:val="0"/>
              <w:marTop w:val="0"/>
              <w:marBottom w:val="0"/>
              <w:divBdr>
                <w:top w:val="none" w:sz="0" w:space="0" w:color="auto"/>
                <w:left w:val="none" w:sz="0" w:space="0" w:color="auto"/>
                <w:bottom w:val="none" w:sz="0" w:space="0" w:color="auto"/>
                <w:right w:val="none" w:sz="0" w:space="0" w:color="auto"/>
              </w:divBdr>
            </w:div>
            <w:div w:id="838353108">
              <w:marLeft w:val="0"/>
              <w:marRight w:val="0"/>
              <w:marTop w:val="0"/>
              <w:marBottom w:val="0"/>
              <w:divBdr>
                <w:top w:val="none" w:sz="0" w:space="0" w:color="auto"/>
                <w:left w:val="none" w:sz="0" w:space="0" w:color="auto"/>
                <w:bottom w:val="none" w:sz="0" w:space="0" w:color="auto"/>
                <w:right w:val="none" w:sz="0" w:space="0" w:color="auto"/>
              </w:divBdr>
            </w:div>
            <w:div w:id="500242011">
              <w:marLeft w:val="0"/>
              <w:marRight w:val="0"/>
              <w:marTop w:val="0"/>
              <w:marBottom w:val="0"/>
              <w:divBdr>
                <w:top w:val="none" w:sz="0" w:space="0" w:color="auto"/>
                <w:left w:val="none" w:sz="0" w:space="0" w:color="auto"/>
                <w:bottom w:val="none" w:sz="0" w:space="0" w:color="auto"/>
                <w:right w:val="none" w:sz="0" w:space="0" w:color="auto"/>
              </w:divBdr>
            </w:div>
            <w:div w:id="657347134">
              <w:marLeft w:val="0"/>
              <w:marRight w:val="0"/>
              <w:marTop w:val="0"/>
              <w:marBottom w:val="0"/>
              <w:divBdr>
                <w:top w:val="none" w:sz="0" w:space="0" w:color="auto"/>
                <w:left w:val="none" w:sz="0" w:space="0" w:color="auto"/>
                <w:bottom w:val="none" w:sz="0" w:space="0" w:color="auto"/>
                <w:right w:val="none" w:sz="0" w:space="0" w:color="auto"/>
              </w:divBdr>
            </w:div>
            <w:div w:id="11807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9382">
      <w:bodyDiv w:val="1"/>
      <w:marLeft w:val="0"/>
      <w:marRight w:val="0"/>
      <w:marTop w:val="0"/>
      <w:marBottom w:val="0"/>
      <w:divBdr>
        <w:top w:val="none" w:sz="0" w:space="0" w:color="auto"/>
        <w:left w:val="none" w:sz="0" w:space="0" w:color="auto"/>
        <w:bottom w:val="none" w:sz="0" w:space="0" w:color="auto"/>
        <w:right w:val="none" w:sz="0" w:space="0" w:color="auto"/>
      </w:divBdr>
      <w:divsChild>
        <w:div w:id="1547640490">
          <w:marLeft w:val="0"/>
          <w:marRight w:val="0"/>
          <w:marTop w:val="0"/>
          <w:marBottom w:val="0"/>
          <w:divBdr>
            <w:top w:val="none" w:sz="0" w:space="0" w:color="auto"/>
            <w:left w:val="none" w:sz="0" w:space="0" w:color="auto"/>
            <w:bottom w:val="none" w:sz="0" w:space="0" w:color="auto"/>
            <w:right w:val="none" w:sz="0" w:space="0" w:color="auto"/>
          </w:divBdr>
          <w:divsChild>
            <w:div w:id="824509362">
              <w:marLeft w:val="0"/>
              <w:marRight w:val="0"/>
              <w:marTop w:val="0"/>
              <w:marBottom w:val="0"/>
              <w:divBdr>
                <w:top w:val="none" w:sz="0" w:space="0" w:color="auto"/>
                <w:left w:val="none" w:sz="0" w:space="0" w:color="auto"/>
                <w:bottom w:val="none" w:sz="0" w:space="0" w:color="auto"/>
                <w:right w:val="none" w:sz="0" w:space="0" w:color="auto"/>
              </w:divBdr>
            </w:div>
            <w:div w:id="1432895728">
              <w:marLeft w:val="0"/>
              <w:marRight w:val="0"/>
              <w:marTop w:val="0"/>
              <w:marBottom w:val="0"/>
              <w:divBdr>
                <w:top w:val="none" w:sz="0" w:space="0" w:color="auto"/>
                <w:left w:val="none" w:sz="0" w:space="0" w:color="auto"/>
                <w:bottom w:val="none" w:sz="0" w:space="0" w:color="auto"/>
                <w:right w:val="none" w:sz="0" w:space="0" w:color="auto"/>
              </w:divBdr>
            </w:div>
            <w:div w:id="1566532130">
              <w:marLeft w:val="0"/>
              <w:marRight w:val="0"/>
              <w:marTop w:val="0"/>
              <w:marBottom w:val="0"/>
              <w:divBdr>
                <w:top w:val="none" w:sz="0" w:space="0" w:color="auto"/>
                <w:left w:val="none" w:sz="0" w:space="0" w:color="auto"/>
                <w:bottom w:val="none" w:sz="0" w:space="0" w:color="auto"/>
                <w:right w:val="none" w:sz="0" w:space="0" w:color="auto"/>
              </w:divBdr>
            </w:div>
            <w:div w:id="1347558678">
              <w:marLeft w:val="0"/>
              <w:marRight w:val="0"/>
              <w:marTop w:val="0"/>
              <w:marBottom w:val="0"/>
              <w:divBdr>
                <w:top w:val="none" w:sz="0" w:space="0" w:color="auto"/>
                <w:left w:val="none" w:sz="0" w:space="0" w:color="auto"/>
                <w:bottom w:val="none" w:sz="0" w:space="0" w:color="auto"/>
                <w:right w:val="none" w:sz="0" w:space="0" w:color="auto"/>
              </w:divBdr>
            </w:div>
            <w:div w:id="1708331455">
              <w:marLeft w:val="0"/>
              <w:marRight w:val="0"/>
              <w:marTop w:val="0"/>
              <w:marBottom w:val="0"/>
              <w:divBdr>
                <w:top w:val="none" w:sz="0" w:space="0" w:color="auto"/>
                <w:left w:val="none" w:sz="0" w:space="0" w:color="auto"/>
                <w:bottom w:val="none" w:sz="0" w:space="0" w:color="auto"/>
                <w:right w:val="none" w:sz="0" w:space="0" w:color="auto"/>
              </w:divBdr>
            </w:div>
            <w:div w:id="1773941203">
              <w:marLeft w:val="0"/>
              <w:marRight w:val="0"/>
              <w:marTop w:val="0"/>
              <w:marBottom w:val="0"/>
              <w:divBdr>
                <w:top w:val="none" w:sz="0" w:space="0" w:color="auto"/>
                <w:left w:val="none" w:sz="0" w:space="0" w:color="auto"/>
                <w:bottom w:val="none" w:sz="0" w:space="0" w:color="auto"/>
                <w:right w:val="none" w:sz="0" w:space="0" w:color="auto"/>
              </w:divBdr>
            </w:div>
            <w:div w:id="338853115">
              <w:marLeft w:val="0"/>
              <w:marRight w:val="0"/>
              <w:marTop w:val="0"/>
              <w:marBottom w:val="0"/>
              <w:divBdr>
                <w:top w:val="none" w:sz="0" w:space="0" w:color="auto"/>
                <w:left w:val="none" w:sz="0" w:space="0" w:color="auto"/>
                <w:bottom w:val="none" w:sz="0" w:space="0" w:color="auto"/>
                <w:right w:val="none" w:sz="0" w:space="0" w:color="auto"/>
              </w:divBdr>
            </w:div>
            <w:div w:id="1206480527">
              <w:marLeft w:val="0"/>
              <w:marRight w:val="0"/>
              <w:marTop w:val="0"/>
              <w:marBottom w:val="0"/>
              <w:divBdr>
                <w:top w:val="none" w:sz="0" w:space="0" w:color="auto"/>
                <w:left w:val="none" w:sz="0" w:space="0" w:color="auto"/>
                <w:bottom w:val="none" w:sz="0" w:space="0" w:color="auto"/>
                <w:right w:val="none" w:sz="0" w:space="0" w:color="auto"/>
              </w:divBdr>
            </w:div>
            <w:div w:id="213586070">
              <w:marLeft w:val="0"/>
              <w:marRight w:val="0"/>
              <w:marTop w:val="0"/>
              <w:marBottom w:val="0"/>
              <w:divBdr>
                <w:top w:val="none" w:sz="0" w:space="0" w:color="auto"/>
                <w:left w:val="none" w:sz="0" w:space="0" w:color="auto"/>
                <w:bottom w:val="none" w:sz="0" w:space="0" w:color="auto"/>
                <w:right w:val="none" w:sz="0" w:space="0" w:color="auto"/>
              </w:divBdr>
            </w:div>
            <w:div w:id="1209612178">
              <w:marLeft w:val="0"/>
              <w:marRight w:val="0"/>
              <w:marTop w:val="0"/>
              <w:marBottom w:val="0"/>
              <w:divBdr>
                <w:top w:val="none" w:sz="0" w:space="0" w:color="auto"/>
                <w:left w:val="none" w:sz="0" w:space="0" w:color="auto"/>
                <w:bottom w:val="none" w:sz="0" w:space="0" w:color="auto"/>
                <w:right w:val="none" w:sz="0" w:space="0" w:color="auto"/>
              </w:divBdr>
            </w:div>
            <w:div w:id="1924799483">
              <w:marLeft w:val="0"/>
              <w:marRight w:val="0"/>
              <w:marTop w:val="0"/>
              <w:marBottom w:val="0"/>
              <w:divBdr>
                <w:top w:val="none" w:sz="0" w:space="0" w:color="auto"/>
                <w:left w:val="none" w:sz="0" w:space="0" w:color="auto"/>
                <w:bottom w:val="none" w:sz="0" w:space="0" w:color="auto"/>
                <w:right w:val="none" w:sz="0" w:space="0" w:color="auto"/>
              </w:divBdr>
            </w:div>
            <w:div w:id="78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175458">
      <w:bodyDiv w:val="1"/>
      <w:marLeft w:val="0"/>
      <w:marRight w:val="0"/>
      <w:marTop w:val="0"/>
      <w:marBottom w:val="0"/>
      <w:divBdr>
        <w:top w:val="none" w:sz="0" w:space="0" w:color="auto"/>
        <w:left w:val="none" w:sz="0" w:space="0" w:color="auto"/>
        <w:bottom w:val="none" w:sz="0" w:space="0" w:color="auto"/>
        <w:right w:val="none" w:sz="0" w:space="0" w:color="auto"/>
      </w:divBdr>
      <w:divsChild>
        <w:div w:id="900873667">
          <w:marLeft w:val="0"/>
          <w:marRight w:val="0"/>
          <w:marTop w:val="0"/>
          <w:marBottom w:val="0"/>
          <w:divBdr>
            <w:top w:val="none" w:sz="0" w:space="0" w:color="auto"/>
            <w:left w:val="none" w:sz="0" w:space="0" w:color="auto"/>
            <w:bottom w:val="none" w:sz="0" w:space="0" w:color="auto"/>
            <w:right w:val="none" w:sz="0" w:space="0" w:color="auto"/>
          </w:divBdr>
          <w:divsChild>
            <w:div w:id="697319039">
              <w:marLeft w:val="0"/>
              <w:marRight w:val="0"/>
              <w:marTop w:val="0"/>
              <w:marBottom w:val="0"/>
              <w:divBdr>
                <w:top w:val="none" w:sz="0" w:space="0" w:color="auto"/>
                <w:left w:val="none" w:sz="0" w:space="0" w:color="auto"/>
                <w:bottom w:val="none" w:sz="0" w:space="0" w:color="auto"/>
                <w:right w:val="none" w:sz="0" w:space="0" w:color="auto"/>
              </w:divBdr>
            </w:div>
            <w:div w:id="497577887">
              <w:marLeft w:val="0"/>
              <w:marRight w:val="0"/>
              <w:marTop w:val="0"/>
              <w:marBottom w:val="0"/>
              <w:divBdr>
                <w:top w:val="none" w:sz="0" w:space="0" w:color="auto"/>
                <w:left w:val="none" w:sz="0" w:space="0" w:color="auto"/>
                <w:bottom w:val="none" w:sz="0" w:space="0" w:color="auto"/>
                <w:right w:val="none" w:sz="0" w:space="0" w:color="auto"/>
              </w:divBdr>
            </w:div>
            <w:div w:id="1266308615">
              <w:marLeft w:val="0"/>
              <w:marRight w:val="0"/>
              <w:marTop w:val="0"/>
              <w:marBottom w:val="0"/>
              <w:divBdr>
                <w:top w:val="none" w:sz="0" w:space="0" w:color="auto"/>
                <w:left w:val="none" w:sz="0" w:space="0" w:color="auto"/>
                <w:bottom w:val="none" w:sz="0" w:space="0" w:color="auto"/>
                <w:right w:val="none" w:sz="0" w:space="0" w:color="auto"/>
              </w:divBdr>
            </w:div>
            <w:div w:id="1577008365">
              <w:marLeft w:val="0"/>
              <w:marRight w:val="0"/>
              <w:marTop w:val="0"/>
              <w:marBottom w:val="0"/>
              <w:divBdr>
                <w:top w:val="none" w:sz="0" w:space="0" w:color="auto"/>
                <w:left w:val="none" w:sz="0" w:space="0" w:color="auto"/>
                <w:bottom w:val="none" w:sz="0" w:space="0" w:color="auto"/>
                <w:right w:val="none" w:sz="0" w:space="0" w:color="auto"/>
              </w:divBdr>
            </w:div>
            <w:div w:id="1963875868">
              <w:marLeft w:val="0"/>
              <w:marRight w:val="0"/>
              <w:marTop w:val="0"/>
              <w:marBottom w:val="0"/>
              <w:divBdr>
                <w:top w:val="none" w:sz="0" w:space="0" w:color="auto"/>
                <w:left w:val="none" w:sz="0" w:space="0" w:color="auto"/>
                <w:bottom w:val="none" w:sz="0" w:space="0" w:color="auto"/>
                <w:right w:val="none" w:sz="0" w:space="0" w:color="auto"/>
              </w:divBdr>
            </w:div>
            <w:div w:id="1204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017641">
      <w:bodyDiv w:val="1"/>
      <w:marLeft w:val="0"/>
      <w:marRight w:val="0"/>
      <w:marTop w:val="0"/>
      <w:marBottom w:val="0"/>
      <w:divBdr>
        <w:top w:val="none" w:sz="0" w:space="0" w:color="auto"/>
        <w:left w:val="none" w:sz="0" w:space="0" w:color="auto"/>
        <w:bottom w:val="none" w:sz="0" w:space="0" w:color="auto"/>
        <w:right w:val="none" w:sz="0" w:space="0" w:color="auto"/>
      </w:divBdr>
    </w:div>
    <w:div w:id="1975138038">
      <w:bodyDiv w:val="1"/>
      <w:marLeft w:val="0"/>
      <w:marRight w:val="0"/>
      <w:marTop w:val="0"/>
      <w:marBottom w:val="0"/>
      <w:divBdr>
        <w:top w:val="none" w:sz="0" w:space="0" w:color="auto"/>
        <w:left w:val="none" w:sz="0" w:space="0" w:color="auto"/>
        <w:bottom w:val="none" w:sz="0" w:space="0" w:color="auto"/>
        <w:right w:val="none" w:sz="0" w:space="0" w:color="auto"/>
      </w:divBdr>
      <w:divsChild>
        <w:div w:id="802119983">
          <w:marLeft w:val="0"/>
          <w:marRight w:val="0"/>
          <w:marTop w:val="0"/>
          <w:marBottom w:val="0"/>
          <w:divBdr>
            <w:top w:val="none" w:sz="0" w:space="0" w:color="auto"/>
            <w:left w:val="none" w:sz="0" w:space="0" w:color="auto"/>
            <w:bottom w:val="none" w:sz="0" w:space="0" w:color="auto"/>
            <w:right w:val="none" w:sz="0" w:space="0" w:color="auto"/>
          </w:divBdr>
          <w:divsChild>
            <w:div w:id="8289818">
              <w:marLeft w:val="0"/>
              <w:marRight w:val="0"/>
              <w:marTop w:val="0"/>
              <w:marBottom w:val="0"/>
              <w:divBdr>
                <w:top w:val="none" w:sz="0" w:space="0" w:color="auto"/>
                <w:left w:val="none" w:sz="0" w:space="0" w:color="auto"/>
                <w:bottom w:val="none" w:sz="0" w:space="0" w:color="auto"/>
                <w:right w:val="none" w:sz="0" w:space="0" w:color="auto"/>
              </w:divBdr>
            </w:div>
            <w:div w:id="15265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2200">
      <w:bodyDiv w:val="1"/>
      <w:marLeft w:val="0"/>
      <w:marRight w:val="0"/>
      <w:marTop w:val="0"/>
      <w:marBottom w:val="0"/>
      <w:divBdr>
        <w:top w:val="none" w:sz="0" w:space="0" w:color="auto"/>
        <w:left w:val="none" w:sz="0" w:space="0" w:color="auto"/>
        <w:bottom w:val="none" w:sz="0" w:space="0" w:color="auto"/>
        <w:right w:val="none" w:sz="0" w:space="0" w:color="auto"/>
      </w:divBdr>
    </w:div>
    <w:div w:id="1983346524">
      <w:bodyDiv w:val="1"/>
      <w:marLeft w:val="0"/>
      <w:marRight w:val="0"/>
      <w:marTop w:val="0"/>
      <w:marBottom w:val="0"/>
      <w:divBdr>
        <w:top w:val="none" w:sz="0" w:space="0" w:color="auto"/>
        <w:left w:val="none" w:sz="0" w:space="0" w:color="auto"/>
        <w:bottom w:val="none" w:sz="0" w:space="0" w:color="auto"/>
        <w:right w:val="none" w:sz="0" w:space="0" w:color="auto"/>
      </w:divBdr>
    </w:div>
    <w:div w:id="1983850919">
      <w:bodyDiv w:val="1"/>
      <w:marLeft w:val="0"/>
      <w:marRight w:val="0"/>
      <w:marTop w:val="0"/>
      <w:marBottom w:val="0"/>
      <w:divBdr>
        <w:top w:val="none" w:sz="0" w:space="0" w:color="auto"/>
        <w:left w:val="none" w:sz="0" w:space="0" w:color="auto"/>
        <w:bottom w:val="none" w:sz="0" w:space="0" w:color="auto"/>
        <w:right w:val="none" w:sz="0" w:space="0" w:color="auto"/>
      </w:divBdr>
    </w:div>
    <w:div w:id="1997799568">
      <w:bodyDiv w:val="1"/>
      <w:marLeft w:val="0"/>
      <w:marRight w:val="0"/>
      <w:marTop w:val="0"/>
      <w:marBottom w:val="0"/>
      <w:divBdr>
        <w:top w:val="none" w:sz="0" w:space="0" w:color="auto"/>
        <w:left w:val="none" w:sz="0" w:space="0" w:color="auto"/>
        <w:bottom w:val="none" w:sz="0" w:space="0" w:color="auto"/>
        <w:right w:val="none" w:sz="0" w:space="0" w:color="auto"/>
      </w:divBdr>
      <w:divsChild>
        <w:div w:id="1886990266">
          <w:marLeft w:val="0"/>
          <w:marRight w:val="0"/>
          <w:marTop w:val="0"/>
          <w:marBottom w:val="0"/>
          <w:divBdr>
            <w:top w:val="none" w:sz="0" w:space="0" w:color="auto"/>
            <w:left w:val="none" w:sz="0" w:space="0" w:color="auto"/>
            <w:bottom w:val="none" w:sz="0" w:space="0" w:color="auto"/>
            <w:right w:val="none" w:sz="0" w:space="0" w:color="auto"/>
          </w:divBdr>
          <w:divsChild>
            <w:div w:id="9155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2206">
      <w:bodyDiv w:val="1"/>
      <w:marLeft w:val="0"/>
      <w:marRight w:val="0"/>
      <w:marTop w:val="0"/>
      <w:marBottom w:val="0"/>
      <w:divBdr>
        <w:top w:val="none" w:sz="0" w:space="0" w:color="auto"/>
        <w:left w:val="none" w:sz="0" w:space="0" w:color="auto"/>
        <w:bottom w:val="none" w:sz="0" w:space="0" w:color="auto"/>
        <w:right w:val="none" w:sz="0" w:space="0" w:color="auto"/>
      </w:divBdr>
      <w:divsChild>
        <w:div w:id="1392928341">
          <w:marLeft w:val="0"/>
          <w:marRight w:val="0"/>
          <w:marTop w:val="0"/>
          <w:marBottom w:val="0"/>
          <w:divBdr>
            <w:top w:val="none" w:sz="0" w:space="0" w:color="auto"/>
            <w:left w:val="none" w:sz="0" w:space="0" w:color="auto"/>
            <w:bottom w:val="none" w:sz="0" w:space="0" w:color="auto"/>
            <w:right w:val="none" w:sz="0" w:space="0" w:color="auto"/>
          </w:divBdr>
          <w:divsChild>
            <w:div w:id="119068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637">
      <w:bodyDiv w:val="1"/>
      <w:marLeft w:val="0"/>
      <w:marRight w:val="0"/>
      <w:marTop w:val="0"/>
      <w:marBottom w:val="0"/>
      <w:divBdr>
        <w:top w:val="none" w:sz="0" w:space="0" w:color="auto"/>
        <w:left w:val="none" w:sz="0" w:space="0" w:color="auto"/>
        <w:bottom w:val="none" w:sz="0" w:space="0" w:color="auto"/>
        <w:right w:val="none" w:sz="0" w:space="0" w:color="auto"/>
      </w:divBdr>
      <w:divsChild>
        <w:div w:id="535656983">
          <w:marLeft w:val="0"/>
          <w:marRight w:val="0"/>
          <w:marTop w:val="0"/>
          <w:marBottom w:val="0"/>
          <w:divBdr>
            <w:top w:val="none" w:sz="0" w:space="0" w:color="auto"/>
            <w:left w:val="none" w:sz="0" w:space="0" w:color="auto"/>
            <w:bottom w:val="none" w:sz="0" w:space="0" w:color="auto"/>
            <w:right w:val="none" w:sz="0" w:space="0" w:color="auto"/>
          </w:divBdr>
          <w:divsChild>
            <w:div w:id="632904764">
              <w:marLeft w:val="0"/>
              <w:marRight w:val="0"/>
              <w:marTop w:val="0"/>
              <w:marBottom w:val="0"/>
              <w:divBdr>
                <w:top w:val="none" w:sz="0" w:space="0" w:color="auto"/>
                <w:left w:val="none" w:sz="0" w:space="0" w:color="auto"/>
                <w:bottom w:val="none" w:sz="0" w:space="0" w:color="auto"/>
                <w:right w:val="none" w:sz="0" w:space="0" w:color="auto"/>
              </w:divBdr>
            </w:div>
            <w:div w:id="273682459">
              <w:marLeft w:val="0"/>
              <w:marRight w:val="0"/>
              <w:marTop w:val="0"/>
              <w:marBottom w:val="0"/>
              <w:divBdr>
                <w:top w:val="none" w:sz="0" w:space="0" w:color="auto"/>
                <w:left w:val="none" w:sz="0" w:space="0" w:color="auto"/>
                <w:bottom w:val="none" w:sz="0" w:space="0" w:color="auto"/>
                <w:right w:val="none" w:sz="0" w:space="0" w:color="auto"/>
              </w:divBdr>
            </w:div>
            <w:div w:id="1924795708">
              <w:marLeft w:val="0"/>
              <w:marRight w:val="0"/>
              <w:marTop w:val="0"/>
              <w:marBottom w:val="0"/>
              <w:divBdr>
                <w:top w:val="none" w:sz="0" w:space="0" w:color="auto"/>
                <w:left w:val="none" w:sz="0" w:space="0" w:color="auto"/>
                <w:bottom w:val="none" w:sz="0" w:space="0" w:color="auto"/>
                <w:right w:val="none" w:sz="0" w:space="0" w:color="auto"/>
              </w:divBdr>
            </w:div>
            <w:div w:id="1060207956">
              <w:marLeft w:val="0"/>
              <w:marRight w:val="0"/>
              <w:marTop w:val="0"/>
              <w:marBottom w:val="0"/>
              <w:divBdr>
                <w:top w:val="none" w:sz="0" w:space="0" w:color="auto"/>
                <w:left w:val="none" w:sz="0" w:space="0" w:color="auto"/>
                <w:bottom w:val="none" w:sz="0" w:space="0" w:color="auto"/>
                <w:right w:val="none" w:sz="0" w:space="0" w:color="auto"/>
              </w:divBdr>
            </w:div>
            <w:div w:id="729113083">
              <w:marLeft w:val="0"/>
              <w:marRight w:val="0"/>
              <w:marTop w:val="0"/>
              <w:marBottom w:val="0"/>
              <w:divBdr>
                <w:top w:val="none" w:sz="0" w:space="0" w:color="auto"/>
                <w:left w:val="none" w:sz="0" w:space="0" w:color="auto"/>
                <w:bottom w:val="none" w:sz="0" w:space="0" w:color="auto"/>
                <w:right w:val="none" w:sz="0" w:space="0" w:color="auto"/>
              </w:divBdr>
            </w:div>
            <w:div w:id="1963922584">
              <w:marLeft w:val="0"/>
              <w:marRight w:val="0"/>
              <w:marTop w:val="0"/>
              <w:marBottom w:val="0"/>
              <w:divBdr>
                <w:top w:val="none" w:sz="0" w:space="0" w:color="auto"/>
                <w:left w:val="none" w:sz="0" w:space="0" w:color="auto"/>
                <w:bottom w:val="none" w:sz="0" w:space="0" w:color="auto"/>
                <w:right w:val="none" w:sz="0" w:space="0" w:color="auto"/>
              </w:divBdr>
            </w:div>
            <w:div w:id="538399621">
              <w:marLeft w:val="0"/>
              <w:marRight w:val="0"/>
              <w:marTop w:val="0"/>
              <w:marBottom w:val="0"/>
              <w:divBdr>
                <w:top w:val="none" w:sz="0" w:space="0" w:color="auto"/>
                <w:left w:val="none" w:sz="0" w:space="0" w:color="auto"/>
                <w:bottom w:val="none" w:sz="0" w:space="0" w:color="auto"/>
                <w:right w:val="none" w:sz="0" w:space="0" w:color="auto"/>
              </w:divBdr>
            </w:div>
            <w:div w:id="922570550">
              <w:marLeft w:val="0"/>
              <w:marRight w:val="0"/>
              <w:marTop w:val="0"/>
              <w:marBottom w:val="0"/>
              <w:divBdr>
                <w:top w:val="none" w:sz="0" w:space="0" w:color="auto"/>
                <w:left w:val="none" w:sz="0" w:space="0" w:color="auto"/>
                <w:bottom w:val="none" w:sz="0" w:space="0" w:color="auto"/>
                <w:right w:val="none" w:sz="0" w:space="0" w:color="auto"/>
              </w:divBdr>
            </w:div>
            <w:div w:id="2065985591">
              <w:marLeft w:val="0"/>
              <w:marRight w:val="0"/>
              <w:marTop w:val="0"/>
              <w:marBottom w:val="0"/>
              <w:divBdr>
                <w:top w:val="none" w:sz="0" w:space="0" w:color="auto"/>
                <w:left w:val="none" w:sz="0" w:space="0" w:color="auto"/>
                <w:bottom w:val="none" w:sz="0" w:space="0" w:color="auto"/>
                <w:right w:val="none" w:sz="0" w:space="0" w:color="auto"/>
              </w:divBdr>
            </w:div>
            <w:div w:id="2405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9126">
      <w:bodyDiv w:val="1"/>
      <w:marLeft w:val="0"/>
      <w:marRight w:val="0"/>
      <w:marTop w:val="0"/>
      <w:marBottom w:val="0"/>
      <w:divBdr>
        <w:top w:val="none" w:sz="0" w:space="0" w:color="auto"/>
        <w:left w:val="none" w:sz="0" w:space="0" w:color="auto"/>
        <w:bottom w:val="none" w:sz="0" w:space="0" w:color="auto"/>
        <w:right w:val="none" w:sz="0" w:space="0" w:color="auto"/>
      </w:divBdr>
      <w:divsChild>
        <w:div w:id="1071124534">
          <w:marLeft w:val="0"/>
          <w:marRight w:val="0"/>
          <w:marTop w:val="0"/>
          <w:marBottom w:val="0"/>
          <w:divBdr>
            <w:top w:val="none" w:sz="0" w:space="0" w:color="auto"/>
            <w:left w:val="none" w:sz="0" w:space="0" w:color="auto"/>
            <w:bottom w:val="none" w:sz="0" w:space="0" w:color="auto"/>
            <w:right w:val="none" w:sz="0" w:space="0" w:color="auto"/>
          </w:divBdr>
          <w:divsChild>
            <w:div w:id="346835616">
              <w:marLeft w:val="0"/>
              <w:marRight w:val="0"/>
              <w:marTop w:val="0"/>
              <w:marBottom w:val="0"/>
              <w:divBdr>
                <w:top w:val="none" w:sz="0" w:space="0" w:color="auto"/>
                <w:left w:val="none" w:sz="0" w:space="0" w:color="auto"/>
                <w:bottom w:val="none" w:sz="0" w:space="0" w:color="auto"/>
                <w:right w:val="none" w:sz="0" w:space="0" w:color="auto"/>
              </w:divBdr>
            </w:div>
            <w:div w:id="1912228567">
              <w:marLeft w:val="0"/>
              <w:marRight w:val="0"/>
              <w:marTop w:val="0"/>
              <w:marBottom w:val="0"/>
              <w:divBdr>
                <w:top w:val="none" w:sz="0" w:space="0" w:color="auto"/>
                <w:left w:val="none" w:sz="0" w:space="0" w:color="auto"/>
                <w:bottom w:val="none" w:sz="0" w:space="0" w:color="auto"/>
                <w:right w:val="none" w:sz="0" w:space="0" w:color="auto"/>
              </w:divBdr>
            </w:div>
            <w:div w:id="688721599">
              <w:marLeft w:val="0"/>
              <w:marRight w:val="0"/>
              <w:marTop w:val="0"/>
              <w:marBottom w:val="0"/>
              <w:divBdr>
                <w:top w:val="none" w:sz="0" w:space="0" w:color="auto"/>
                <w:left w:val="none" w:sz="0" w:space="0" w:color="auto"/>
                <w:bottom w:val="none" w:sz="0" w:space="0" w:color="auto"/>
                <w:right w:val="none" w:sz="0" w:space="0" w:color="auto"/>
              </w:divBdr>
            </w:div>
            <w:div w:id="1165322615">
              <w:marLeft w:val="0"/>
              <w:marRight w:val="0"/>
              <w:marTop w:val="0"/>
              <w:marBottom w:val="0"/>
              <w:divBdr>
                <w:top w:val="none" w:sz="0" w:space="0" w:color="auto"/>
                <w:left w:val="none" w:sz="0" w:space="0" w:color="auto"/>
                <w:bottom w:val="none" w:sz="0" w:space="0" w:color="auto"/>
                <w:right w:val="none" w:sz="0" w:space="0" w:color="auto"/>
              </w:divBdr>
            </w:div>
            <w:div w:id="521281921">
              <w:marLeft w:val="0"/>
              <w:marRight w:val="0"/>
              <w:marTop w:val="0"/>
              <w:marBottom w:val="0"/>
              <w:divBdr>
                <w:top w:val="none" w:sz="0" w:space="0" w:color="auto"/>
                <w:left w:val="none" w:sz="0" w:space="0" w:color="auto"/>
                <w:bottom w:val="none" w:sz="0" w:space="0" w:color="auto"/>
                <w:right w:val="none" w:sz="0" w:space="0" w:color="auto"/>
              </w:divBdr>
            </w:div>
            <w:div w:id="1510370775">
              <w:marLeft w:val="0"/>
              <w:marRight w:val="0"/>
              <w:marTop w:val="0"/>
              <w:marBottom w:val="0"/>
              <w:divBdr>
                <w:top w:val="none" w:sz="0" w:space="0" w:color="auto"/>
                <w:left w:val="none" w:sz="0" w:space="0" w:color="auto"/>
                <w:bottom w:val="none" w:sz="0" w:space="0" w:color="auto"/>
                <w:right w:val="none" w:sz="0" w:space="0" w:color="auto"/>
              </w:divBdr>
            </w:div>
            <w:div w:id="78521398">
              <w:marLeft w:val="0"/>
              <w:marRight w:val="0"/>
              <w:marTop w:val="0"/>
              <w:marBottom w:val="0"/>
              <w:divBdr>
                <w:top w:val="none" w:sz="0" w:space="0" w:color="auto"/>
                <w:left w:val="none" w:sz="0" w:space="0" w:color="auto"/>
                <w:bottom w:val="none" w:sz="0" w:space="0" w:color="auto"/>
                <w:right w:val="none" w:sz="0" w:space="0" w:color="auto"/>
              </w:divBdr>
            </w:div>
            <w:div w:id="1331562658">
              <w:marLeft w:val="0"/>
              <w:marRight w:val="0"/>
              <w:marTop w:val="0"/>
              <w:marBottom w:val="0"/>
              <w:divBdr>
                <w:top w:val="none" w:sz="0" w:space="0" w:color="auto"/>
                <w:left w:val="none" w:sz="0" w:space="0" w:color="auto"/>
                <w:bottom w:val="none" w:sz="0" w:space="0" w:color="auto"/>
                <w:right w:val="none" w:sz="0" w:space="0" w:color="auto"/>
              </w:divBdr>
            </w:div>
            <w:div w:id="1115715291">
              <w:marLeft w:val="0"/>
              <w:marRight w:val="0"/>
              <w:marTop w:val="0"/>
              <w:marBottom w:val="0"/>
              <w:divBdr>
                <w:top w:val="none" w:sz="0" w:space="0" w:color="auto"/>
                <w:left w:val="none" w:sz="0" w:space="0" w:color="auto"/>
                <w:bottom w:val="none" w:sz="0" w:space="0" w:color="auto"/>
                <w:right w:val="none" w:sz="0" w:space="0" w:color="auto"/>
              </w:divBdr>
            </w:div>
            <w:div w:id="1535342331">
              <w:marLeft w:val="0"/>
              <w:marRight w:val="0"/>
              <w:marTop w:val="0"/>
              <w:marBottom w:val="0"/>
              <w:divBdr>
                <w:top w:val="none" w:sz="0" w:space="0" w:color="auto"/>
                <w:left w:val="none" w:sz="0" w:space="0" w:color="auto"/>
                <w:bottom w:val="none" w:sz="0" w:space="0" w:color="auto"/>
                <w:right w:val="none" w:sz="0" w:space="0" w:color="auto"/>
              </w:divBdr>
            </w:div>
            <w:div w:id="634799073">
              <w:marLeft w:val="0"/>
              <w:marRight w:val="0"/>
              <w:marTop w:val="0"/>
              <w:marBottom w:val="0"/>
              <w:divBdr>
                <w:top w:val="none" w:sz="0" w:space="0" w:color="auto"/>
                <w:left w:val="none" w:sz="0" w:space="0" w:color="auto"/>
                <w:bottom w:val="none" w:sz="0" w:space="0" w:color="auto"/>
                <w:right w:val="none" w:sz="0" w:space="0" w:color="auto"/>
              </w:divBdr>
            </w:div>
            <w:div w:id="636494629">
              <w:marLeft w:val="0"/>
              <w:marRight w:val="0"/>
              <w:marTop w:val="0"/>
              <w:marBottom w:val="0"/>
              <w:divBdr>
                <w:top w:val="none" w:sz="0" w:space="0" w:color="auto"/>
                <w:left w:val="none" w:sz="0" w:space="0" w:color="auto"/>
                <w:bottom w:val="none" w:sz="0" w:space="0" w:color="auto"/>
                <w:right w:val="none" w:sz="0" w:space="0" w:color="auto"/>
              </w:divBdr>
            </w:div>
            <w:div w:id="1654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516">
      <w:bodyDiv w:val="1"/>
      <w:marLeft w:val="0"/>
      <w:marRight w:val="0"/>
      <w:marTop w:val="0"/>
      <w:marBottom w:val="0"/>
      <w:divBdr>
        <w:top w:val="none" w:sz="0" w:space="0" w:color="auto"/>
        <w:left w:val="none" w:sz="0" w:space="0" w:color="auto"/>
        <w:bottom w:val="none" w:sz="0" w:space="0" w:color="auto"/>
        <w:right w:val="none" w:sz="0" w:space="0" w:color="auto"/>
      </w:divBdr>
      <w:divsChild>
        <w:div w:id="1731225684">
          <w:marLeft w:val="150"/>
          <w:marRight w:val="150"/>
          <w:marTop w:val="150"/>
          <w:marBottom w:val="150"/>
          <w:divBdr>
            <w:top w:val="none" w:sz="0" w:space="0" w:color="auto"/>
            <w:left w:val="none" w:sz="0" w:space="0" w:color="auto"/>
            <w:bottom w:val="none" w:sz="0" w:space="0" w:color="auto"/>
            <w:right w:val="none" w:sz="0" w:space="0" w:color="auto"/>
          </w:divBdr>
          <w:divsChild>
            <w:div w:id="212273864">
              <w:marLeft w:val="75"/>
              <w:marRight w:val="75"/>
              <w:marTop w:val="0"/>
              <w:marBottom w:val="0"/>
              <w:divBdr>
                <w:top w:val="none" w:sz="0" w:space="0" w:color="auto"/>
                <w:left w:val="none" w:sz="0" w:space="0" w:color="auto"/>
                <w:bottom w:val="none" w:sz="0" w:space="0" w:color="auto"/>
                <w:right w:val="none" w:sz="0" w:space="0" w:color="auto"/>
              </w:divBdr>
            </w:div>
            <w:div w:id="9055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46145">
      <w:bodyDiv w:val="1"/>
      <w:marLeft w:val="0"/>
      <w:marRight w:val="0"/>
      <w:marTop w:val="0"/>
      <w:marBottom w:val="0"/>
      <w:divBdr>
        <w:top w:val="none" w:sz="0" w:space="0" w:color="auto"/>
        <w:left w:val="none" w:sz="0" w:space="0" w:color="auto"/>
        <w:bottom w:val="none" w:sz="0" w:space="0" w:color="auto"/>
        <w:right w:val="none" w:sz="0" w:space="0" w:color="auto"/>
      </w:divBdr>
    </w:div>
    <w:div w:id="2064253510">
      <w:bodyDiv w:val="1"/>
      <w:marLeft w:val="0"/>
      <w:marRight w:val="0"/>
      <w:marTop w:val="0"/>
      <w:marBottom w:val="0"/>
      <w:divBdr>
        <w:top w:val="none" w:sz="0" w:space="0" w:color="auto"/>
        <w:left w:val="none" w:sz="0" w:space="0" w:color="auto"/>
        <w:bottom w:val="none" w:sz="0" w:space="0" w:color="auto"/>
        <w:right w:val="none" w:sz="0" w:space="0" w:color="auto"/>
      </w:divBdr>
    </w:div>
    <w:div w:id="2068337450">
      <w:bodyDiv w:val="1"/>
      <w:marLeft w:val="0"/>
      <w:marRight w:val="0"/>
      <w:marTop w:val="0"/>
      <w:marBottom w:val="0"/>
      <w:divBdr>
        <w:top w:val="none" w:sz="0" w:space="0" w:color="auto"/>
        <w:left w:val="none" w:sz="0" w:space="0" w:color="auto"/>
        <w:bottom w:val="none" w:sz="0" w:space="0" w:color="auto"/>
        <w:right w:val="none" w:sz="0" w:space="0" w:color="auto"/>
      </w:divBdr>
    </w:div>
    <w:div w:id="2079744318">
      <w:bodyDiv w:val="1"/>
      <w:marLeft w:val="0"/>
      <w:marRight w:val="0"/>
      <w:marTop w:val="0"/>
      <w:marBottom w:val="0"/>
      <w:divBdr>
        <w:top w:val="none" w:sz="0" w:space="0" w:color="auto"/>
        <w:left w:val="none" w:sz="0" w:space="0" w:color="auto"/>
        <w:bottom w:val="none" w:sz="0" w:space="0" w:color="auto"/>
        <w:right w:val="none" w:sz="0" w:space="0" w:color="auto"/>
      </w:divBdr>
      <w:divsChild>
        <w:div w:id="1511330180">
          <w:marLeft w:val="0"/>
          <w:marRight w:val="0"/>
          <w:marTop w:val="0"/>
          <w:marBottom w:val="0"/>
          <w:divBdr>
            <w:top w:val="none" w:sz="0" w:space="0" w:color="auto"/>
            <w:left w:val="none" w:sz="0" w:space="0" w:color="auto"/>
            <w:bottom w:val="none" w:sz="0" w:space="0" w:color="auto"/>
            <w:right w:val="none" w:sz="0" w:space="0" w:color="auto"/>
          </w:divBdr>
          <w:divsChild>
            <w:div w:id="16234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87038">
      <w:bodyDiv w:val="1"/>
      <w:marLeft w:val="0"/>
      <w:marRight w:val="0"/>
      <w:marTop w:val="0"/>
      <w:marBottom w:val="0"/>
      <w:divBdr>
        <w:top w:val="none" w:sz="0" w:space="0" w:color="auto"/>
        <w:left w:val="none" w:sz="0" w:space="0" w:color="auto"/>
        <w:bottom w:val="none" w:sz="0" w:space="0" w:color="auto"/>
        <w:right w:val="none" w:sz="0" w:space="0" w:color="auto"/>
      </w:divBdr>
    </w:div>
    <w:div w:id="2090617861">
      <w:bodyDiv w:val="1"/>
      <w:marLeft w:val="0"/>
      <w:marRight w:val="0"/>
      <w:marTop w:val="0"/>
      <w:marBottom w:val="0"/>
      <w:divBdr>
        <w:top w:val="none" w:sz="0" w:space="0" w:color="auto"/>
        <w:left w:val="none" w:sz="0" w:space="0" w:color="auto"/>
        <w:bottom w:val="none" w:sz="0" w:space="0" w:color="auto"/>
        <w:right w:val="none" w:sz="0" w:space="0" w:color="auto"/>
      </w:divBdr>
    </w:div>
    <w:div w:id="2104376795">
      <w:bodyDiv w:val="1"/>
      <w:marLeft w:val="0"/>
      <w:marRight w:val="0"/>
      <w:marTop w:val="0"/>
      <w:marBottom w:val="0"/>
      <w:divBdr>
        <w:top w:val="none" w:sz="0" w:space="0" w:color="auto"/>
        <w:left w:val="none" w:sz="0" w:space="0" w:color="auto"/>
        <w:bottom w:val="none" w:sz="0" w:space="0" w:color="auto"/>
        <w:right w:val="none" w:sz="0" w:space="0" w:color="auto"/>
      </w:divBdr>
    </w:div>
    <w:div w:id="2106730807">
      <w:bodyDiv w:val="1"/>
      <w:marLeft w:val="0"/>
      <w:marRight w:val="0"/>
      <w:marTop w:val="0"/>
      <w:marBottom w:val="0"/>
      <w:divBdr>
        <w:top w:val="none" w:sz="0" w:space="0" w:color="auto"/>
        <w:left w:val="none" w:sz="0" w:space="0" w:color="auto"/>
        <w:bottom w:val="none" w:sz="0" w:space="0" w:color="auto"/>
        <w:right w:val="none" w:sz="0" w:space="0" w:color="auto"/>
      </w:divBdr>
      <w:divsChild>
        <w:div w:id="1913008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640643">
      <w:bodyDiv w:val="1"/>
      <w:marLeft w:val="0"/>
      <w:marRight w:val="0"/>
      <w:marTop w:val="0"/>
      <w:marBottom w:val="0"/>
      <w:divBdr>
        <w:top w:val="none" w:sz="0" w:space="0" w:color="auto"/>
        <w:left w:val="none" w:sz="0" w:space="0" w:color="auto"/>
        <w:bottom w:val="none" w:sz="0" w:space="0" w:color="auto"/>
        <w:right w:val="none" w:sz="0" w:space="0" w:color="auto"/>
      </w:divBdr>
    </w:div>
    <w:div w:id="2145195758">
      <w:bodyDiv w:val="1"/>
      <w:marLeft w:val="0"/>
      <w:marRight w:val="0"/>
      <w:marTop w:val="0"/>
      <w:marBottom w:val="0"/>
      <w:divBdr>
        <w:top w:val="none" w:sz="0" w:space="0" w:color="auto"/>
        <w:left w:val="none" w:sz="0" w:space="0" w:color="auto"/>
        <w:bottom w:val="none" w:sz="0" w:space="0" w:color="auto"/>
        <w:right w:val="none" w:sz="0" w:space="0" w:color="auto"/>
      </w:divBdr>
    </w:div>
    <w:div w:id="2145466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2.png"/><Relationship Id="rId18" Type="http://schemas.openxmlformats.org/officeDocument/2006/relationships/image" Target="media/image6.jp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zippopotam.us/" TargetMode="External"/><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restcountries.eu/"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leafletjs.com/" TargetMode="Externa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9.jpg"/><Relationship Id="rId28"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3.jpg"/><Relationship Id="rId22" Type="http://schemas.openxmlformats.org/officeDocument/2006/relationships/hyperlink" Target="http://easyautocomplete.com/guide" TargetMode="External"/><Relationship Id="rId27" Type="http://schemas.openxmlformats.org/officeDocument/2006/relationships/footer" Target="footer1.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Etudes\Charte%20graphique\Charte%20graphique%20de%20mise%20en%20pratique%20v7CP.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b63d366e-7468-4419-9614-c6ed98e60c10" ContentTypeId="0x01010063CC4759A810D64AB831E8AE1042BD3D" PreviousValue="false"/>
</file>

<file path=customXml/item2.xml><?xml version="1.0" encoding="utf-8"?>
<ct:contentTypeSchema xmlns:ct="http://schemas.microsoft.com/office/2006/metadata/contentType" xmlns:ma="http://schemas.microsoft.com/office/2006/metadata/properties/metaAttributes" ct:_="" ma:_="" ma:contentTypeName="Ressource simple" ma:contentTypeID="0x01010063CC4759A810D64AB831E8AE1042BD3D00D51B95DBFCFEC24F887D1A1D9B1B5AD3" ma:contentTypeVersion="29" ma:contentTypeDescription="" ma:contentTypeScope="" ma:versionID="b19077fa5b2582d3b5f5cab148434adb">
  <xsd:schema xmlns:xsd="http://www.w3.org/2001/XMLSchema" xmlns:xs="http://www.w3.org/2001/XMLSchema" xmlns:p="http://schemas.microsoft.com/office/2006/metadata/properties" xmlns:ns1="http://schemas.microsoft.com/sharepoint/v3" xmlns:ns2="668a61b8-fb9f-462f-b303-c258b07ed3af" targetNamespace="http://schemas.microsoft.com/office/2006/metadata/properties" ma:root="true" ma:fieldsID="30eb4df253f16c56d50fa56214f5a376" ns1:_="" ns2:_="">
    <xsd:import namespace="http://schemas.microsoft.com/sharepoint/v3"/>
    <xsd:import namespace="668a61b8-fb9f-462f-b303-c258b07ed3af"/>
    <xsd:element name="properties">
      <xsd:complexType>
        <xsd:sequence>
          <xsd:element name="documentManagement">
            <xsd:complexType>
              <xsd:all>
                <xsd:element ref="ns2:Contributeur" minOccurs="0"/>
                <xsd:element ref="ns1:Language" minOccurs="0"/>
                <xsd:element ref="ns2:Infos_x0020_de_x0020_publication" minOccurs="0"/>
                <xsd:element ref="ns2:ModePlay" minOccurs="0"/>
                <xsd:element ref="ns2:Publication" minOccurs="0"/>
                <xsd:element ref="ns2:a748770f74294d258b496d167148dbe2"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4" nillable="true" ma:displayName="Langue" ma:default="Français (France)" ma:format="Dropdown" ma:internalName="Language">
      <xsd:simpleType>
        <xsd:union memberTypes="dms:Text">
          <xsd:simpleType>
            <xsd:restriction base="dms:Choice">
              <xsd:enumeration value="Arabe (Arabie saoudite)"/>
              <xsd:enumeration value="Bulgare (Bulgarie)"/>
              <xsd:enumeration value="Chinois (R.A.S. de Hong Kong)"/>
              <xsd:enumeration value="Chinois (République populaire de Chine)"/>
              <xsd:enumeration value="Chinois (Taïwan)"/>
              <xsd:enumeration value="Croate (Croatie)"/>
              <xsd:enumeration value="Tchèque (République tchèque)"/>
              <xsd:enumeration value="Danois (Danemark)"/>
              <xsd:enumeration value="Néerlandais (Pays-Bas)"/>
              <xsd:enumeration value="Anglais"/>
              <xsd:enumeration value="Estonien (Estonie)"/>
              <xsd:enumeration value="Finnois (Finlande)"/>
              <xsd:enumeration value="Français (France)"/>
              <xsd:enumeration value="Allemand (Allemagne)"/>
              <xsd:enumeration value="Grec (Grèce)"/>
              <xsd:enumeration value="Hébreu (Israël)"/>
              <xsd:enumeration value="Hindi (Inde)"/>
              <xsd:enumeration value="Hongrois (Hongrie)"/>
              <xsd:enumeration value="Indonésien (Indonésie)"/>
              <xsd:enumeration value="Italien (Italie)"/>
              <xsd:enumeration value="Japonais (Japon)"/>
              <xsd:enumeration value="Coréen (Corée)"/>
              <xsd:enumeration value="Letton (Lettonie)"/>
              <xsd:enumeration value="Lituanien (Lituanie)"/>
              <xsd:enumeration value="Malais (Malaisie)"/>
              <xsd:enumeration value="Norvégien (Bokmal) (Norvège)"/>
              <xsd:enumeration value="Polonais (Pologne)"/>
              <xsd:enumeration value="Portugais (Brésil)"/>
              <xsd:enumeration value="Portugais (Portugal)"/>
              <xsd:enumeration value="Roumain (Roumanie)"/>
              <xsd:enumeration value="Russe (Russie)"/>
              <xsd:enumeration value="Serbe (Latin, Serbie)"/>
              <xsd:enumeration value="Slovaque (Slovaquie)"/>
              <xsd:enumeration value="Slovène (Slovénie)"/>
              <xsd:enumeration value="Espagnol (Espagne)"/>
              <xsd:enumeration value="Suédois (Suède)"/>
              <xsd:enumeration value="Thaï (Thaïlande)"/>
              <xsd:enumeration value="Turc (Turquie)"/>
              <xsd:enumeration value="Ukrainien (Ukraine)"/>
              <xsd:enumeration value="Ourdou (République islamique du Pakistan)"/>
              <xsd:enumeration value="Vietnamien (Vietnam)"/>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668a61b8-fb9f-462f-b303-c258b07ed3af" elementFormDefault="qualified">
    <xsd:import namespace="http://schemas.microsoft.com/office/2006/documentManagement/types"/>
    <xsd:import namespace="http://schemas.microsoft.com/office/infopath/2007/PartnerControls"/>
    <xsd:element name="Contributeur" ma:index="2" nillable="true" ma:displayName="Contributeur" ma:default="Contribution collective AFPA" ma:internalName="Contributeur">
      <xsd:simpleType>
        <xsd:restriction base="dms:Text">
          <xsd:maxLength value="255"/>
        </xsd:restriction>
      </xsd:simpleType>
    </xsd:element>
    <xsd:element name="Infos_x0020_de_x0020_publication" ma:index="5" nillable="true" ma:displayName="Infos de publication" ma:internalName="Infos_x0020_de_x0020_publication">
      <xsd:simpleType>
        <xsd:restriction base="dms:Text">
          <xsd:maxLength value="255"/>
        </xsd:restriction>
      </xsd:simpleType>
    </xsd:element>
    <xsd:element name="ModePlay" ma:index="6" nillable="true" ma:displayName="ModePLAY" ma:internalName="ModePlay">
      <xsd:simpleType>
        <xsd:restriction base="dms:Text">
          <xsd:maxLength value="255"/>
        </xsd:restriction>
      </xsd:simpleType>
    </xsd:element>
    <xsd:element name="Publication" ma:index="7" nillable="true" ma:displayName="Publication" ma:default="0" ma:internalName="Publication">
      <xsd:simpleType>
        <xsd:restriction base="dms:Boolean"/>
      </xsd:simpleType>
    </xsd:element>
    <xsd:element name="a748770f74294d258b496d167148dbe2" ma:index="12" nillable="true" ma:taxonomy="true" ma:internalName="a748770f74294d258b496d167148dbe2" ma:taxonomyFieldName="S_x00e9_ance" ma:displayName="-" ma:default="" ma:fieldId="{a748770f-7429-4d25-8b49-6d167148dbe2}" ma:sspId="b63d366e-7468-4419-9614-c6ed98e60c10" ma:termSetId="00635404-0000-0000-0000-000000000000" ma:anchorId="00000000-0000-0000-0000-000000000000" ma:open="true" ma:isKeyword="false">
      <xsd:complexType>
        <xsd:sequence>
          <xsd:element ref="pc:Terms" minOccurs="0" maxOccurs="1"/>
        </xsd:sequence>
      </xsd:complexType>
    </xsd:element>
    <xsd:element name="TaxCatchAll" ma:index="13" nillable="true" ma:displayName="Taxonomy Catch All Column" ma:hidden="true" ma:list="{bfb8eb92-0ac6-488f-afb3-3aff108bf45a}" ma:internalName="TaxCatchAll" ma:showField="CatchAllData" ma:web="67ab4112-1a85-4217-b961-379f8a81b1b7">
      <xsd:complexType>
        <xsd:complexContent>
          <xsd:extension base="dms:MultiChoiceLookup">
            <xsd:sequence>
              <xsd:element name="Value" type="dms:Lookup" maxOccurs="unbounded" minOccurs="0" nillable="true"/>
            </xsd:sequence>
          </xsd:extension>
        </xsd:complexContent>
      </xsd:complexType>
    </xsd:element>
    <xsd:element name="TaxCatchAllLabel" ma:index="14" nillable="true" ma:displayName="Taxonomy Catch All Column1" ma:hidden="true" ma:list="{bfb8eb92-0ac6-488f-afb3-3aff108bf45a}" ma:internalName="TaxCatchAllLabel" ma:readOnly="true" ma:showField="CatchAllDataLabel" ma:web="67ab4112-1a85-4217-b961-379f8a81b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Type de contenu"/>
        <xsd:element ref="dc:title" minOccurs="0" maxOccurs="1" ma:index="1" ma:displayName="Séanc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file>

<file path=customXml/item4.xml><?xml version="1.0" encoding="utf-8"?>
<p:properties xmlns:p="http://schemas.microsoft.com/office/2006/metadata/properties" xmlns:xsi="http://www.w3.org/2001/XMLSchema-instance" xmlns:pc="http://schemas.microsoft.com/office/infopath/2007/PartnerControls">
  <documentManagement>
    <Infos_x0020_de_x0020_publication xmlns="668a61b8-fb9f-462f-b303-c258b07ed3af">24/05/2016 17:00 Ok</Infos_x0020_de_x0020_publication>
    <Language xmlns="http://schemas.microsoft.com/sharepoint/v3">Français (France)</Language>
    <ModePlay xmlns="668a61b8-fb9f-462f-b303-c258b07ed3af" xsi:nil="true"/>
    <a748770f74294d258b496d167148dbe2 xmlns="668a61b8-fb9f-462f-b303-c258b07ed3af">
      <Terms xmlns="http://schemas.microsoft.com/office/infopath/2007/PartnerControls">
        <TermInfo xmlns="http://schemas.microsoft.com/office/infopath/2007/PartnerControls">
          <TermName xmlns="http://schemas.microsoft.com/office/infopath/2007/PartnerControls">SEA-021470-01 : Développer des scripts clients dans une page web - notions de base -JO2013.2</TermName>
          <TermId xmlns="http://schemas.microsoft.com/office/infopath/2007/PartnerControls">d8a9ade4-b295-4d58-9b86-4bbfdb988701</TermId>
        </TermInfo>
      </Terms>
    </a748770f74294d258b496d167148dbe2>
    <Contributeur xmlns="668a61b8-fb9f-462f-b303-c258b07ed3af">Contribution collective AFPA</Contributeur>
    <Publication xmlns="668a61b8-fb9f-462f-b303-c258b07ed3af">false</Publication>
    <TaxCatchAll xmlns="668a61b8-fb9f-462f-b303-c258b07ed3af">
      <Value>6418</Value>
    </TaxCatchAl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07CE75-F4A8-4911-B541-1B3DE2C86874}">
  <ds:schemaRefs>
    <ds:schemaRef ds:uri="Microsoft.SharePoint.Taxonomy.ContentTypeSync"/>
  </ds:schemaRefs>
</ds:datastoreItem>
</file>

<file path=customXml/itemProps2.xml><?xml version="1.0" encoding="utf-8"?>
<ds:datastoreItem xmlns:ds="http://schemas.openxmlformats.org/officeDocument/2006/customXml" ds:itemID="{10226910-4430-4FF4-8A96-46A854C2EB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68a61b8-fb9f-462f-b303-c258b07ed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D41065-497F-4D97-A760-37139479836F}">
  <ds:schemaRefs>
    <ds:schemaRef ds:uri="http://schemas.microsoft.com/sharepoint/events"/>
  </ds:schemaRefs>
</ds:datastoreItem>
</file>

<file path=customXml/itemProps4.xml><?xml version="1.0" encoding="utf-8"?>
<ds:datastoreItem xmlns:ds="http://schemas.openxmlformats.org/officeDocument/2006/customXml" ds:itemID="{78D44382-7E4E-4155-864A-10678F50F3AA}">
  <ds:schemaRefs>
    <ds:schemaRef ds:uri="http://schemas.microsoft.com/office/2006/metadata/properties"/>
    <ds:schemaRef ds:uri="http://schemas.microsoft.com/office/infopath/2007/PartnerControls"/>
    <ds:schemaRef ds:uri="668a61b8-fb9f-462f-b303-c258b07ed3af"/>
    <ds:schemaRef ds:uri="http://schemas.microsoft.com/sharepoint/v3"/>
  </ds:schemaRefs>
</ds:datastoreItem>
</file>

<file path=customXml/itemProps5.xml><?xml version="1.0" encoding="utf-8"?>
<ds:datastoreItem xmlns:ds="http://schemas.openxmlformats.org/officeDocument/2006/customXml" ds:itemID="{7627A64E-6020-489A-BE7A-7DDC2F5562EA}">
  <ds:schemaRefs>
    <ds:schemaRef ds:uri="http://schemas.microsoft.com/sharepoint/v3/contenttype/forms"/>
  </ds:schemaRefs>
</ds:datastoreItem>
</file>

<file path=customXml/itemProps6.xml><?xml version="1.0" encoding="utf-8"?>
<ds:datastoreItem xmlns:ds="http://schemas.openxmlformats.org/officeDocument/2006/customXml" ds:itemID="{762EE1E5-E0C6-4CB5-B282-673253D9D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Charte graphique de mise en pratique v7CP</Template>
  <TotalTime>56888</TotalTime>
  <Pages>8</Pages>
  <Words>792</Words>
  <Characters>4362</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Nom du livret</vt:lpstr>
    </vt:vector>
  </TitlesOfParts>
  <Company>AFPA</Company>
  <LinksUpToDate>false</LinksUpToDate>
  <CharactersWithSpaces>5144</CharactersWithSpaces>
  <SharedDoc>false</SharedDoc>
  <HLinks>
    <vt:vector size="156" baseType="variant">
      <vt:variant>
        <vt:i4>983109</vt:i4>
      </vt:variant>
      <vt:variant>
        <vt:i4>327</vt:i4>
      </vt:variant>
      <vt:variant>
        <vt:i4>0</vt:i4>
      </vt:variant>
      <vt:variant>
        <vt:i4>5</vt:i4>
      </vt:variant>
      <vt:variant>
        <vt:lpwstr>http://www.01net.com/</vt:lpwstr>
      </vt:variant>
      <vt:variant>
        <vt:lpwstr/>
      </vt:variant>
      <vt:variant>
        <vt:i4>983109</vt:i4>
      </vt:variant>
      <vt:variant>
        <vt:i4>324</vt:i4>
      </vt:variant>
      <vt:variant>
        <vt:i4>0</vt:i4>
      </vt:variant>
      <vt:variant>
        <vt:i4>5</vt:i4>
      </vt:variant>
      <vt:variant>
        <vt:lpwstr>http://www.01net.com/</vt:lpwstr>
      </vt:variant>
      <vt:variant>
        <vt:lpwstr/>
      </vt:variant>
      <vt:variant>
        <vt:i4>983109</vt:i4>
      </vt:variant>
      <vt:variant>
        <vt:i4>321</vt:i4>
      </vt:variant>
      <vt:variant>
        <vt:i4>0</vt:i4>
      </vt:variant>
      <vt:variant>
        <vt:i4>5</vt:i4>
      </vt:variant>
      <vt:variant>
        <vt:lpwstr>http://www.01net.com/</vt:lpwstr>
      </vt:variant>
      <vt:variant>
        <vt:lpwstr/>
      </vt:variant>
      <vt:variant>
        <vt:i4>4718684</vt:i4>
      </vt:variant>
      <vt:variant>
        <vt:i4>318</vt:i4>
      </vt:variant>
      <vt:variant>
        <vt:i4>0</vt:i4>
      </vt:variant>
      <vt:variant>
        <vt:i4>5</vt:i4>
      </vt:variant>
      <vt:variant>
        <vt:lpwstr>http://www.journaldunet.com/</vt:lpwstr>
      </vt:variant>
      <vt:variant>
        <vt:lpwstr/>
      </vt:variant>
      <vt:variant>
        <vt:i4>3997758</vt:i4>
      </vt:variant>
      <vt:variant>
        <vt:i4>315</vt:i4>
      </vt:variant>
      <vt:variant>
        <vt:i4>0</vt:i4>
      </vt:variant>
      <vt:variant>
        <vt:i4>5</vt:i4>
      </vt:variant>
      <vt:variant>
        <vt:lpwstr>http://www.weblmi.com/</vt:lpwstr>
      </vt:variant>
      <vt:variant>
        <vt:lpwstr/>
      </vt:variant>
      <vt:variant>
        <vt:i4>2556030</vt:i4>
      </vt:variant>
      <vt:variant>
        <vt:i4>312</vt:i4>
      </vt:variant>
      <vt:variant>
        <vt:i4>0</vt:i4>
      </vt:variant>
      <vt:variant>
        <vt:i4>5</vt:i4>
      </vt:variant>
      <vt:variant>
        <vt:lpwstr>http://www.commentcamarche.net/j2ee</vt:lpwstr>
      </vt:variant>
      <vt:variant>
        <vt:lpwstr/>
      </vt:variant>
      <vt:variant>
        <vt:i4>2556030</vt:i4>
      </vt:variant>
      <vt:variant>
        <vt:i4>309</vt:i4>
      </vt:variant>
      <vt:variant>
        <vt:i4>0</vt:i4>
      </vt:variant>
      <vt:variant>
        <vt:i4>5</vt:i4>
      </vt:variant>
      <vt:variant>
        <vt:lpwstr>http://www.commentcamarche.net/j2ee</vt:lpwstr>
      </vt:variant>
      <vt:variant>
        <vt:lpwstr/>
      </vt:variant>
      <vt:variant>
        <vt:i4>1507345</vt:i4>
      </vt:variant>
      <vt:variant>
        <vt:i4>306</vt:i4>
      </vt:variant>
      <vt:variant>
        <vt:i4>0</vt:i4>
      </vt:variant>
      <vt:variant>
        <vt:i4>5</vt:i4>
      </vt:variant>
      <vt:variant>
        <vt:lpwstr>http://java.developpez.com/cours/</vt:lpwstr>
      </vt:variant>
      <vt:variant>
        <vt:lpwstr/>
      </vt:variant>
      <vt:variant>
        <vt:i4>5177419</vt:i4>
      </vt:variant>
      <vt:variant>
        <vt:i4>303</vt:i4>
      </vt:variant>
      <vt:variant>
        <vt:i4>0</vt:i4>
      </vt:variant>
      <vt:variant>
        <vt:i4>5</vt:i4>
      </vt:variant>
      <vt:variant>
        <vt:lpwstr>http://www.faqs.org/rfcs/rfc2617.html</vt:lpwstr>
      </vt:variant>
      <vt:variant>
        <vt:lpwstr/>
      </vt:variant>
      <vt:variant>
        <vt:i4>3604537</vt:i4>
      </vt:variant>
      <vt:variant>
        <vt:i4>300</vt:i4>
      </vt:variant>
      <vt:variant>
        <vt:i4>0</vt:i4>
      </vt:variant>
      <vt:variant>
        <vt:i4>5</vt:i4>
      </vt:variant>
      <vt:variant>
        <vt:lpwstr>http://httpd.apache.org/docs/2.4/fr/howto/auth.html</vt:lpwstr>
      </vt:variant>
      <vt:variant>
        <vt:lpwstr/>
      </vt:variant>
      <vt:variant>
        <vt:i4>5374033</vt:i4>
      </vt:variant>
      <vt:variant>
        <vt:i4>297</vt:i4>
      </vt:variant>
      <vt:variant>
        <vt:i4>0</vt:i4>
      </vt:variant>
      <vt:variant>
        <vt:i4>5</vt:i4>
      </vt:variant>
      <vt:variant>
        <vt:lpwstr>http://php.developpez.com/cours/apacheopensslphpwindows/</vt:lpwstr>
      </vt:variant>
      <vt:variant>
        <vt:lpwstr/>
      </vt:variant>
      <vt:variant>
        <vt:i4>1441866</vt:i4>
      </vt:variant>
      <vt:variant>
        <vt:i4>294</vt:i4>
      </vt:variant>
      <vt:variant>
        <vt:i4>0</vt:i4>
      </vt:variant>
      <vt:variant>
        <vt:i4>5</vt:i4>
      </vt:variant>
      <vt:variant>
        <vt:lpwstr>https://code.google.com/p/crypto-js/</vt:lpwstr>
      </vt:variant>
      <vt:variant>
        <vt:lpwstr/>
      </vt:variant>
      <vt:variant>
        <vt:i4>6684787</vt:i4>
      </vt:variant>
      <vt:variant>
        <vt:i4>291</vt:i4>
      </vt:variant>
      <vt:variant>
        <vt:i4>0</vt:i4>
      </vt:variant>
      <vt:variant>
        <vt:i4>5</vt:i4>
      </vt:variant>
      <vt:variant>
        <vt:lpwstr>http://www.sanisoft.com/phplib/manual/</vt:lpwstr>
      </vt:variant>
      <vt:variant>
        <vt:lpwstr/>
      </vt:variant>
      <vt:variant>
        <vt:i4>7864417</vt:i4>
      </vt:variant>
      <vt:variant>
        <vt:i4>288</vt:i4>
      </vt:variant>
      <vt:variant>
        <vt:i4>0</vt:i4>
      </vt:variant>
      <vt:variant>
        <vt:i4>5</vt:i4>
      </vt:variant>
      <vt:variant>
        <vt:lpwstr>http://phplib.sourceforge.net/</vt:lpwstr>
      </vt:variant>
      <vt:variant>
        <vt:lpwstr/>
      </vt:variant>
      <vt:variant>
        <vt:i4>2687050</vt:i4>
      </vt:variant>
      <vt:variant>
        <vt:i4>285</vt:i4>
      </vt:variant>
      <vt:variant>
        <vt:i4>0</vt:i4>
      </vt:variant>
      <vt:variant>
        <vt:i4>5</vt:i4>
      </vt:variant>
      <vt:variant>
        <vt:lpwstr>mailto:jerome/jerome@127.0.0.1:1521/xe</vt:lpwstr>
      </vt:variant>
      <vt:variant>
        <vt:lpwstr/>
      </vt:variant>
      <vt:variant>
        <vt:i4>5439577</vt:i4>
      </vt:variant>
      <vt:variant>
        <vt:i4>282</vt:i4>
      </vt:variant>
      <vt:variant>
        <vt:i4>0</vt:i4>
      </vt:variant>
      <vt:variant>
        <vt:i4>5</vt:i4>
      </vt:variant>
      <vt:variant>
        <vt:lpwstr>http://localhost:5050/Exemple/www/index.php?nom=+qqqq&amp;prenom=+ssssssssssssss&amp;hi1=Creation+cookie</vt:lpwstr>
      </vt:variant>
      <vt:variant>
        <vt:lpwstr/>
      </vt:variant>
      <vt:variant>
        <vt:i4>6750314</vt:i4>
      </vt:variant>
      <vt:variant>
        <vt:i4>279</vt:i4>
      </vt:variant>
      <vt:variant>
        <vt:i4>0</vt:i4>
      </vt:variant>
      <vt:variant>
        <vt:i4>5</vt:i4>
      </vt:variant>
      <vt:variant>
        <vt:lpwstr>http://fr2.php.net/manual/fr/reserved.variables.globals.php</vt:lpwstr>
      </vt:variant>
      <vt:variant>
        <vt:lpwstr/>
      </vt:variant>
      <vt:variant>
        <vt:i4>5898311</vt:i4>
      </vt:variant>
      <vt:variant>
        <vt:i4>276</vt:i4>
      </vt:variant>
      <vt:variant>
        <vt:i4>0</vt:i4>
      </vt:variant>
      <vt:variant>
        <vt:i4>5</vt:i4>
      </vt:variant>
      <vt:variant>
        <vt:lpwstr>http://fr2.php.net/manual/fr/</vt:lpwstr>
      </vt:variant>
      <vt:variant>
        <vt:lpwstr/>
      </vt:variant>
      <vt:variant>
        <vt:i4>1376331</vt:i4>
      </vt:variant>
      <vt:variant>
        <vt:i4>273</vt:i4>
      </vt:variant>
      <vt:variant>
        <vt:i4>0</vt:i4>
      </vt:variant>
      <vt:variant>
        <vt:i4>5</vt:i4>
      </vt:variant>
      <vt:variant>
        <vt:lpwstr>http://httpd.apache.org/docs/2.2/fr/sections.html</vt:lpwstr>
      </vt:variant>
      <vt:variant>
        <vt:lpwstr/>
      </vt:variant>
      <vt:variant>
        <vt:i4>4784150</vt:i4>
      </vt:variant>
      <vt:variant>
        <vt:i4>270</vt:i4>
      </vt:variant>
      <vt:variant>
        <vt:i4>0</vt:i4>
      </vt:variant>
      <vt:variant>
        <vt:i4>5</vt:i4>
      </vt:variant>
      <vt:variant>
        <vt:lpwstr>http://download.eclipse.org/tools/pdt/updates/3.0/milestones/</vt:lpwstr>
      </vt:variant>
      <vt:variant>
        <vt:lpwstr/>
      </vt:variant>
      <vt:variant>
        <vt:i4>1376331</vt:i4>
      </vt:variant>
      <vt:variant>
        <vt:i4>267</vt:i4>
      </vt:variant>
      <vt:variant>
        <vt:i4>0</vt:i4>
      </vt:variant>
      <vt:variant>
        <vt:i4>5</vt:i4>
      </vt:variant>
      <vt:variant>
        <vt:lpwstr>http://httpd.apache.org/docs/2.2/fr/sections.html</vt:lpwstr>
      </vt:variant>
      <vt:variant>
        <vt:lpwstr/>
      </vt:variant>
      <vt:variant>
        <vt:i4>3801200</vt:i4>
      </vt:variant>
      <vt:variant>
        <vt:i4>264</vt:i4>
      </vt:variant>
      <vt:variant>
        <vt:i4>0</vt:i4>
      </vt:variant>
      <vt:variant>
        <vt:i4>5</vt:i4>
      </vt:variant>
      <vt:variant>
        <vt:lpwstr>http://sourceforge.net/projects/xampp/</vt:lpwstr>
      </vt:variant>
      <vt:variant>
        <vt:lpwstr/>
      </vt:variant>
      <vt:variant>
        <vt:i4>1310786</vt:i4>
      </vt:variant>
      <vt:variant>
        <vt:i4>261</vt:i4>
      </vt:variant>
      <vt:variant>
        <vt:i4>0</vt:i4>
      </vt:variant>
      <vt:variant>
        <vt:i4>5</vt:i4>
      </vt:variant>
      <vt:variant>
        <vt:lpwstr>http://www.jboss.org/products/jbossas</vt:lpwstr>
      </vt:variant>
      <vt:variant>
        <vt:lpwstr/>
      </vt:variant>
      <vt:variant>
        <vt:i4>2556003</vt:i4>
      </vt:variant>
      <vt:variant>
        <vt:i4>258</vt:i4>
      </vt:variant>
      <vt:variant>
        <vt:i4>0</vt:i4>
      </vt:variant>
      <vt:variant>
        <vt:i4>5</vt:i4>
      </vt:variant>
      <vt:variant>
        <vt:lpwstr>http://jonas.objectweb.org/</vt:lpwstr>
      </vt:variant>
      <vt:variant>
        <vt:lpwstr/>
      </vt:variant>
      <vt:variant>
        <vt:i4>1179655</vt:i4>
      </vt:variant>
      <vt:variant>
        <vt:i4>252</vt:i4>
      </vt:variant>
      <vt:variant>
        <vt:i4>0</vt:i4>
      </vt:variant>
      <vt:variant>
        <vt:i4>5</vt:i4>
      </vt:variant>
      <vt:variant>
        <vt:lpwstr>http://fr.openclassrooms.com/informatique/cours/amusons-nous-avec-le-php</vt:lpwstr>
      </vt:variant>
      <vt:variant>
        <vt:lpwstr/>
      </vt:variant>
      <vt:variant>
        <vt:i4>5898311</vt:i4>
      </vt:variant>
      <vt:variant>
        <vt:i4>249</vt:i4>
      </vt:variant>
      <vt:variant>
        <vt:i4>0</vt:i4>
      </vt:variant>
      <vt:variant>
        <vt:i4>5</vt:i4>
      </vt:variant>
      <vt:variant>
        <vt:lpwstr>http://fr2.php.net/manual/fr/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 du livret</dc:title>
  <dc:creator>Afpa</dc:creator>
  <dc:description>N° du livret : 0000000;_x000d_
N° d'étude : 0000000;_x000d_
Code département : _x000d_
Initiales;_x000d_
afpa © Date de création _x000d_
– Direction de l’Ingénierie – D BTP;_x000d_
Version 1;_x000d_
Mise à jour : 10/12/2005</dc:description>
  <cp:lastModifiedBy>Restoueix Alexandre</cp:lastModifiedBy>
  <cp:revision>1716</cp:revision>
  <cp:lastPrinted>2020-10-12T08:45:00Z</cp:lastPrinted>
  <dcterms:created xsi:type="dcterms:W3CDTF">2018-11-01T10:34:00Z</dcterms:created>
  <dcterms:modified xsi:type="dcterms:W3CDTF">2021-05-12T14:34:00Z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866651026</vt:i4>
  </property>
  <property fmtid="{D5CDD505-2E9C-101B-9397-08002B2CF9AE}" pid="3" name="_AuthorEmail">
    <vt:lpwstr>f.berger@afpa-dsbtp.com</vt:lpwstr>
  </property>
  <property fmtid="{D5CDD505-2E9C-101B-9397-08002B2CF9AE}" pid="4" name="_AuthorEmailDisplayName">
    <vt:lpwstr>BERGER François</vt:lpwstr>
  </property>
  <property fmtid="{D5CDD505-2E9C-101B-9397-08002B2CF9AE}" pid="5" name="_EmailSubject">
    <vt:lpwstr>maquette livret papier</vt:lpwstr>
  </property>
  <property fmtid="{D5CDD505-2E9C-101B-9397-08002B2CF9AE}" pid="6" name="_ReviewingToolsShownOnce">
    <vt:lpwstr/>
  </property>
  <property fmtid="{D5CDD505-2E9C-101B-9397-08002B2CF9AE}" pid="7" name="_dlc_DocIdItemGuid">
    <vt:lpwstr>2221eb03-0e00-4f0e-b2a7-fb817db1d8f3</vt:lpwstr>
  </property>
  <property fmtid="{D5CDD505-2E9C-101B-9397-08002B2CF9AE}" pid="8" name="Séance">
    <vt:lpwstr>6418;#SEA-021470-01 : Développer des scripts clients dans une page web - notions de base -JO2013.2|d8a9ade4-b295-4d58-9b86-4bbfdb988701</vt:lpwstr>
  </property>
</Properties>
</file>